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46F9E1" w14:textId="77777777" w:rsidR="00DF0779" w:rsidRDefault="00DF0779" w:rsidP="00DF0779">
      <w:pPr>
        <w:spacing w:line="360" w:lineRule="auto"/>
        <w:jc w:val="center"/>
        <w:rPr>
          <w:rFonts w:ascii="Times New Roman" w:hAnsi="Times New Roman" w:cs="Times New Roman"/>
          <w:b/>
          <w:sz w:val="28"/>
          <w:szCs w:val="24"/>
        </w:rPr>
      </w:pPr>
      <w:r>
        <w:rPr>
          <w:rFonts w:ascii="Times New Roman" w:hAnsi="Times New Roman" w:cs="Times New Roman"/>
          <w:b/>
          <w:sz w:val="28"/>
          <w:szCs w:val="24"/>
        </w:rPr>
        <w:t>DOCUMENT TRACKING SYSTEM WITH SENT MESSAGES (SMS) NOTIFICATION</w:t>
      </w:r>
    </w:p>
    <w:p w14:paraId="34ED121E" w14:textId="77777777" w:rsidR="00DF0779" w:rsidRDefault="00DF0779" w:rsidP="00DF0779">
      <w:pPr>
        <w:spacing w:line="360" w:lineRule="auto"/>
        <w:ind w:right="1080"/>
        <w:jc w:val="center"/>
        <w:rPr>
          <w:rFonts w:ascii="Times New Roman" w:hAnsi="Times New Roman" w:cs="Times New Roman"/>
          <w:b/>
          <w:sz w:val="24"/>
          <w:szCs w:val="24"/>
        </w:rPr>
      </w:pPr>
    </w:p>
    <w:p w14:paraId="05DCD986" w14:textId="77777777" w:rsidR="00DF0779" w:rsidRDefault="00DF0779" w:rsidP="00DF0779">
      <w:pPr>
        <w:spacing w:line="360" w:lineRule="auto"/>
        <w:ind w:right="1080"/>
        <w:jc w:val="center"/>
        <w:rPr>
          <w:rFonts w:ascii="Times New Roman" w:hAnsi="Times New Roman" w:cs="Times New Roman"/>
          <w:b/>
          <w:sz w:val="24"/>
          <w:szCs w:val="24"/>
        </w:rPr>
      </w:pPr>
    </w:p>
    <w:p w14:paraId="0491AE3E" w14:textId="77777777" w:rsidR="00DF0779" w:rsidRDefault="00DF0779" w:rsidP="00DF0779">
      <w:pPr>
        <w:spacing w:line="360" w:lineRule="auto"/>
        <w:jc w:val="center"/>
        <w:rPr>
          <w:rFonts w:ascii="Times New Roman" w:hAnsi="Times New Roman" w:cs="Times New Roman"/>
          <w:b/>
          <w:sz w:val="24"/>
          <w:szCs w:val="24"/>
        </w:rPr>
      </w:pPr>
    </w:p>
    <w:p w14:paraId="63D63BB7" w14:textId="77777777" w:rsidR="00DF0779" w:rsidRDefault="00DF0779" w:rsidP="00DF077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A Capstone Project Proposal</w:t>
      </w:r>
    </w:p>
    <w:p w14:paraId="2CBDC85A" w14:textId="77777777" w:rsidR="00DF0779" w:rsidRDefault="00DF0779" w:rsidP="00DF077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Presented To Faculty of the</w:t>
      </w:r>
    </w:p>
    <w:p w14:paraId="07BBFB9E" w14:textId="77777777" w:rsidR="00DF0779" w:rsidRDefault="00DF0779" w:rsidP="00DF077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Information and Communication Technology Program</w:t>
      </w:r>
    </w:p>
    <w:p w14:paraId="51B0847C" w14:textId="77777777" w:rsidR="00DF0779" w:rsidRDefault="00DF0779" w:rsidP="00DF077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STI College Cotabato</w:t>
      </w:r>
    </w:p>
    <w:p w14:paraId="7BD769B3" w14:textId="77777777" w:rsidR="00DF0779" w:rsidRDefault="00DF0779" w:rsidP="00DF0779">
      <w:pPr>
        <w:spacing w:line="360" w:lineRule="auto"/>
        <w:jc w:val="center"/>
        <w:rPr>
          <w:rFonts w:ascii="Times New Roman" w:hAnsi="Times New Roman" w:cs="Times New Roman"/>
          <w:b/>
          <w:sz w:val="24"/>
          <w:szCs w:val="24"/>
        </w:rPr>
      </w:pPr>
    </w:p>
    <w:p w14:paraId="11FF045F" w14:textId="77777777" w:rsidR="00DF0779" w:rsidRDefault="00DF0779" w:rsidP="00DF0779">
      <w:pPr>
        <w:spacing w:line="360" w:lineRule="auto"/>
        <w:jc w:val="center"/>
        <w:rPr>
          <w:rFonts w:ascii="Times New Roman" w:hAnsi="Times New Roman" w:cs="Times New Roman"/>
          <w:b/>
          <w:sz w:val="24"/>
          <w:szCs w:val="24"/>
        </w:rPr>
      </w:pPr>
    </w:p>
    <w:p w14:paraId="7F576C3A" w14:textId="77777777" w:rsidR="00DF0779" w:rsidRDefault="00DF0779" w:rsidP="00DF0779">
      <w:pPr>
        <w:spacing w:line="360" w:lineRule="auto"/>
        <w:jc w:val="center"/>
        <w:rPr>
          <w:rFonts w:ascii="Times New Roman" w:hAnsi="Times New Roman" w:cs="Times New Roman"/>
          <w:b/>
          <w:sz w:val="24"/>
          <w:szCs w:val="24"/>
        </w:rPr>
      </w:pPr>
    </w:p>
    <w:p w14:paraId="57DFE45B" w14:textId="77777777" w:rsidR="00DF0779" w:rsidRDefault="00DF0779" w:rsidP="00DF0779">
      <w:pPr>
        <w:spacing w:line="360" w:lineRule="auto"/>
        <w:jc w:val="center"/>
        <w:rPr>
          <w:rFonts w:ascii="Times New Roman" w:hAnsi="Times New Roman" w:cs="Times New Roman"/>
          <w:b/>
          <w:sz w:val="24"/>
          <w:szCs w:val="24"/>
        </w:rPr>
      </w:pPr>
    </w:p>
    <w:p w14:paraId="4348577E" w14:textId="77777777" w:rsidR="00DF0779" w:rsidRDefault="00DF0779" w:rsidP="00DF0779">
      <w:pPr>
        <w:spacing w:line="360" w:lineRule="auto"/>
        <w:jc w:val="center"/>
        <w:rPr>
          <w:rFonts w:ascii="Times New Roman" w:hAnsi="Times New Roman" w:cs="Times New Roman"/>
          <w:b/>
          <w:sz w:val="24"/>
          <w:szCs w:val="24"/>
        </w:rPr>
      </w:pPr>
    </w:p>
    <w:p w14:paraId="49514DD8" w14:textId="77777777" w:rsidR="00DF0779" w:rsidRDefault="00DF0779" w:rsidP="00DF077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In Partial Fulfillment</w:t>
      </w:r>
    </w:p>
    <w:p w14:paraId="4F2445D6" w14:textId="77777777" w:rsidR="00DF0779" w:rsidRDefault="00DF0779" w:rsidP="00DF077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of the Requirements for the Degree</w:t>
      </w:r>
    </w:p>
    <w:p w14:paraId="3D9811F0" w14:textId="77777777" w:rsidR="00DF0779" w:rsidRDefault="00DF0779" w:rsidP="00DF077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Bachelor of Science in Information Technology</w:t>
      </w:r>
    </w:p>
    <w:p w14:paraId="0DF4ECF2" w14:textId="77777777" w:rsidR="00DF0779" w:rsidRDefault="00DF0779" w:rsidP="00DF0779">
      <w:pPr>
        <w:spacing w:line="360" w:lineRule="auto"/>
        <w:jc w:val="center"/>
        <w:rPr>
          <w:rFonts w:ascii="Times New Roman" w:hAnsi="Times New Roman" w:cs="Times New Roman"/>
          <w:b/>
          <w:sz w:val="24"/>
          <w:szCs w:val="24"/>
        </w:rPr>
      </w:pPr>
    </w:p>
    <w:p w14:paraId="0832C1B4" w14:textId="77777777" w:rsidR="00DF0779" w:rsidRDefault="00DF0779" w:rsidP="00DF0779">
      <w:pPr>
        <w:spacing w:line="360" w:lineRule="auto"/>
        <w:jc w:val="center"/>
        <w:rPr>
          <w:rFonts w:ascii="Times New Roman" w:hAnsi="Times New Roman" w:cs="Times New Roman"/>
          <w:b/>
          <w:sz w:val="24"/>
          <w:szCs w:val="24"/>
        </w:rPr>
      </w:pPr>
    </w:p>
    <w:p w14:paraId="1E3DDC4D" w14:textId="77777777" w:rsidR="00DF0779" w:rsidRDefault="00DF0779" w:rsidP="00DF0779">
      <w:pPr>
        <w:spacing w:line="360" w:lineRule="auto"/>
        <w:jc w:val="center"/>
        <w:rPr>
          <w:rFonts w:ascii="Times New Roman" w:hAnsi="Times New Roman" w:cs="Times New Roman"/>
          <w:b/>
          <w:sz w:val="24"/>
          <w:szCs w:val="24"/>
        </w:rPr>
      </w:pPr>
    </w:p>
    <w:p w14:paraId="46393B82" w14:textId="77777777" w:rsidR="00DF0779" w:rsidRDefault="00DF0779" w:rsidP="00DF0779">
      <w:pPr>
        <w:spacing w:line="360" w:lineRule="auto"/>
        <w:jc w:val="center"/>
        <w:rPr>
          <w:rFonts w:ascii="Times New Roman" w:hAnsi="Times New Roman" w:cs="Times New Roman"/>
          <w:b/>
          <w:sz w:val="24"/>
          <w:szCs w:val="24"/>
        </w:rPr>
      </w:pPr>
    </w:p>
    <w:p w14:paraId="1CACB349" w14:textId="77777777" w:rsidR="00DF0779" w:rsidRDefault="00DF0779" w:rsidP="00DF0779">
      <w:pPr>
        <w:spacing w:line="360" w:lineRule="auto"/>
        <w:jc w:val="center"/>
        <w:rPr>
          <w:rFonts w:ascii="Times New Roman" w:hAnsi="Times New Roman" w:cs="Times New Roman"/>
          <w:b/>
          <w:sz w:val="24"/>
          <w:szCs w:val="24"/>
        </w:rPr>
      </w:pPr>
    </w:p>
    <w:p w14:paraId="2866AED2" w14:textId="77777777" w:rsidR="00DF0779" w:rsidRDefault="00DF0779" w:rsidP="00DF077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Abdullah, Nurullajie S.</w:t>
      </w:r>
    </w:p>
    <w:p w14:paraId="064D63B7" w14:textId="77777777" w:rsidR="00DF0779" w:rsidRDefault="00DF0779" w:rsidP="00DF077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Bagundang, Zarah Mae G.</w:t>
      </w:r>
    </w:p>
    <w:p w14:paraId="61F72A83" w14:textId="77777777" w:rsidR="00DF0779" w:rsidRDefault="00DF0779" w:rsidP="00DF077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Daud, Sitty-Nor Shaina D.</w:t>
      </w:r>
    </w:p>
    <w:p w14:paraId="6226C4EC" w14:textId="77777777" w:rsidR="00DF0779" w:rsidRDefault="00DF0779" w:rsidP="00DF077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Mancao, Nicole Haylynn G.</w:t>
      </w:r>
    </w:p>
    <w:p w14:paraId="045D69B4" w14:textId="77777777" w:rsidR="00DF0779" w:rsidRDefault="00DF0779" w:rsidP="00DF0779">
      <w:pPr>
        <w:spacing w:after="0" w:line="240" w:lineRule="auto"/>
        <w:jc w:val="center"/>
        <w:rPr>
          <w:rFonts w:ascii="Times New Roman" w:hAnsi="Times New Roman" w:cs="Times New Roman"/>
          <w:b/>
          <w:sz w:val="24"/>
          <w:szCs w:val="24"/>
        </w:rPr>
      </w:pPr>
    </w:p>
    <w:p w14:paraId="0EACDB50" w14:textId="77777777" w:rsidR="00DF0779" w:rsidRDefault="00DF0779" w:rsidP="00DF0779">
      <w:pPr>
        <w:spacing w:after="0" w:line="240" w:lineRule="auto"/>
        <w:jc w:val="center"/>
        <w:rPr>
          <w:rFonts w:ascii="Times New Roman" w:hAnsi="Times New Roman" w:cs="Times New Roman"/>
          <w:b/>
          <w:sz w:val="24"/>
          <w:szCs w:val="24"/>
        </w:rPr>
      </w:pPr>
    </w:p>
    <w:p w14:paraId="18663307" w14:textId="77777777" w:rsidR="00DF0779" w:rsidRDefault="00DF0779" w:rsidP="00DF0779">
      <w:pPr>
        <w:spacing w:after="0" w:line="240" w:lineRule="auto"/>
        <w:jc w:val="center"/>
        <w:rPr>
          <w:rFonts w:ascii="Times New Roman" w:hAnsi="Times New Roman" w:cs="Times New Roman"/>
          <w:b/>
          <w:sz w:val="24"/>
          <w:szCs w:val="24"/>
        </w:rPr>
      </w:pPr>
    </w:p>
    <w:p w14:paraId="23C05867" w14:textId="77777777" w:rsidR="00DF0779" w:rsidRDefault="00DF0779" w:rsidP="00DF0779">
      <w:pPr>
        <w:spacing w:line="360" w:lineRule="auto"/>
        <w:jc w:val="center"/>
        <w:rPr>
          <w:rFonts w:ascii="Times New Roman" w:hAnsi="Times New Roman" w:cs="Times New Roman"/>
          <w:b/>
          <w:color w:val="FF0000"/>
          <w:sz w:val="24"/>
          <w:szCs w:val="24"/>
        </w:rPr>
        <w:sectPr w:rsidR="00DF0779" w:rsidSect="00DF0779">
          <w:footerReference w:type="default" r:id="rId9"/>
          <w:footerReference w:type="first" r:id="rId10"/>
          <w:pgSz w:w="12240" w:h="15840"/>
          <w:pgMar w:top="1440" w:right="1440" w:bottom="1440" w:left="1440" w:header="720" w:footer="720" w:gutter="0"/>
          <w:pgNumType w:fmt="lowerRoman" w:start="1"/>
          <w:cols w:space="720"/>
          <w:docGrid w:linePitch="360"/>
        </w:sectPr>
      </w:pPr>
      <w:r>
        <w:rPr>
          <w:rFonts w:ascii="Times New Roman" w:hAnsi="Times New Roman" w:cs="Times New Roman"/>
          <w:b/>
          <w:sz w:val="24"/>
          <w:szCs w:val="24"/>
        </w:rPr>
        <w:t>October 2021</w:t>
      </w:r>
      <w:r>
        <w:rPr>
          <w:rFonts w:ascii="Times New Roman" w:hAnsi="Times New Roman" w:cs="Times New Roman"/>
          <w:b/>
          <w:color w:val="FF0000"/>
          <w:sz w:val="24"/>
          <w:szCs w:val="24"/>
        </w:rPr>
        <w:t xml:space="preserve"> </w:t>
      </w:r>
    </w:p>
    <w:p w14:paraId="250C3E7D" w14:textId="77777777" w:rsidR="00DF0779" w:rsidRDefault="00DF0779" w:rsidP="00DF0779">
      <w:pPr>
        <w:pStyle w:val="Heading1"/>
        <w:spacing w:line="276" w:lineRule="auto"/>
        <w:ind w:left="0"/>
        <w:jc w:val="center"/>
        <w:rPr>
          <w:szCs w:val="24"/>
        </w:rPr>
      </w:pPr>
      <w:r>
        <w:rPr>
          <w:szCs w:val="24"/>
        </w:rPr>
        <w:lastRenderedPageBreak/>
        <w:t>APPROVAL SHEET</w:t>
      </w:r>
    </w:p>
    <w:p w14:paraId="61C5F76F" w14:textId="77777777" w:rsidR="00DF0779" w:rsidRDefault="00DF0779" w:rsidP="00DF0779">
      <w:pPr>
        <w:rPr>
          <w:lang w:val="en-PH" w:eastAsia="en-PH"/>
        </w:rPr>
      </w:pPr>
    </w:p>
    <w:p w14:paraId="02B235BE" w14:textId="77777777" w:rsidR="00DF0779" w:rsidRDefault="00DF0779" w:rsidP="00DF0779">
      <w:pPr>
        <w:spacing w:after="240" w:line="276" w:lineRule="auto"/>
        <w:jc w:val="both"/>
        <w:rPr>
          <w:rFonts w:ascii="Times New Roman" w:hAnsi="Times New Roman" w:cs="Times New Roman"/>
          <w:sz w:val="24"/>
          <w:szCs w:val="24"/>
        </w:rPr>
      </w:pPr>
      <w:r>
        <w:rPr>
          <w:rFonts w:ascii="Times New Roman" w:hAnsi="Times New Roman" w:cs="Times New Roman"/>
          <w:sz w:val="24"/>
          <w:szCs w:val="24"/>
          <w:lang w:eastAsia="en-PH"/>
        </w:rPr>
        <w:t xml:space="preserve">This capstone project proposal titled: </w:t>
      </w:r>
      <w:r>
        <w:rPr>
          <w:rFonts w:ascii="Times New Roman" w:hAnsi="Times New Roman" w:cs="Times New Roman"/>
          <w:b/>
          <w:sz w:val="24"/>
          <w:szCs w:val="24"/>
        </w:rPr>
        <w:t>Document Tracking System with Sent Messages (SMS) Notification</w:t>
      </w:r>
      <w:r>
        <w:rPr>
          <w:rFonts w:ascii="Times New Roman" w:hAnsi="Times New Roman" w:cs="Times New Roman"/>
          <w:sz w:val="24"/>
          <w:szCs w:val="24"/>
        </w:rPr>
        <w:t xml:space="preserve"> prepared and submitted by </w:t>
      </w:r>
      <w:r>
        <w:rPr>
          <w:rFonts w:ascii="Times New Roman" w:hAnsi="Times New Roman" w:cs="Times New Roman"/>
          <w:b/>
          <w:sz w:val="24"/>
          <w:szCs w:val="24"/>
        </w:rPr>
        <w:t>Nurullajie S. Abdullah</w:t>
      </w:r>
      <w:r>
        <w:rPr>
          <w:rFonts w:ascii="Times New Roman" w:hAnsi="Times New Roman" w:cs="Times New Roman"/>
          <w:sz w:val="24"/>
          <w:szCs w:val="24"/>
        </w:rPr>
        <w:t xml:space="preserve">, </w:t>
      </w:r>
      <w:r>
        <w:rPr>
          <w:rFonts w:ascii="Times New Roman" w:hAnsi="Times New Roman" w:cs="Times New Roman"/>
          <w:b/>
          <w:sz w:val="24"/>
          <w:szCs w:val="24"/>
        </w:rPr>
        <w:t>Zarah Mae G. Bagundang</w:t>
      </w:r>
      <w:r>
        <w:rPr>
          <w:rFonts w:ascii="Times New Roman" w:hAnsi="Times New Roman" w:cs="Times New Roman"/>
          <w:sz w:val="24"/>
          <w:szCs w:val="24"/>
        </w:rPr>
        <w:t xml:space="preserve">, </w:t>
      </w:r>
      <w:r>
        <w:rPr>
          <w:rFonts w:ascii="Times New Roman" w:hAnsi="Times New Roman" w:cs="Times New Roman"/>
          <w:b/>
          <w:sz w:val="24"/>
          <w:szCs w:val="24"/>
        </w:rPr>
        <w:t>Sitty Nor-Shaina D. Daud</w:t>
      </w:r>
      <w:r>
        <w:rPr>
          <w:rFonts w:ascii="Times New Roman" w:hAnsi="Times New Roman" w:cs="Times New Roman"/>
          <w:sz w:val="24"/>
          <w:szCs w:val="24"/>
        </w:rPr>
        <w:t xml:space="preserve">, and </w:t>
      </w:r>
      <w:r>
        <w:rPr>
          <w:rFonts w:ascii="Times New Roman" w:hAnsi="Times New Roman" w:cs="Times New Roman"/>
          <w:b/>
          <w:sz w:val="24"/>
          <w:szCs w:val="24"/>
        </w:rPr>
        <w:t>Nicole Haylynn G. Mancao</w:t>
      </w:r>
      <w:r>
        <w:rPr>
          <w:rFonts w:ascii="Times New Roman" w:hAnsi="Times New Roman" w:cs="Times New Roman"/>
          <w:sz w:val="24"/>
          <w:szCs w:val="24"/>
        </w:rPr>
        <w:t>, in partial fulfillment of the requirements for the degree of Bachelor of Science in Information Technology, has been examined and is recommended for acceptance and approval.</w:t>
      </w:r>
    </w:p>
    <w:p w14:paraId="09C47A64" w14:textId="77777777" w:rsidR="00DF0779" w:rsidRDefault="00DF0779" w:rsidP="00DF0779">
      <w:pPr>
        <w:spacing w:after="240" w:line="240" w:lineRule="auto"/>
        <w:jc w:val="both"/>
        <w:rPr>
          <w:rFonts w:ascii="Times New Roman" w:hAnsi="Times New Roman" w:cs="Times New Roman"/>
          <w:b/>
          <w:sz w:val="24"/>
          <w:szCs w:val="24"/>
        </w:rPr>
      </w:pPr>
    </w:p>
    <w:p w14:paraId="519802EE" w14:textId="77777777" w:rsidR="00DF0779" w:rsidRDefault="00DF0779" w:rsidP="00DF0779">
      <w:pPr>
        <w:wordWrap w:val="0"/>
        <w:spacing w:after="0" w:line="240" w:lineRule="auto"/>
        <w:jc w:val="right"/>
        <w:rPr>
          <w:rFonts w:ascii="Times New Roman" w:hAnsi="Times New Roman" w:cs="Times New Roman"/>
          <w:b/>
          <w:sz w:val="24"/>
          <w:szCs w:val="24"/>
        </w:rPr>
      </w:pPr>
      <w:r>
        <w:rPr>
          <w:rFonts w:ascii="Times New Roman" w:hAnsi="Times New Roman" w:cs="Times New Roman"/>
          <w:b/>
          <w:sz w:val="24"/>
          <w:szCs w:val="24"/>
        </w:rPr>
        <w:t>Mr. Junaidin Kamid</w:t>
      </w:r>
    </w:p>
    <w:p w14:paraId="4FB54290" w14:textId="77777777" w:rsidR="00DF0779" w:rsidRDefault="00DF0779" w:rsidP="00DF0779">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Capstone Project Adviser</w:t>
      </w:r>
    </w:p>
    <w:p w14:paraId="77C75E42" w14:textId="77777777" w:rsidR="00DF0779" w:rsidRDefault="00DF0779" w:rsidP="00DF0779">
      <w:pPr>
        <w:spacing w:after="0" w:line="240" w:lineRule="auto"/>
        <w:jc w:val="right"/>
        <w:rPr>
          <w:rFonts w:ascii="Times New Roman" w:hAnsi="Times New Roman" w:cs="Times New Roman"/>
          <w:sz w:val="24"/>
          <w:szCs w:val="24"/>
        </w:rPr>
      </w:pPr>
    </w:p>
    <w:p w14:paraId="367802E9" w14:textId="77777777" w:rsidR="00DF0779" w:rsidRDefault="00DF0779" w:rsidP="00DF0779">
      <w:pPr>
        <w:spacing w:after="0" w:line="240" w:lineRule="auto"/>
        <w:jc w:val="right"/>
        <w:rPr>
          <w:rFonts w:ascii="Times New Roman" w:hAnsi="Times New Roman" w:cs="Times New Roman"/>
          <w:sz w:val="24"/>
          <w:szCs w:val="24"/>
        </w:rPr>
      </w:pPr>
    </w:p>
    <w:p w14:paraId="35148514" w14:textId="77777777" w:rsidR="00DF0779" w:rsidRDefault="00DF0779" w:rsidP="00DF0779">
      <w:pPr>
        <w:spacing w:after="0" w:line="240" w:lineRule="auto"/>
        <w:jc w:val="right"/>
        <w:rPr>
          <w:rFonts w:ascii="Times New Roman" w:hAnsi="Times New Roman" w:cs="Times New Roman"/>
          <w:b/>
          <w:sz w:val="24"/>
          <w:szCs w:val="24"/>
        </w:rPr>
      </w:pPr>
    </w:p>
    <w:p w14:paraId="6F422156" w14:textId="77777777" w:rsidR="00DF0779" w:rsidRDefault="00DF0779" w:rsidP="00DF0779">
      <w:pPr>
        <w:spacing w:after="0" w:line="240" w:lineRule="auto"/>
        <w:jc w:val="center"/>
        <w:rPr>
          <w:rFonts w:ascii="Times New Roman" w:hAnsi="Times New Roman" w:cs="Times New Roman"/>
          <w:b/>
          <w:sz w:val="24"/>
          <w:szCs w:val="24"/>
        </w:rPr>
      </w:pPr>
      <w:r>
        <w:rPr>
          <w:rFonts w:ascii="Times New Roman" w:hAnsi="Times New Roman" w:cs="Times New Roman"/>
          <w:sz w:val="24"/>
          <w:szCs w:val="24"/>
        </w:rPr>
        <w:t>Accepted and approved by the Capstone Project Review Panel</w:t>
      </w:r>
    </w:p>
    <w:p w14:paraId="5705CE9C" w14:textId="77777777" w:rsidR="00DF0779" w:rsidRDefault="00DF0779" w:rsidP="00DF0779">
      <w:pPr>
        <w:spacing w:after="0" w:line="240" w:lineRule="auto"/>
        <w:jc w:val="center"/>
        <w:rPr>
          <w:rFonts w:ascii="Times New Roman" w:hAnsi="Times New Roman" w:cs="Times New Roman"/>
          <w:b/>
          <w:sz w:val="24"/>
          <w:szCs w:val="24"/>
        </w:rPr>
      </w:pPr>
      <w:r>
        <w:rPr>
          <w:rFonts w:ascii="Times New Roman" w:hAnsi="Times New Roman" w:cs="Times New Roman"/>
          <w:sz w:val="24"/>
          <w:szCs w:val="24"/>
        </w:rPr>
        <w:t>in partial fulfillment of the requirements for the degree of</w:t>
      </w:r>
    </w:p>
    <w:p w14:paraId="14D425F1" w14:textId="77777777" w:rsidR="00DF0779" w:rsidRDefault="00DF0779" w:rsidP="00DF0779">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Bachelor of Science in Information Technology</w:t>
      </w:r>
    </w:p>
    <w:p w14:paraId="29C05E47" w14:textId="77777777" w:rsidR="00DF0779" w:rsidRDefault="00DF0779" w:rsidP="00DF0779">
      <w:pPr>
        <w:spacing w:after="0" w:line="240" w:lineRule="auto"/>
        <w:jc w:val="center"/>
        <w:rPr>
          <w:rFonts w:ascii="Times New Roman" w:hAnsi="Times New Roman" w:cs="Times New Roman"/>
          <w:b/>
          <w:sz w:val="24"/>
          <w:szCs w:val="24"/>
        </w:rPr>
      </w:pPr>
    </w:p>
    <w:p w14:paraId="53ED8775" w14:textId="77777777" w:rsidR="00DF0779" w:rsidRDefault="00DF0779" w:rsidP="00DF0779">
      <w:pPr>
        <w:spacing w:after="0" w:line="240" w:lineRule="auto"/>
        <w:jc w:val="center"/>
        <w:rPr>
          <w:rFonts w:ascii="Times New Roman" w:hAnsi="Times New Roman" w:cs="Times New Roman"/>
          <w:b/>
          <w:sz w:val="24"/>
          <w:szCs w:val="24"/>
        </w:rPr>
      </w:pPr>
    </w:p>
    <w:p w14:paraId="5A728026" w14:textId="77777777" w:rsidR="00DF0779" w:rsidRDefault="00DF0779" w:rsidP="00DF0779">
      <w:pPr>
        <w:spacing w:after="0" w:line="240" w:lineRule="auto"/>
        <w:jc w:val="center"/>
        <w:rPr>
          <w:rFonts w:ascii="Times New Roman" w:hAnsi="Times New Roman" w:cs="Times New Roman"/>
          <w:b/>
          <w:sz w:val="24"/>
          <w:szCs w:val="24"/>
        </w:rPr>
      </w:pPr>
    </w:p>
    <w:p w14:paraId="75AB1A2D" w14:textId="77777777" w:rsidR="00DF0779" w:rsidRDefault="00DF0779" w:rsidP="00DF0779">
      <w:pPr>
        <w:spacing w:line="276" w:lineRule="auto"/>
        <w:rPr>
          <w:rFonts w:ascii="Times New Roman" w:hAnsi="Times New Roman" w:cs="Times New Roman"/>
          <w:b/>
          <w:sz w:val="24"/>
          <w:szCs w:val="24"/>
        </w:rPr>
      </w:pPr>
    </w:p>
    <w:tbl>
      <w:tblPr>
        <w:tblW w:w="8910" w:type="dxa"/>
        <w:jc w:val="center"/>
        <w:tblLayout w:type="fixed"/>
        <w:tblCellMar>
          <w:left w:w="0" w:type="dxa"/>
          <w:right w:w="0" w:type="dxa"/>
        </w:tblCellMar>
        <w:tblLook w:val="04A0" w:firstRow="1" w:lastRow="0" w:firstColumn="1" w:lastColumn="0" w:noHBand="0" w:noVBand="1"/>
      </w:tblPr>
      <w:tblGrid>
        <w:gridCol w:w="4410"/>
        <w:gridCol w:w="4500"/>
      </w:tblGrid>
      <w:tr w:rsidR="00DF0779" w14:paraId="1871252A" w14:textId="77777777" w:rsidTr="003C11C6">
        <w:trPr>
          <w:trHeight w:val="198"/>
          <w:jc w:val="center"/>
        </w:trPr>
        <w:tc>
          <w:tcPr>
            <w:tcW w:w="4410" w:type="dxa"/>
            <w:tcBorders>
              <w:top w:val="nil"/>
              <w:left w:val="nil"/>
              <w:bottom w:val="nil"/>
              <w:right w:val="nil"/>
            </w:tcBorders>
            <w:vAlign w:val="bottom"/>
          </w:tcPr>
          <w:p w14:paraId="40183186" w14:textId="77777777" w:rsidR="00DF0779" w:rsidRDefault="00DF0779" w:rsidP="003C11C6">
            <w:pPr>
              <w:widowControl w:val="0"/>
              <w:autoSpaceDE w:val="0"/>
              <w:autoSpaceDN w:val="0"/>
              <w:adjustRightInd w:val="0"/>
              <w:spacing w:after="0" w:line="276" w:lineRule="auto"/>
              <w:ind w:right="60"/>
              <w:rPr>
                <w:rFonts w:ascii="Times New Roman" w:hAnsi="Times New Roman" w:cs="Times New Roman"/>
                <w:b/>
                <w:sz w:val="24"/>
                <w:szCs w:val="24"/>
              </w:rPr>
            </w:pPr>
            <w:r>
              <w:rPr>
                <w:rFonts w:ascii="Times New Roman" w:hAnsi="Times New Roman" w:cs="Times New Roman"/>
                <w:b/>
                <w:sz w:val="24"/>
                <w:szCs w:val="24"/>
              </w:rPr>
              <w:fldChar w:fldCharType="begin">
                <w:ffData>
                  <w:name w:val="Text10"/>
                  <w:enabled/>
                  <w:calcOnExit w:val="0"/>
                  <w:textInput>
                    <w:default w:val="&lt;Panelists' Given Name MI. Family Name&gt;"/>
                  </w:textInput>
                </w:ffData>
              </w:fldChar>
            </w:r>
            <w:r>
              <w:rPr>
                <w:rFonts w:ascii="Times New Roman" w:hAnsi="Times New Roman" w:cs="Times New Roman"/>
                <w:sz w:val="24"/>
                <w:szCs w:val="24"/>
              </w:rPr>
              <w:instrText xml:space="preserve"> FORMTEXT </w:instrText>
            </w:r>
            <w:r>
              <w:rPr>
                <w:rFonts w:ascii="Times New Roman" w:hAnsi="Times New Roman" w:cs="Times New Roman"/>
                <w:b/>
                <w:sz w:val="24"/>
                <w:szCs w:val="24"/>
              </w:rPr>
            </w:r>
            <w:r>
              <w:rPr>
                <w:rFonts w:ascii="Times New Roman" w:hAnsi="Times New Roman" w:cs="Times New Roman"/>
                <w:b/>
                <w:sz w:val="24"/>
                <w:szCs w:val="24"/>
              </w:rPr>
              <w:fldChar w:fldCharType="separate"/>
            </w:r>
            <w:r>
              <w:rPr>
                <w:rFonts w:ascii="Times New Roman" w:hAnsi="Times New Roman" w:cs="Times New Roman"/>
                <w:sz w:val="24"/>
                <w:szCs w:val="24"/>
              </w:rPr>
              <w:t>&lt;Panelists' Given Name MI. Family Name&gt;</w:t>
            </w:r>
            <w:r>
              <w:rPr>
                <w:rFonts w:ascii="Times New Roman" w:hAnsi="Times New Roman" w:cs="Times New Roman"/>
                <w:b/>
                <w:sz w:val="24"/>
                <w:szCs w:val="24"/>
              </w:rPr>
              <w:fldChar w:fldCharType="end"/>
            </w:r>
          </w:p>
        </w:tc>
        <w:tc>
          <w:tcPr>
            <w:tcW w:w="4500" w:type="dxa"/>
            <w:tcBorders>
              <w:top w:val="nil"/>
              <w:left w:val="nil"/>
              <w:bottom w:val="nil"/>
              <w:right w:val="nil"/>
            </w:tcBorders>
            <w:vAlign w:val="bottom"/>
          </w:tcPr>
          <w:p w14:paraId="7B30C136" w14:textId="77777777" w:rsidR="00DF0779" w:rsidRDefault="00DF0779" w:rsidP="003C11C6">
            <w:pPr>
              <w:widowControl w:val="0"/>
              <w:autoSpaceDE w:val="0"/>
              <w:autoSpaceDN w:val="0"/>
              <w:adjustRightInd w:val="0"/>
              <w:spacing w:after="0" w:line="276" w:lineRule="auto"/>
              <w:ind w:right="60"/>
              <w:rPr>
                <w:rFonts w:ascii="Times New Roman" w:hAnsi="Times New Roman" w:cs="Times New Roman"/>
                <w:b/>
                <w:sz w:val="24"/>
                <w:szCs w:val="24"/>
              </w:rPr>
            </w:pPr>
            <w:r>
              <w:rPr>
                <w:rFonts w:ascii="Times New Roman" w:hAnsi="Times New Roman" w:cs="Times New Roman"/>
                <w:b/>
                <w:sz w:val="24"/>
                <w:szCs w:val="24"/>
              </w:rPr>
              <w:fldChar w:fldCharType="begin">
                <w:ffData>
                  <w:name w:val="Text10"/>
                  <w:enabled/>
                  <w:calcOnExit w:val="0"/>
                  <w:textInput>
                    <w:default w:val="&lt;Panelists' Given Name MI. Family Name&gt;"/>
                  </w:textInput>
                </w:ffData>
              </w:fldChar>
            </w:r>
            <w:bookmarkStart w:id="0" w:name="Text10"/>
            <w:r>
              <w:rPr>
                <w:rFonts w:ascii="Times New Roman" w:hAnsi="Times New Roman" w:cs="Times New Roman"/>
                <w:sz w:val="24"/>
                <w:szCs w:val="24"/>
              </w:rPr>
              <w:instrText xml:space="preserve"> FORMTEXT </w:instrText>
            </w:r>
            <w:r>
              <w:rPr>
                <w:rFonts w:ascii="Times New Roman" w:hAnsi="Times New Roman" w:cs="Times New Roman"/>
                <w:b/>
                <w:sz w:val="24"/>
                <w:szCs w:val="24"/>
              </w:rPr>
            </w:r>
            <w:r>
              <w:rPr>
                <w:rFonts w:ascii="Times New Roman" w:hAnsi="Times New Roman" w:cs="Times New Roman"/>
                <w:b/>
                <w:sz w:val="24"/>
                <w:szCs w:val="24"/>
              </w:rPr>
              <w:fldChar w:fldCharType="separate"/>
            </w:r>
            <w:r>
              <w:rPr>
                <w:rFonts w:ascii="Times New Roman" w:hAnsi="Times New Roman" w:cs="Times New Roman"/>
                <w:sz w:val="24"/>
                <w:szCs w:val="24"/>
              </w:rPr>
              <w:t>&lt;Panelists' Given Name MI. Family Name&gt;</w:t>
            </w:r>
            <w:r>
              <w:rPr>
                <w:rFonts w:ascii="Times New Roman" w:hAnsi="Times New Roman" w:cs="Times New Roman"/>
                <w:b/>
                <w:sz w:val="24"/>
                <w:szCs w:val="24"/>
              </w:rPr>
              <w:fldChar w:fldCharType="end"/>
            </w:r>
            <w:bookmarkEnd w:id="0"/>
          </w:p>
        </w:tc>
      </w:tr>
      <w:tr w:rsidR="00DF0779" w14:paraId="4DFCAD1B" w14:textId="77777777" w:rsidTr="003C11C6">
        <w:trPr>
          <w:trHeight w:val="196"/>
          <w:jc w:val="center"/>
        </w:trPr>
        <w:tc>
          <w:tcPr>
            <w:tcW w:w="4410" w:type="dxa"/>
            <w:tcBorders>
              <w:top w:val="nil"/>
              <w:left w:val="nil"/>
              <w:bottom w:val="nil"/>
              <w:right w:val="nil"/>
            </w:tcBorders>
            <w:vAlign w:val="bottom"/>
          </w:tcPr>
          <w:p w14:paraId="47AB6924" w14:textId="77777777" w:rsidR="00DF0779" w:rsidRDefault="00DF0779" w:rsidP="003C11C6">
            <w:pPr>
              <w:widowControl w:val="0"/>
              <w:autoSpaceDE w:val="0"/>
              <w:autoSpaceDN w:val="0"/>
              <w:adjustRightInd w:val="0"/>
              <w:spacing w:after="0" w:line="276" w:lineRule="auto"/>
              <w:ind w:right="60"/>
              <w:jc w:val="center"/>
              <w:rPr>
                <w:rFonts w:ascii="Times New Roman" w:hAnsi="Times New Roman" w:cs="Times New Roman"/>
                <w:b/>
                <w:sz w:val="24"/>
                <w:szCs w:val="24"/>
              </w:rPr>
            </w:pPr>
            <w:r>
              <w:rPr>
                <w:rFonts w:ascii="Times New Roman" w:hAnsi="Times New Roman" w:cs="Times New Roman"/>
                <w:b/>
                <w:sz w:val="24"/>
                <w:szCs w:val="24"/>
              </w:rPr>
              <w:t>Panel Member</w:t>
            </w:r>
          </w:p>
        </w:tc>
        <w:tc>
          <w:tcPr>
            <w:tcW w:w="4500" w:type="dxa"/>
            <w:tcBorders>
              <w:top w:val="nil"/>
              <w:left w:val="nil"/>
              <w:bottom w:val="nil"/>
              <w:right w:val="nil"/>
            </w:tcBorders>
            <w:vAlign w:val="bottom"/>
          </w:tcPr>
          <w:p w14:paraId="15ED5C5A" w14:textId="77777777" w:rsidR="00DF0779" w:rsidRDefault="00DF0779" w:rsidP="003C11C6">
            <w:pPr>
              <w:widowControl w:val="0"/>
              <w:autoSpaceDE w:val="0"/>
              <w:autoSpaceDN w:val="0"/>
              <w:adjustRightInd w:val="0"/>
              <w:spacing w:after="0" w:line="276" w:lineRule="auto"/>
              <w:ind w:left="20" w:right="60"/>
              <w:jc w:val="center"/>
              <w:rPr>
                <w:rFonts w:ascii="Times New Roman" w:hAnsi="Times New Roman" w:cs="Times New Roman"/>
                <w:b/>
                <w:sz w:val="24"/>
                <w:szCs w:val="24"/>
              </w:rPr>
            </w:pPr>
            <w:r>
              <w:rPr>
                <w:rFonts w:ascii="Times New Roman" w:hAnsi="Times New Roman" w:cs="Times New Roman"/>
                <w:b/>
                <w:w w:val="99"/>
                <w:sz w:val="24"/>
                <w:szCs w:val="24"/>
              </w:rPr>
              <w:t>Panel Member</w:t>
            </w:r>
          </w:p>
        </w:tc>
      </w:tr>
    </w:tbl>
    <w:p w14:paraId="7189B86D" w14:textId="77777777" w:rsidR="00DF0779" w:rsidRDefault="00DF0779" w:rsidP="00DF0779">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4B7522B6" w14:textId="77777777" w:rsidR="00DF0779" w:rsidRDefault="00DF0779" w:rsidP="00DF0779">
      <w:pPr>
        <w:spacing w:line="276" w:lineRule="auto"/>
        <w:rPr>
          <w:rFonts w:ascii="Times New Roman" w:hAnsi="Times New Roman" w:cs="Times New Roman"/>
          <w:sz w:val="24"/>
          <w:szCs w:val="24"/>
        </w:rPr>
      </w:pPr>
    </w:p>
    <w:p w14:paraId="67C1765C" w14:textId="77777777" w:rsidR="00DF0779" w:rsidRDefault="00DF0779" w:rsidP="00DF0779">
      <w:pPr>
        <w:spacing w:after="0" w:line="276" w:lineRule="auto"/>
        <w:jc w:val="center"/>
        <w:rPr>
          <w:rFonts w:ascii="Times New Roman" w:hAnsi="Times New Roman" w:cs="Times New Roman"/>
          <w:sz w:val="24"/>
          <w:szCs w:val="24"/>
        </w:rPr>
      </w:pPr>
      <w:r>
        <w:rPr>
          <w:rFonts w:ascii="Times New Roman" w:hAnsi="Times New Roman" w:cs="Times New Roman"/>
          <w:b/>
          <w:sz w:val="24"/>
          <w:szCs w:val="24"/>
        </w:rPr>
        <w:fldChar w:fldCharType="begin">
          <w:ffData>
            <w:name w:val="Text10"/>
            <w:enabled/>
            <w:calcOnExit w:val="0"/>
            <w:textInput>
              <w:default w:val="&lt;Panelists' Given Name MI. Family Name&gt;"/>
            </w:textInput>
          </w:ffData>
        </w:fldChar>
      </w:r>
      <w:r>
        <w:rPr>
          <w:rFonts w:ascii="Times New Roman" w:hAnsi="Times New Roman" w:cs="Times New Roman"/>
          <w:sz w:val="24"/>
          <w:szCs w:val="24"/>
        </w:rPr>
        <w:instrText xml:space="preserve"> FORMTEXT </w:instrText>
      </w:r>
      <w:r>
        <w:rPr>
          <w:rFonts w:ascii="Times New Roman" w:hAnsi="Times New Roman" w:cs="Times New Roman"/>
          <w:b/>
          <w:sz w:val="24"/>
          <w:szCs w:val="24"/>
        </w:rPr>
      </w:r>
      <w:r>
        <w:rPr>
          <w:rFonts w:ascii="Times New Roman" w:hAnsi="Times New Roman" w:cs="Times New Roman"/>
          <w:b/>
          <w:sz w:val="24"/>
          <w:szCs w:val="24"/>
        </w:rPr>
        <w:fldChar w:fldCharType="separate"/>
      </w:r>
      <w:r>
        <w:rPr>
          <w:rFonts w:ascii="Times New Roman" w:hAnsi="Times New Roman" w:cs="Times New Roman"/>
          <w:sz w:val="24"/>
          <w:szCs w:val="24"/>
        </w:rPr>
        <w:t>&lt;Panelists' Given Name MI. Family Name&gt;</w:t>
      </w:r>
      <w:r>
        <w:rPr>
          <w:rFonts w:ascii="Times New Roman" w:hAnsi="Times New Roman" w:cs="Times New Roman"/>
          <w:b/>
          <w:sz w:val="24"/>
          <w:szCs w:val="24"/>
        </w:rPr>
        <w:fldChar w:fldCharType="end"/>
      </w:r>
    </w:p>
    <w:p w14:paraId="03E683E3" w14:textId="77777777" w:rsidR="00DF0779" w:rsidRDefault="00DF0779" w:rsidP="00DF0779">
      <w:pPr>
        <w:spacing w:after="0" w:line="276" w:lineRule="auto"/>
        <w:jc w:val="center"/>
        <w:rPr>
          <w:rFonts w:ascii="Times New Roman" w:hAnsi="Times New Roman" w:cs="Times New Roman"/>
          <w:b/>
          <w:sz w:val="24"/>
          <w:szCs w:val="24"/>
        </w:rPr>
      </w:pPr>
      <w:r>
        <w:rPr>
          <w:rFonts w:ascii="Times New Roman" w:hAnsi="Times New Roman" w:cs="Times New Roman"/>
          <w:b/>
          <w:sz w:val="24"/>
          <w:szCs w:val="24"/>
        </w:rPr>
        <w:t>Lead Panelist</w:t>
      </w:r>
    </w:p>
    <w:p w14:paraId="3D5E547C" w14:textId="77777777" w:rsidR="00DF0779" w:rsidRDefault="00DF0779" w:rsidP="00DF0779">
      <w:pPr>
        <w:spacing w:line="276" w:lineRule="auto"/>
        <w:rPr>
          <w:rFonts w:ascii="Times New Roman" w:hAnsi="Times New Roman" w:cs="Times New Roman"/>
          <w:sz w:val="24"/>
          <w:szCs w:val="24"/>
        </w:rPr>
      </w:pPr>
    </w:p>
    <w:p w14:paraId="66DBFBA7" w14:textId="77777777" w:rsidR="00DF0779" w:rsidRDefault="00DF0779" w:rsidP="00DF0779">
      <w:pPr>
        <w:spacing w:line="276" w:lineRule="auto"/>
        <w:rPr>
          <w:rFonts w:ascii="Times New Roman" w:hAnsi="Times New Roman" w:cs="Times New Roman"/>
          <w:sz w:val="24"/>
          <w:szCs w:val="24"/>
        </w:rPr>
      </w:pPr>
    </w:p>
    <w:p w14:paraId="20521102" w14:textId="77777777" w:rsidR="00DF0779" w:rsidRDefault="00DF0779" w:rsidP="00DF077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Noted:</w:t>
      </w:r>
    </w:p>
    <w:p w14:paraId="07633D51" w14:textId="77777777" w:rsidR="00DF0779" w:rsidRDefault="00DF0779" w:rsidP="00DF0779">
      <w:pPr>
        <w:spacing w:line="276" w:lineRule="auto"/>
        <w:jc w:val="center"/>
        <w:rPr>
          <w:rFonts w:ascii="Times New Roman" w:hAnsi="Times New Roman" w:cs="Times New Roman"/>
          <w:b/>
          <w:sz w:val="24"/>
          <w:szCs w:val="24"/>
        </w:rPr>
      </w:pPr>
    </w:p>
    <w:p w14:paraId="0533F9C3" w14:textId="77777777" w:rsidR="00DF0779" w:rsidRDefault="00DF0779" w:rsidP="00DF0779">
      <w:pPr>
        <w:spacing w:line="276" w:lineRule="auto"/>
        <w:jc w:val="center"/>
        <w:rPr>
          <w:rFonts w:ascii="Times New Roman" w:hAnsi="Times New Roman" w:cs="Times New Roman"/>
          <w:b/>
          <w:sz w:val="24"/>
          <w:szCs w:val="24"/>
        </w:rPr>
      </w:pPr>
    </w:p>
    <w:tbl>
      <w:tblPr>
        <w:tblW w:w="8910" w:type="dxa"/>
        <w:jc w:val="center"/>
        <w:tblLayout w:type="fixed"/>
        <w:tblCellMar>
          <w:left w:w="0" w:type="dxa"/>
          <w:right w:w="0" w:type="dxa"/>
        </w:tblCellMar>
        <w:tblLook w:val="04A0" w:firstRow="1" w:lastRow="0" w:firstColumn="1" w:lastColumn="0" w:noHBand="0" w:noVBand="1"/>
      </w:tblPr>
      <w:tblGrid>
        <w:gridCol w:w="4410"/>
        <w:gridCol w:w="4500"/>
      </w:tblGrid>
      <w:tr w:rsidR="00DF0779" w14:paraId="4111027C" w14:textId="77777777" w:rsidTr="003C11C6">
        <w:trPr>
          <w:trHeight w:val="198"/>
          <w:jc w:val="center"/>
        </w:trPr>
        <w:tc>
          <w:tcPr>
            <w:tcW w:w="4410" w:type="dxa"/>
            <w:tcBorders>
              <w:top w:val="nil"/>
              <w:left w:val="nil"/>
              <w:right w:val="nil"/>
            </w:tcBorders>
            <w:vAlign w:val="bottom"/>
          </w:tcPr>
          <w:p w14:paraId="36015D32" w14:textId="77777777" w:rsidR="00DF0779" w:rsidRDefault="00DF0779" w:rsidP="003C11C6">
            <w:pPr>
              <w:widowControl w:val="0"/>
              <w:autoSpaceDE w:val="0"/>
              <w:autoSpaceDN w:val="0"/>
              <w:adjustRightInd w:val="0"/>
              <w:spacing w:after="0" w:line="276" w:lineRule="auto"/>
              <w:ind w:right="60"/>
              <w:jc w:val="center"/>
              <w:rPr>
                <w:rFonts w:ascii="Times New Roman" w:hAnsi="Times New Roman" w:cs="Times New Roman"/>
                <w:sz w:val="24"/>
                <w:szCs w:val="24"/>
              </w:rPr>
            </w:pPr>
            <w:r>
              <w:rPr>
                <w:rFonts w:ascii="Times New Roman" w:hAnsi="Times New Roman" w:cs="Times New Roman"/>
                <w:sz w:val="24"/>
                <w:szCs w:val="24"/>
              </w:rPr>
              <w:t>Norhamin K. Salim</w:t>
            </w:r>
          </w:p>
        </w:tc>
        <w:tc>
          <w:tcPr>
            <w:tcW w:w="4500" w:type="dxa"/>
            <w:tcBorders>
              <w:top w:val="nil"/>
              <w:left w:val="nil"/>
              <w:right w:val="nil"/>
            </w:tcBorders>
            <w:vAlign w:val="bottom"/>
          </w:tcPr>
          <w:p w14:paraId="6D611935" w14:textId="77777777" w:rsidR="00DF0779" w:rsidRDefault="00DF0779" w:rsidP="003C11C6">
            <w:pPr>
              <w:widowControl w:val="0"/>
              <w:autoSpaceDE w:val="0"/>
              <w:autoSpaceDN w:val="0"/>
              <w:adjustRightInd w:val="0"/>
              <w:spacing w:after="0" w:line="276" w:lineRule="auto"/>
              <w:ind w:right="60"/>
              <w:jc w:val="center"/>
              <w:rPr>
                <w:rFonts w:ascii="Times New Roman" w:hAnsi="Times New Roman" w:cs="Times New Roman"/>
                <w:sz w:val="24"/>
                <w:szCs w:val="24"/>
              </w:rPr>
            </w:pPr>
            <w:r>
              <w:rPr>
                <w:rFonts w:ascii="Times New Roman" w:hAnsi="Times New Roman" w:cs="Times New Roman"/>
                <w:sz w:val="24"/>
                <w:szCs w:val="24"/>
              </w:rPr>
              <w:t>Noria A. Ali, MIT</w:t>
            </w:r>
          </w:p>
        </w:tc>
      </w:tr>
      <w:tr w:rsidR="00DF0779" w14:paraId="64BCFCEB" w14:textId="77777777" w:rsidTr="003C11C6">
        <w:trPr>
          <w:trHeight w:val="196"/>
          <w:jc w:val="center"/>
        </w:trPr>
        <w:tc>
          <w:tcPr>
            <w:tcW w:w="4410" w:type="dxa"/>
            <w:tcBorders>
              <w:left w:val="nil"/>
              <w:bottom w:val="nil"/>
              <w:right w:val="nil"/>
            </w:tcBorders>
            <w:vAlign w:val="bottom"/>
          </w:tcPr>
          <w:p w14:paraId="44992F2E" w14:textId="77777777" w:rsidR="00DF0779" w:rsidRDefault="00DF0779" w:rsidP="003C11C6">
            <w:pPr>
              <w:widowControl w:val="0"/>
              <w:autoSpaceDE w:val="0"/>
              <w:autoSpaceDN w:val="0"/>
              <w:adjustRightInd w:val="0"/>
              <w:spacing w:after="0" w:line="276" w:lineRule="auto"/>
              <w:ind w:right="60"/>
              <w:jc w:val="center"/>
              <w:rPr>
                <w:rFonts w:ascii="Times New Roman" w:hAnsi="Times New Roman" w:cs="Times New Roman"/>
                <w:b/>
                <w:sz w:val="24"/>
                <w:szCs w:val="24"/>
              </w:rPr>
            </w:pPr>
            <w:r>
              <w:rPr>
                <w:rFonts w:ascii="Times New Roman" w:hAnsi="Times New Roman" w:cs="Times New Roman"/>
                <w:b/>
                <w:sz w:val="24"/>
                <w:szCs w:val="24"/>
              </w:rPr>
              <w:t>Capstone Project Coordinator</w:t>
            </w:r>
          </w:p>
        </w:tc>
        <w:tc>
          <w:tcPr>
            <w:tcW w:w="4500" w:type="dxa"/>
            <w:tcBorders>
              <w:left w:val="nil"/>
              <w:bottom w:val="nil"/>
              <w:right w:val="nil"/>
            </w:tcBorders>
            <w:vAlign w:val="bottom"/>
          </w:tcPr>
          <w:p w14:paraId="43B3D346" w14:textId="77777777" w:rsidR="00DF0779" w:rsidRDefault="00DF0779" w:rsidP="003C11C6">
            <w:pPr>
              <w:widowControl w:val="0"/>
              <w:autoSpaceDE w:val="0"/>
              <w:autoSpaceDN w:val="0"/>
              <w:adjustRightInd w:val="0"/>
              <w:spacing w:after="0" w:line="276" w:lineRule="auto"/>
              <w:ind w:left="20" w:right="60"/>
              <w:jc w:val="center"/>
              <w:rPr>
                <w:rFonts w:ascii="Times New Roman" w:hAnsi="Times New Roman" w:cs="Times New Roman"/>
                <w:b/>
                <w:sz w:val="24"/>
                <w:szCs w:val="24"/>
              </w:rPr>
            </w:pPr>
            <w:r>
              <w:rPr>
                <w:rFonts w:ascii="Times New Roman" w:hAnsi="Times New Roman" w:cs="Times New Roman"/>
                <w:b/>
                <w:w w:val="99"/>
                <w:sz w:val="24"/>
                <w:szCs w:val="24"/>
              </w:rPr>
              <w:t>Program Head</w:t>
            </w:r>
          </w:p>
        </w:tc>
      </w:tr>
    </w:tbl>
    <w:p w14:paraId="413FB111" w14:textId="77777777" w:rsidR="00DF0779" w:rsidRDefault="00DF0779" w:rsidP="00DF0779">
      <w:pPr>
        <w:spacing w:line="276" w:lineRule="auto"/>
        <w:rPr>
          <w:rFonts w:ascii="Times New Roman" w:hAnsi="Times New Roman" w:cs="Times New Roman"/>
          <w:sz w:val="24"/>
          <w:szCs w:val="24"/>
        </w:rPr>
      </w:pPr>
    </w:p>
    <w:p w14:paraId="4378B005" w14:textId="77777777" w:rsidR="00DF0779" w:rsidRDefault="00DF0779" w:rsidP="00DF0779">
      <w:pPr>
        <w:spacing w:line="276" w:lineRule="auto"/>
        <w:jc w:val="center"/>
        <w:rPr>
          <w:rFonts w:ascii="Times New Roman" w:hAnsi="Times New Roman" w:cs="Times New Roman"/>
          <w:sz w:val="24"/>
          <w:szCs w:val="24"/>
        </w:rPr>
      </w:pPr>
      <w:r>
        <w:rPr>
          <w:rFonts w:ascii="Times New Roman" w:hAnsi="Times New Roman" w:cs="Times New Roman"/>
          <w:sz w:val="24"/>
          <w:szCs w:val="24"/>
        </w:rPr>
        <w:t>October 28, 2021</w:t>
      </w:r>
    </w:p>
    <w:p w14:paraId="0805774D" w14:textId="77777777" w:rsidR="00DF0779" w:rsidRDefault="00DF0779" w:rsidP="00DF0779">
      <w:pPr>
        <w:spacing w:after="48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EXECUTIVE SUMMARY</w:t>
      </w:r>
    </w:p>
    <w:p w14:paraId="54BE8363" w14:textId="30A2C9CA" w:rsidR="00DF0779" w:rsidRDefault="00DF0779" w:rsidP="00DF0779">
      <w:pPr>
        <w:tabs>
          <w:tab w:val="left" w:pos="810"/>
        </w:tabs>
        <w:spacing w:before="100" w:beforeAutospacing="1" w:after="100" w:afterAutospacing="1" w:line="360" w:lineRule="auto"/>
        <w:ind w:left="720"/>
        <w:jc w:val="both"/>
        <w:rPr>
          <w:rFonts w:ascii="Times New Roman" w:hAnsi="Times New Roman" w:cs="Times New Roman"/>
          <w:sz w:val="24"/>
          <w:szCs w:val="24"/>
        </w:rPr>
      </w:pPr>
      <w:r>
        <w:rPr>
          <w:rFonts w:ascii="Times New Roman" w:hAnsi="Times New Roman" w:cs="Times New Roman"/>
          <w:sz w:val="24"/>
        </w:rPr>
        <w:t xml:space="preserve">The majority of organizations today generate massive amounts of data. Finding files along hundreds of others can truly be a time-consuming, and tedious process for administrators and employees at any institutions. Furthermore, </w:t>
      </w:r>
      <w:r w:rsidR="00D036C6">
        <w:rPr>
          <w:rFonts w:ascii="Times New Roman" w:hAnsi="Times New Roman" w:cs="Times New Roman"/>
          <w:sz w:val="24"/>
        </w:rPr>
        <w:t xml:space="preserve">in </w:t>
      </w:r>
      <w:r>
        <w:rPr>
          <w:rFonts w:ascii="Times New Roman" w:hAnsi="Times New Roman" w:cs="Times New Roman"/>
          <w:sz w:val="24"/>
        </w:rPr>
        <w:t xml:space="preserve">every institution, regardless of size, relies on a specific form of document management system to store, and track the countless documents generated every day.  </w:t>
      </w:r>
      <w:r>
        <w:rPr>
          <w:rFonts w:ascii="Times New Roman" w:eastAsia="Times New Roman" w:hAnsi="Times New Roman" w:cs="Times New Roman"/>
          <w:sz w:val="24"/>
          <w:szCs w:val="24"/>
        </w:rPr>
        <w:t>The main objective of this study is to develop a system that can be a great of help in document processing in a certain institution. One of the contributions of this proposed system is to lessen the workloads of an employee by easily to manage and</w:t>
      </w:r>
      <w:r w:rsidR="00D036C6">
        <w:rPr>
          <w:rFonts w:ascii="Times New Roman" w:eastAsia="Times New Roman" w:hAnsi="Times New Roman" w:cs="Times New Roman"/>
          <w:sz w:val="24"/>
          <w:szCs w:val="24"/>
        </w:rPr>
        <w:t xml:space="preserve"> to</w:t>
      </w:r>
      <w:r>
        <w:rPr>
          <w:rFonts w:ascii="Times New Roman" w:eastAsia="Times New Roman" w:hAnsi="Times New Roman" w:cs="Times New Roman"/>
          <w:sz w:val="24"/>
          <w:szCs w:val="24"/>
        </w:rPr>
        <w:t xml:space="preserve"> organize their documents/files. Furthermore, </w:t>
      </w:r>
      <w:r>
        <w:rPr>
          <w:rFonts w:ascii="Times New Roman" w:hAnsi="Times New Roman" w:cs="Times New Roman"/>
          <w:sz w:val="24"/>
        </w:rPr>
        <w:t>the processes in this system will be performed online since most of the transactions will need the use of internet connections.</w:t>
      </w:r>
      <w:r>
        <w:rPr>
          <w:rFonts w:ascii="Times New Roman" w:eastAsia="Times New Roman" w:hAnsi="Times New Roman" w:cs="Times New Roman"/>
          <w:sz w:val="24"/>
          <w:szCs w:val="24"/>
        </w:rPr>
        <w:t xml:space="preserve"> T</w:t>
      </w:r>
      <w:r>
        <w:rPr>
          <w:rFonts w:ascii="Times New Roman" w:hAnsi="Times New Roman" w:cs="Times New Roman"/>
          <w:sz w:val="24"/>
          <w:szCs w:val="24"/>
        </w:rPr>
        <w:t>his system is an online-based system wherein administrative staff and employees do not need to be physically present in their offices just to access the system. </w:t>
      </w:r>
      <w:r>
        <w:rPr>
          <w:rFonts w:ascii="Times New Roman" w:hAnsi="Times New Roman" w:cs="Times New Roman"/>
          <w:sz w:val="24"/>
        </w:rPr>
        <w:t>The users can process their documents from wherever they are as long as they have access to the internet and the necessary hardware. The proposed system’s primarily transaction is to send and receive document files as well as to automate notification via SMS campaigns. By means of tracking number, the system can track the location of a document and verify whether the document has been submitted or not, and it</w:t>
      </w:r>
      <w:r>
        <w:rPr>
          <w:rFonts w:ascii="Times New Roman" w:hAnsi="Times New Roman" w:cs="Times New Roman"/>
          <w:sz w:val="24"/>
          <w:szCs w:val="24"/>
        </w:rPr>
        <w:t xml:space="preserve"> </w:t>
      </w:r>
      <w:r>
        <w:rPr>
          <w:rFonts w:ascii="Times New Roman" w:eastAsia="sans-serif" w:hAnsi="Times New Roman" w:cs="Times New Roman"/>
          <w:sz w:val="24"/>
          <w:szCs w:val="24"/>
          <w:shd w:val="clear" w:color="auto" w:fill="FFFFFF"/>
        </w:rPr>
        <w:t xml:space="preserve">automates the process of accessing, searching, and editing documents. </w:t>
      </w:r>
      <w:r>
        <w:rPr>
          <w:rFonts w:ascii="Times New Roman" w:hAnsi="Times New Roman" w:cs="Times New Roman"/>
          <w:sz w:val="24"/>
          <w:szCs w:val="24"/>
        </w:rPr>
        <w:t xml:space="preserve">The proposed capstone project, </w:t>
      </w:r>
      <w:r>
        <w:rPr>
          <w:rFonts w:ascii="Times New Roman" w:hAnsi="Times New Roman" w:cs="Times New Roman"/>
          <w:bCs/>
          <w:sz w:val="24"/>
          <w:szCs w:val="24"/>
        </w:rPr>
        <w:t>Document Tracking System with SMS Notification</w:t>
      </w:r>
      <w:r>
        <w:rPr>
          <w:rFonts w:ascii="Times New Roman" w:hAnsi="Times New Roman" w:cs="Times New Roman"/>
          <w:sz w:val="24"/>
          <w:szCs w:val="24"/>
        </w:rPr>
        <w:t>, will assist many institutions in reducing physical contact and focusing on their workloads. The proposed system aims to provide a great opportunity to optimize the employee’s day-to-day operations by accelerating the filing process, tracking documents, and make it easier to check the record.</w:t>
      </w:r>
    </w:p>
    <w:p w14:paraId="2BC35292" w14:textId="77777777" w:rsidR="00DF0779" w:rsidRDefault="00DF0779" w:rsidP="00DF0779">
      <w:pPr>
        <w:tabs>
          <w:tab w:val="left" w:pos="810"/>
        </w:tabs>
        <w:spacing w:before="100" w:beforeAutospacing="1" w:after="100" w:afterAutospacing="1" w:line="360" w:lineRule="auto"/>
        <w:ind w:left="720"/>
        <w:jc w:val="both"/>
        <w:rPr>
          <w:rFonts w:ascii="Times New Roman" w:eastAsia="SimSun" w:hAnsi="Times New Roman" w:cs="Times New Roman"/>
          <w:sz w:val="28"/>
          <w:szCs w:val="24"/>
        </w:rPr>
      </w:pPr>
    </w:p>
    <w:p w14:paraId="7F436A33" w14:textId="77777777" w:rsidR="00DF0779" w:rsidRDefault="00DF0779" w:rsidP="00DF0779">
      <w:pPr>
        <w:spacing w:line="360" w:lineRule="auto"/>
        <w:rPr>
          <w:rFonts w:ascii="Times New Roman" w:hAnsi="Times New Roman" w:cs="Times New Roman"/>
          <w:b/>
          <w:sz w:val="24"/>
          <w:szCs w:val="24"/>
        </w:rPr>
      </w:pPr>
    </w:p>
    <w:p w14:paraId="584E2B73" w14:textId="77777777" w:rsidR="00DF0779" w:rsidRDefault="00DF0779" w:rsidP="00DF0779">
      <w:pPr>
        <w:spacing w:line="360" w:lineRule="auto"/>
        <w:rPr>
          <w:rFonts w:ascii="Times New Roman" w:hAnsi="Times New Roman" w:cs="Times New Roman"/>
          <w:b/>
          <w:sz w:val="24"/>
          <w:szCs w:val="24"/>
        </w:rPr>
      </w:pPr>
    </w:p>
    <w:p w14:paraId="49E5BD9C" w14:textId="77777777" w:rsidR="00DF0779" w:rsidRDefault="00DF0779" w:rsidP="00DF0779">
      <w:pPr>
        <w:spacing w:line="360" w:lineRule="auto"/>
        <w:rPr>
          <w:rFonts w:ascii="Times New Roman" w:hAnsi="Times New Roman" w:cs="Times New Roman"/>
          <w:b/>
          <w:sz w:val="24"/>
          <w:szCs w:val="24"/>
        </w:rPr>
      </w:pPr>
    </w:p>
    <w:p w14:paraId="0DA7D38E" w14:textId="77777777" w:rsidR="00DF0779" w:rsidRDefault="00DF0779" w:rsidP="00DF0779">
      <w:pPr>
        <w:spacing w:line="360" w:lineRule="auto"/>
        <w:rPr>
          <w:rFonts w:ascii="Times New Roman" w:hAnsi="Times New Roman" w:cs="Times New Roman"/>
          <w:b/>
          <w:sz w:val="24"/>
          <w:szCs w:val="24"/>
        </w:rPr>
      </w:pPr>
    </w:p>
    <w:p w14:paraId="7A6BA5CE" w14:textId="77777777" w:rsidR="00DF0779" w:rsidRDefault="00DF0779" w:rsidP="00DF0779">
      <w:pPr>
        <w:spacing w:after="48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ACKNOWLEDGEMENT</w:t>
      </w:r>
    </w:p>
    <w:p w14:paraId="0EC4CB05" w14:textId="77777777" w:rsidR="00DF0779" w:rsidRDefault="00DF0779" w:rsidP="00DF0779">
      <w:pPr>
        <w:tabs>
          <w:tab w:val="left" w:pos="720"/>
          <w:tab w:val="left" w:pos="810"/>
        </w:tabs>
        <w:spacing w:after="24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It is with sincere opportunity to thank all the people behind this successful Capstone 2 documentation. </w:t>
      </w:r>
    </w:p>
    <w:p w14:paraId="2EAD49F9" w14:textId="77777777" w:rsidR="00DF0779" w:rsidRDefault="00DF0779" w:rsidP="00DF0779">
      <w:pPr>
        <w:tabs>
          <w:tab w:val="left" w:pos="720"/>
          <w:tab w:val="left" w:pos="810"/>
        </w:tabs>
        <w:spacing w:after="24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First and foremost, we would like to thank our capstone adviser Mr. Junaidin Kamid, IT Instructor of STI College Cotabato, who has been very helpful in providing his full guidance to the success of this Capstone 1 documentation throughout the entire completion process. </w:t>
      </w:r>
    </w:p>
    <w:p w14:paraId="48FB900D" w14:textId="77777777" w:rsidR="00DF0779" w:rsidRDefault="00DF0779" w:rsidP="00DF0779">
      <w:pPr>
        <w:tabs>
          <w:tab w:val="left" w:pos="720"/>
          <w:tab w:val="left" w:pos="810"/>
        </w:tabs>
        <w:spacing w:after="240" w:line="360" w:lineRule="auto"/>
        <w:ind w:left="720"/>
        <w:jc w:val="both"/>
        <w:rPr>
          <w:rFonts w:ascii="Times New Roman" w:hAnsi="Times New Roman" w:cs="Times New Roman"/>
          <w:sz w:val="24"/>
          <w:szCs w:val="24"/>
        </w:rPr>
      </w:pPr>
      <w:r>
        <w:rPr>
          <w:rFonts w:ascii="Times New Roman" w:hAnsi="Times New Roman" w:cs="Times New Roman"/>
          <w:sz w:val="24"/>
          <w:szCs w:val="24"/>
        </w:rPr>
        <w:t>To the faculty of ICT Department, Ma’am. Noria Ali, MIT, Ma’am. Nor-Ana Mama, Mr. Aldren Borja, and Mr. Norhamin Salim, we would like to express our gratitude for preparing and guiding us in this Capstone 2 journey. Also, to our grammarian, Ms. Mary Joy Esmundo, LPT, for your patience and humility in checking and improving the grammar as well as the content of this research documentation.</w:t>
      </w:r>
    </w:p>
    <w:p w14:paraId="75D21E35" w14:textId="77777777" w:rsidR="00DF0779" w:rsidRDefault="00DF0779" w:rsidP="00DF0779">
      <w:pPr>
        <w:tabs>
          <w:tab w:val="left" w:pos="720"/>
          <w:tab w:val="left" w:pos="810"/>
        </w:tabs>
        <w:spacing w:after="240" w:line="360" w:lineRule="auto"/>
        <w:ind w:left="720"/>
        <w:jc w:val="both"/>
        <w:rPr>
          <w:rFonts w:ascii="Times New Roman" w:hAnsi="Times New Roman" w:cs="Times New Roman"/>
          <w:sz w:val="24"/>
          <w:szCs w:val="24"/>
        </w:rPr>
      </w:pPr>
      <w:r>
        <w:rPr>
          <w:rFonts w:ascii="Times New Roman" w:hAnsi="Times New Roman" w:cs="Times New Roman"/>
          <w:sz w:val="24"/>
          <w:szCs w:val="24"/>
        </w:rPr>
        <w:t>We, the researchers wish to also express our gratitude to our ever-supportive family members, friends, and loved ones for showing their unending care, moral and financial support until we successfully completed our Capstone 2 project.</w:t>
      </w:r>
    </w:p>
    <w:p w14:paraId="18DDCF24" w14:textId="77777777" w:rsidR="00DF0779" w:rsidRDefault="00DF0779" w:rsidP="00DF0779">
      <w:pPr>
        <w:tabs>
          <w:tab w:val="left" w:pos="720"/>
          <w:tab w:val="left" w:pos="810"/>
        </w:tabs>
        <w:spacing w:after="240" w:line="360" w:lineRule="auto"/>
        <w:ind w:left="720"/>
        <w:jc w:val="both"/>
        <w:rPr>
          <w:rFonts w:ascii="Times New Roman" w:hAnsi="Times New Roman" w:cs="Times New Roman"/>
          <w:sz w:val="24"/>
          <w:szCs w:val="24"/>
        </w:rPr>
      </w:pPr>
      <w:r>
        <w:rPr>
          <w:rFonts w:ascii="Times New Roman" w:hAnsi="Times New Roman" w:cs="Times New Roman"/>
          <w:sz w:val="24"/>
          <w:szCs w:val="24"/>
        </w:rPr>
        <w:t>Finally, we would like to thank the Almighty God for the unconditional guidance and abundant blessings that we received to successfully finish this project.</w:t>
      </w:r>
    </w:p>
    <w:p w14:paraId="10606389" w14:textId="77777777" w:rsidR="00DF0779" w:rsidRDefault="00DF0779" w:rsidP="00DF0779">
      <w:pPr>
        <w:spacing w:line="360" w:lineRule="auto"/>
        <w:rPr>
          <w:rFonts w:ascii="Times New Roman" w:hAnsi="Times New Roman" w:cs="Times New Roman"/>
          <w:b/>
          <w:sz w:val="24"/>
          <w:szCs w:val="24"/>
        </w:rPr>
        <w:sectPr w:rsidR="00DF0779" w:rsidSect="00875561">
          <w:footerReference w:type="default" r:id="rId11"/>
          <w:type w:val="continuous"/>
          <w:pgSz w:w="12240" w:h="15840"/>
          <w:pgMar w:top="1440" w:right="1440" w:bottom="1440" w:left="1440" w:header="720" w:footer="720" w:gutter="0"/>
          <w:pgNumType w:fmt="lowerRoman" w:start="1"/>
          <w:cols w:space="720"/>
          <w:docGrid w:linePitch="360"/>
        </w:sectPr>
      </w:pPr>
    </w:p>
    <w:p w14:paraId="5CD72EDF" w14:textId="77777777" w:rsidR="00DF0779" w:rsidRDefault="00DF0779" w:rsidP="00DF0779">
      <w:pPr>
        <w:tabs>
          <w:tab w:val="left" w:pos="4200"/>
        </w:tabs>
        <w:jc w:val="center"/>
        <w:rPr>
          <w:rFonts w:ascii="Times New Roman" w:hAnsi="Times New Roman" w:cs="Times New Roman"/>
          <w:b/>
          <w:sz w:val="24"/>
          <w:szCs w:val="24"/>
        </w:rPr>
      </w:pPr>
      <w:r>
        <w:rPr>
          <w:rFonts w:ascii="Times New Roman" w:hAnsi="Times New Roman" w:cs="Times New Roman"/>
          <w:b/>
          <w:sz w:val="24"/>
          <w:szCs w:val="24"/>
        </w:rPr>
        <w:lastRenderedPageBreak/>
        <w:t>TABLE OF CONTENTS</w:t>
      </w:r>
    </w:p>
    <w:p w14:paraId="462E1261" w14:textId="77777777" w:rsidR="00DF0779" w:rsidRDefault="00DF0779"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Page</w:t>
      </w:r>
    </w:p>
    <w:p w14:paraId="7083E642" w14:textId="4D82D6CF" w:rsidR="00DF0779" w:rsidRDefault="00875561"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 xml:space="preserve">Title Page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14:paraId="0F2555B6" w14:textId="57F79B41" w:rsidR="00DF0779" w:rsidRDefault="00875561"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Approval Sheet</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i</w:t>
      </w:r>
    </w:p>
    <w:p w14:paraId="2655D19A" w14:textId="41D91971" w:rsidR="00DF0779" w:rsidRDefault="00875561"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Executive Summary</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ii</w:t>
      </w:r>
    </w:p>
    <w:p w14:paraId="4556DA69" w14:textId="5D18825B" w:rsidR="00DF0779" w:rsidRDefault="00875561"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Acknowledgement</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iii</w:t>
      </w:r>
    </w:p>
    <w:p w14:paraId="3005C357" w14:textId="3D3E1F91" w:rsidR="00DF0779" w:rsidRDefault="00DF0779"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Table of Contents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875561">
        <w:rPr>
          <w:rFonts w:ascii="Times New Roman" w:hAnsi="Times New Roman" w:cs="Times New Roman"/>
          <w:b/>
          <w:sz w:val="24"/>
          <w:szCs w:val="24"/>
        </w:rPr>
        <w:t>i</w:t>
      </w:r>
      <w:r>
        <w:rPr>
          <w:rFonts w:ascii="Times New Roman" w:hAnsi="Times New Roman" w:cs="Times New Roman"/>
          <w:b/>
          <w:sz w:val="24"/>
          <w:szCs w:val="24"/>
        </w:rPr>
        <w:t>v</w:t>
      </w:r>
    </w:p>
    <w:p w14:paraId="6823A83C" w14:textId="39AA0D54" w:rsidR="00DF0779" w:rsidRDefault="00875561"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List of Notations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v</w:t>
      </w:r>
    </w:p>
    <w:p w14:paraId="3AF9F883" w14:textId="77777777" w:rsidR="00DF0779" w:rsidRDefault="00DF0779"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Introduction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1</w:t>
      </w:r>
    </w:p>
    <w:p w14:paraId="22BF96F4" w14:textId="77777777" w:rsidR="00DF0779" w:rsidRDefault="00DF0779"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b/>
        <w:t>Project Context</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1-3</w:t>
      </w:r>
    </w:p>
    <w:p w14:paraId="2B0ECE8E" w14:textId="77777777" w:rsidR="00DF0779" w:rsidRDefault="00DF0779"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b/>
        <w:t>Purpose and Description of the Project</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3</w:t>
      </w:r>
    </w:p>
    <w:p w14:paraId="7216F519" w14:textId="77777777" w:rsidR="00DF0779" w:rsidRDefault="00DF0779"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b/>
        <w:t>Objectives of the Study</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3-6</w:t>
      </w:r>
    </w:p>
    <w:p w14:paraId="75C5C647" w14:textId="77777777" w:rsidR="00DF0779" w:rsidRDefault="00DF0779"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b/>
        <w:t>Scope and Limitation of the Study</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6-8</w:t>
      </w:r>
    </w:p>
    <w:p w14:paraId="3F5477EC" w14:textId="77777777" w:rsidR="00DF0779" w:rsidRDefault="00DF0779"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Review of Related Literature/System</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9</w:t>
      </w:r>
    </w:p>
    <w:p w14:paraId="26896264" w14:textId="3BA4F301" w:rsidR="00DF0779" w:rsidRDefault="00DF0779"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b/>
        <w:t>Review</w:t>
      </w:r>
      <w:r w:rsidR="005E0C9E">
        <w:rPr>
          <w:rFonts w:ascii="Times New Roman" w:hAnsi="Times New Roman" w:cs="Times New Roman"/>
          <w:b/>
          <w:sz w:val="24"/>
          <w:szCs w:val="24"/>
        </w:rPr>
        <w:t xml:space="preserve"> of Related Literature</w:t>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t>9-1</w:t>
      </w:r>
      <w:r w:rsidR="00C24C7C">
        <w:rPr>
          <w:rFonts w:ascii="Times New Roman" w:hAnsi="Times New Roman" w:cs="Times New Roman"/>
          <w:b/>
          <w:sz w:val="24"/>
          <w:szCs w:val="24"/>
        </w:rPr>
        <w:t>3</w:t>
      </w:r>
    </w:p>
    <w:p w14:paraId="7F905F01" w14:textId="4E30621C" w:rsidR="00DF0779" w:rsidRDefault="00DF0779"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b/>
        <w:t>Relate</w:t>
      </w:r>
      <w:r w:rsidR="00C24C7C">
        <w:rPr>
          <w:rFonts w:ascii="Times New Roman" w:hAnsi="Times New Roman" w:cs="Times New Roman"/>
          <w:b/>
          <w:sz w:val="24"/>
          <w:szCs w:val="24"/>
        </w:rPr>
        <w:t>d Studies and/or Systems</w:t>
      </w:r>
      <w:r w:rsidR="00C24C7C">
        <w:rPr>
          <w:rFonts w:ascii="Times New Roman" w:hAnsi="Times New Roman" w:cs="Times New Roman"/>
          <w:b/>
          <w:sz w:val="24"/>
          <w:szCs w:val="24"/>
        </w:rPr>
        <w:tab/>
      </w:r>
      <w:r w:rsidR="00C24C7C">
        <w:rPr>
          <w:rFonts w:ascii="Times New Roman" w:hAnsi="Times New Roman" w:cs="Times New Roman"/>
          <w:b/>
          <w:sz w:val="24"/>
          <w:szCs w:val="24"/>
        </w:rPr>
        <w:tab/>
      </w:r>
      <w:r w:rsidR="00C24C7C">
        <w:rPr>
          <w:rFonts w:ascii="Times New Roman" w:hAnsi="Times New Roman" w:cs="Times New Roman"/>
          <w:b/>
          <w:sz w:val="24"/>
          <w:szCs w:val="24"/>
        </w:rPr>
        <w:tab/>
      </w:r>
      <w:r w:rsidR="00C24C7C">
        <w:rPr>
          <w:rFonts w:ascii="Times New Roman" w:hAnsi="Times New Roman" w:cs="Times New Roman"/>
          <w:b/>
          <w:sz w:val="24"/>
          <w:szCs w:val="24"/>
        </w:rPr>
        <w:tab/>
      </w:r>
      <w:r w:rsidR="00C24C7C">
        <w:rPr>
          <w:rFonts w:ascii="Times New Roman" w:hAnsi="Times New Roman" w:cs="Times New Roman"/>
          <w:b/>
          <w:sz w:val="24"/>
          <w:szCs w:val="24"/>
        </w:rPr>
        <w:tab/>
      </w:r>
      <w:r w:rsidR="00C24C7C">
        <w:rPr>
          <w:rFonts w:ascii="Times New Roman" w:hAnsi="Times New Roman" w:cs="Times New Roman"/>
          <w:b/>
          <w:sz w:val="24"/>
          <w:szCs w:val="24"/>
        </w:rPr>
        <w:tab/>
        <w:t>13-16</w:t>
      </w:r>
    </w:p>
    <w:p w14:paraId="6099B0E8" w14:textId="53F86A91" w:rsidR="00DF0779" w:rsidRDefault="00367CCE"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b/>
        <w:t>Synthesis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16-17</w:t>
      </w:r>
    </w:p>
    <w:p w14:paraId="0324A4C1" w14:textId="03C0C460" w:rsidR="00DF0779" w:rsidRDefault="005E0C9E" w:rsidP="00DF0779">
      <w:pPr>
        <w:spacing w:after="100" w:line="276" w:lineRule="auto"/>
        <w:ind w:left="720" w:firstLine="720"/>
        <w:jc w:val="both"/>
        <w:rPr>
          <w:rFonts w:ascii="Times New Roman" w:hAnsi="Times New Roman" w:cs="Times New Roman"/>
          <w:b/>
          <w:sz w:val="24"/>
          <w:szCs w:val="24"/>
        </w:rPr>
      </w:pPr>
      <w:r>
        <w:rPr>
          <w:rFonts w:ascii="Times New Roman" w:hAnsi="Times New Roman" w:cs="Times New Roman"/>
          <w:b/>
          <w:sz w:val="24"/>
          <w:szCs w:val="24"/>
        </w:rPr>
        <w:t xml:space="preserve">Use Case </w:t>
      </w:r>
      <w:r w:rsidR="00DF0779">
        <w:rPr>
          <w:rFonts w:ascii="Times New Roman" w:hAnsi="Times New Roman" w:cs="Times New Roman"/>
          <w:b/>
          <w:sz w:val="24"/>
          <w:szCs w:val="24"/>
        </w:rPr>
        <w:t>Diagram</w:t>
      </w:r>
      <w:r w:rsidR="004C2DE1">
        <w:rPr>
          <w:rFonts w:ascii="Times New Roman" w:hAnsi="Times New Roman" w:cs="Times New Roman"/>
          <w:b/>
          <w:sz w:val="24"/>
          <w:szCs w:val="24"/>
        </w:rPr>
        <w:t xml:space="preserve"> </w:t>
      </w:r>
      <w:r w:rsidR="00367CCE">
        <w:rPr>
          <w:rFonts w:ascii="Times New Roman" w:hAnsi="Times New Roman" w:cs="Times New Roman"/>
          <w:b/>
          <w:sz w:val="24"/>
          <w:szCs w:val="24"/>
        </w:rPr>
        <w:tab/>
      </w:r>
      <w:r w:rsidR="00367CCE">
        <w:rPr>
          <w:rFonts w:ascii="Times New Roman" w:hAnsi="Times New Roman" w:cs="Times New Roman"/>
          <w:b/>
          <w:sz w:val="24"/>
          <w:szCs w:val="24"/>
        </w:rPr>
        <w:tab/>
      </w:r>
      <w:r w:rsidR="00367CCE">
        <w:rPr>
          <w:rFonts w:ascii="Times New Roman" w:hAnsi="Times New Roman" w:cs="Times New Roman"/>
          <w:b/>
          <w:sz w:val="24"/>
          <w:szCs w:val="24"/>
        </w:rPr>
        <w:tab/>
      </w:r>
      <w:r w:rsidR="00367CCE">
        <w:rPr>
          <w:rFonts w:ascii="Times New Roman" w:hAnsi="Times New Roman" w:cs="Times New Roman"/>
          <w:b/>
          <w:sz w:val="24"/>
          <w:szCs w:val="24"/>
        </w:rPr>
        <w:tab/>
      </w:r>
      <w:r w:rsidR="00367CCE">
        <w:rPr>
          <w:rFonts w:ascii="Times New Roman" w:hAnsi="Times New Roman" w:cs="Times New Roman"/>
          <w:b/>
          <w:sz w:val="24"/>
          <w:szCs w:val="24"/>
        </w:rPr>
        <w:tab/>
      </w:r>
      <w:r w:rsidR="00367CCE">
        <w:rPr>
          <w:rFonts w:ascii="Times New Roman" w:hAnsi="Times New Roman" w:cs="Times New Roman"/>
          <w:b/>
          <w:sz w:val="24"/>
          <w:szCs w:val="24"/>
        </w:rPr>
        <w:tab/>
      </w:r>
      <w:r w:rsidR="00367CCE">
        <w:rPr>
          <w:rFonts w:ascii="Times New Roman" w:hAnsi="Times New Roman" w:cs="Times New Roman"/>
          <w:b/>
          <w:sz w:val="24"/>
          <w:szCs w:val="24"/>
        </w:rPr>
        <w:tab/>
      </w:r>
      <w:r w:rsidR="00367CCE">
        <w:rPr>
          <w:rFonts w:ascii="Times New Roman" w:hAnsi="Times New Roman" w:cs="Times New Roman"/>
          <w:b/>
          <w:sz w:val="24"/>
          <w:szCs w:val="24"/>
        </w:rPr>
        <w:tab/>
        <w:t>17-20</w:t>
      </w:r>
    </w:p>
    <w:p w14:paraId="2FD125E1" w14:textId="63934C4B" w:rsidR="00DF0779" w:rsidRDefault="00367CCE"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Technical Background</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21</w:t>
      </w:r>
    </w:p>
    <w:p w14:paraId="69597F9F" w14:textId="496A7F1B" w:rsidR="005E0C9E" w:rsidRDefault="005E0C9E" w:rsidP="005E0C9E">
      <w:pPr>
        <w:spacing w:after="0" w:line="360" w:lineRule="auto"/>
        <w:ind w:left="1440"/>
        <w:jc w:val="both"/>
        <w:rPr>
          <w:rFonts w:ascii="Times New Roman" w:hAnsi="Times New Roman" w:cs="Times New Roman"/>
          <w:b/>
          <w:sz w:val="24"/>
          <w:szCs w:val="24"/>
        </w:rPr>
      </w:pPr>
      <w:r>
        <w:rPr>
          <w:rFonts w:ascii="Times New Roman" w:hAnsi="Times New Roman" w:cs="Times New Roman"/>
          <w:b/>
          <w:sz w:val="24"/>
          <w:szCs w:val="24"/>
        </w:rPr>
        <w:t>Feature-driv</w:t>
      </w:r>
      <w:r w:rsidR="00367CCE">
        <w:rPr>
          <w:rFonts w:ascii="Times New Roman" w:hAnsi="Times New Roman" w:cs="Times New Roman"/>
          <w:b/>
          <w:sz w:val="24"/>
          <w:szCs w:val="24"/>
        </w:rPr>
        <w:t>en Development Methodology</w:t>
      </w:r>
      <w:r w:rsidR="00367CCE">
        <w:rPr>
          <w:rFonts w:ascii="Times New Roman" w:hAnsi="Times New Roman" w:cs="Times New Roman"/>
          <w:b/>
          <w:sz w:val="24"/>
          <w:szCs w:val="24"/>
        </w:rPr>
        <w:tab/>
      </w:r>
      <w:r w:rsidR="00367CCE">
        <w:rPr>
          <w:rFonts w:ascii="Times New Roman" w:hAnsi="Times New Roman" w:cs="Times New Roman"/>
          <w:b/>
          <w:sz w:val="24"/>
          <w:szCs w:val="24"/>
        </w:rPr>
        <w:tab/>
      </w:r>
      <w:r w:rsidR="00367CCE">
        <w:rPr>
          <w:rFonts w:ascii="Times New Roman" w:hAnsi="Times New Roman" w:cs="Times New Roman"/>
          <w:b/>
          <w:sz w:val="24"/>
          <w:szCs w:val="24"/>
        </w:rPr>
        <w:tab/>
      </w:r>
      <w:r w:rsidR="00367CCE">
        <w:rPr>
          <w:rFonts w:ascii="Times New Roman" w:hAnsi="Times New Roman" w:cs="Times New Roman"/>
          <w:b/>
          <w:sz w:val="24"/>
          <w:szCs w:val="24"/>
        </w:rPr>
        <w:tab/>
        <w:t>21-22</w:t>
      </w:r>
    </w:p>
    <w:p w14:paraId="05A6F133" w14:textId="0A518241" w:rsidR="00DF0779" w:rsidRDefault="00DF0779"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b/>
        <w:t>Overview of Current Technolog</w:t>
      </w:r>
      <w:r w:rsidR="005E0C9E">
        <w:rPr>
          <w:rFonts w:ascii="Times New Roman" w:hAnsi="Times New Roman" w:cs="Times New Roman"/>
          <w:b/>
          <w:sz w:val="24"/>
          <w:szCs w:val="24"/>
        </w:rPr>
        <w:t>ies</w:t>
      </w:r>
      <w:r w:rsidR="00367CCE">
        <w:rPr>
          <w:rFonts w:ascii="Times New Roman" w:hAnsi="Times New Roman" w:cs="Times New Roman"/>
          <w:b/>
          <w:sz w:val="24"/>
          <w:szCs w:val="24"/>
        </w:rPr>
        <w:t xml:space="preserve"> to be used in the System</w:t>
      </w:r>
      <w:r w:rsidR="00367CCE">
        <w:rPr>
          <w:rFonts w:ascii="Times New Roman" w:hAnsi="Times New Roman" w:cs="Times New Roman"/>
          <w:b/>
          <w:sz w:val="24"/>
          <w:szCs w:val="24"/>
        </w:rPr>
        <w:tab/>
      </w:r>
      <w:r w:rsidR="00367CCE">
        <w:rPr>
          <w:rFonts w:ascii="Times New Roman" w:hAnsi="Times New Roman" w:cs="Times New Roman"/>
          <w:b/>
          <w:sz w:val="24"/>
          <w:szCs w:val="24"/>
        </w:rPr>
        <w:tab/>
        <w:t>23-26</w:t>
      </w:r>
    </w:p>
    <w:p w14:paraId="707FEE71" w14:textId="7ACE1F3E" w:rsidR="00DF0779" w:rsidRDefault="00DF0779"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b/>
        <w:t>Gantt</w:t>
      </w:r>
      <w:r w:rsidR="005E0C9E">
        <w:rPr>
          <w:rFonts w:ascii="Times New Roman" w:hAnsi="Times New Roman" w:cs="Times New Roman"/>
          <w:b/>
          <w:sz w:val="24"/>
          <w:szCs w:val="24"/>
        </w:rPr>
        <w:t xml:space="preserve"> cha</w:t>
      </w:r>
      <w:r w:rsidR="00367CCE">
        <w:rPr>
          <w:rFonts w:ascii="Times New Roman" w:hAnsi="Times New Roman" w:cs="Times New Roman"/>
          <w:b/>
          <w:sz w:val="24"/>
          <w:szCs w:val="24"/>
        </w:rPr>
        <w:t>rt of Activities</w:t>
      </w:r>
      <w:r w:rsidR="00367CCE">
        <w:rPr>
          <w:rFonts w:ascii="Times New Roman" w:hAnsi="Times New Roman" w:cs="Times New Roman"/>
          <w:b/>
          <w:sz w:val="24"/>
          <w:szCs w:val="24"/>
        </w:rPr>
        <w:tab/>
      </w:r>
      <w:r w:rsidR="00367CCE">
        <w:rPr>
          <w:rFonts w:ascii="Times New Roman" w:hAnsi="Times New Roman" w:cs="Times New Roman"/>
          <w:b/>
          <w:sz w:val="24"/>
          <w:szCs w:val="24"/>
        </w:rPr>
        <w:tab/>
      </w:r>
      <w:r w:rsidR="00367CCE">
        <w:rPr>
          <w:rFonts w:ascii="Times New Roman" w:hAnsi="Times New Roman" w:cs="Times New Roman"/>
          <w:b/>
          <w:sz w:val="24"/>
          <w:szCs w:val="24"/>
        </w:rPr>
        <w:tab/>
      </w:r>
      <w:r w:rsidR="00367CCE">
        <w:rPr>
          <w:rFonts w:ascii="Times New Roman" w:hAnsi="Times New Roman" w:cs="Times New Roman"/>
          <w:b/>
          <w:sz w:val="24"/>
          <w:szCs w:val="24"/>
        </w:rPr>
        <w:tab/>
      </w:r>
      <w:r w:rsidR="00367CCE">
        <w:rPr>
          <w:rFonts w:ascii="Times New Roman" w:hAnsi="Times New Roman" w:cs="Times New Roman"/>
          <w:b/>
          <w:sz w:val="24"/>
          <w:szCs w:val="24"/>
        </w:rPr>
        <w:tab/>
      </w:r>
      <w:r w:rsidR="00367CCE">
        <w:rPr>
          <w:rFonts w:ascii="Times New Roman" w:hAnsi="Times New Roman" w:cs="Times New Roman"/>
          <w:b/>
          <w:sz w:val="24"/>
          <w:szCs w:val="24"/>
        </w:rPr>
        <w:tab/>
      </w:r>
      <w:r w:rsidR="00367CCE">
        <w:rPr>
          <w:rFonts w:ascii="Times New Roman" w:hAnsi="Times New Roman" w:cs="Times New Roman"/>
          <w:b/>
          <w:sz w:val="24"/>
          <w:szCs w:val="24"/>
        </w:rPr>
        <w:tab/>
        <w:t>27-29</w:t>
      </w:r>
    </w:p>
    <w:p w14:paraId="76EB58BD" w14:textId="01B370A0" w:rsidR="00DF0779" w:rsidRDefault="00DF0779" w:rsidP="00DF0779">
      <w:pPr>
        <w:spacing w:after="100" w:line="276" w:lineRule="auto"/>
        <w:ind w:left="720" w:firstLine="720"/>
        <w:jc w:val="both"/>
        <w:rPr>
          <w:rFonts w:ascii="Times New Roman" w:hAnsi="Times New Roman" w:cs="Times New Roman"/>
          <w:b/>
          <w:sz w:val="24"/>
          <w:szCs w:val="24"/>
        </w:rPr>
      </w:pPr>
      <w:r>
        <w:rPr>
          <w:rFonts w:ascii="Times New Roman" w:hAnsi="Times New Roman" w:cs="Times New Roman"/>
          <w:b/>
          <w:sz w:val="24"/>
          <w:szCs w:val="24"/>
        </w:rPr>
        <w:t>Calen</w:t>
      </w:r>
      <w:r w:rsidR="00367CCE">
        <w:rPr>
          <w:rFonts w:ascii="Times New Roman" w:hAnsi="Times New Roman" w:cs="Times New Roman"/>
          <w:b/>
          <w:sz w:val="24"/>
          <w:szCs w:val="24"/>
        </w:rPr>
        <w:t>dar of Activities</w:t>
      </w:r>
      <w:r w:rsidR="00367CCE">
        <w:rPr>
          <w:rFonts w:ascii="Times New Roman" w:hAnsi="Times New Roman" w:cs="Times New Roman"/>
          <w:b/>
          <w:sz w:val="24"/>
          <w:szCs w:val="24"/>
        </w:rPr>
        <w:tab/>
      </w:r>
      <w:r w:rsidR="00367CCE">
        <w:rPr>
          <w:rFonts w:ascii="Times New Roman" w:hAnsi="Times New Roman" w:cs="Times New Roman"/>
          <w:b/>
          <w:sz w:val="24"/>
          <w:szCs w:val="24"/>
        </w:rPr>
        <w:tab/>
      </w:r>
      <w:r w:rsidR="00367CCE">
        <w:rPr>
          <w:rFonts w:ascii="Times New Roman" w:hAnsi="Times New Roman" w:cs="Times New Roman"/>
          <w:b/>
          <w:sz w:val="24"/>
          <w:szCs w:val="24"/>
        </w:rPr>
        <w:tab/>
      </w:r>
      <w:r w:rsidR="00367CCE">
        <w:rPr>
          <w:rFonts w:ascii="Times New Roman" w:hAnsi="Times New Roman" w:cs="Times New Roman"/>
          <w:b/>
          <w:sz w:val="24"/>
          <w:szCs w:val="24"/>
        </w:rPr>
        <w:tab/>
      </w:r>
      <w:r w:rsidR="00367CCE">
        <w:rPr>
          <w:rFonts w:ascii="Times New Roman" w:hAnsi="Times New Roman" w:cs="Times New Roman"/>
          <w:b/>
          <w:sz w:val="24"/>
          <w:szCs w:val="24"/>
        </w:rPr>
        <w:tab/>
      </w:r>
      <w:r w:rsidR="00367CCE">
        <w:rPr>
          <w:rFonts w:ascii="Times New Roman" w:hAnsi="Times New Roman" w:cs="Times New Roman"/>
          <w:b/>
          <w:sz w:val="24"/>
          <w:szCs w:val="24"/>
        </w:rPr>
        <w:tab/>
      </w:r>
      <w:r w:rsidR="00367CCE">
        <w:rPr>
          <w:rFonts w:ascii="Times New Roman" w:hAnsi="Times New Roman" w:cs="Times New Roman"/>
          <w:b/>
          <w:sz w:val="24"/>
          <w:szCs w:val="24"/>
        </w:rPr>
        <w:tab/>
        <w:t>30-34</w:t>
      </w:r>
    </w:p>
    <w:p w14:paraId="3DB835E2" w14:textId="39A00702" w:rsidR="00DF0779" w:rsidRDefault="00367CCE"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b/>
        <w:t>Resources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35-36</w:t>
      </w:r>
    </w:p>
    <w:p w14:paraId="5EF7F63E" w14:textId="25E90593" w:rsidR="00DF0779" w:rsidRDefault="00367CCE"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Appendix</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37</w:t>
      </w:r>
    </w:p>
    <w:p w14:paraId="69AE8BE0" w14:textId="1BE130FB" w:rsidR="00DF0779" w:rsidRDefault="00DF0779"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b/>
      </w:r>
      <w:r w:rsidR="005E0C9E">
        <w:rPr>
          <w:rFonts w:ascii="Times New Roman" w:hAnsi="Times New Roman" w:cs="Times New Roman"/>
          <w:b/>
          <w:sz w:val="24"/>
          <w:szCs w:val="24"/>
        </w:rPr>
        <w:t>App</w:t>
      </w:r>
      <w:r w:rsidR="00367CCE">
        <w:rPr>
          <w:rFonts w:ascii="Times New Roman" w:hAnsi="Times New Roman" w:cs="Times New Roman"/>
          <w:b/>
          <w:sz w:val="24"/>
          <w:szCs w:val="24"/>
        </w:rPr>
        <w:t>endix A (References)</w:t>
      </w:r>
      <w:r w:rsidR="00367CCE">
        <w:rPr>
          <w:rFonts w:ascii="Times New Roman" w:hAnsi="Times New Roman" w:cs="Times New Roman"/>
          <w:b/>
          <w:sz w:val="24"/>
          <w:szCs w:val="24"/>
        </w:rPr>
        <w:tab/>
      </w:r>
      <w:r w:rsidR="00367CCE">
        <w:rPr>
          <w:rFonts w:ascii="Times New Roman" w:hAnsi="Times New Roman" w:cs="Times New Roman"/>
          <w:b/>
          <w:sz w:val="24"/>
          <w:szCs w:val="24"/>
        </w:rPr>
        <w:tab/>
      </w:r>
      <w:r w:rsidR="00367CCE">
        <w:rPr>
          <w:rFonts w:ascii="Times New Roman" w:hAnsi="Times New Roman" w:cs="Times New Roman"/>
          <w:b/>
          <w:sz w:val="24"/>
          <w:szCs w:val="24"/>
        </w:rPr>
        <w:tab/>
      </w:r>
      <w:r w:rsidR="00367CCE">
        <w:rPr>
          <w:rFonts w:ascii="Times New Roman" w:hAnsi="Times New Roman" w:cs="Times New Roman"/>
          <w:b/>
          <w:sz w:val="24"/>
          <w:szCs w:val="24"/>
        </w:rPr>
        <w:tab/>
      </w:r>
      <w:r w:rsidR="00367CCE">
        <w:rPr>
          <w:rFonts w:ascii="Times New Roman" w:hAnsi="Times New Roman" w:cs="Times New Roman"/>
          <w:b/>
          <w:sz w:val="24"/>
          <w:szCs w:val="24"/>
        </w:rPr>
        <w:tab/>
      </w:r>
      <w:r w:rsidR="00367CCE">
        <w:rPr>
          <w:rFonts w:ascii="Times New Roman" w:hAnsi="Times New Roman" w:cs="Times New Roman"/>
          <w:b/>
          <w:sz w:val="24"/>
          <w:szCs w:val="24"/>
        </w:rPr>
        <w:tab/>
      </w:r>
      <w:r w:rsidR="00367CCE">
        <w:rPr>
          <w:rFonts w:ascii="Times New Roman" w:hAnsi="Times New Roman" w:cs="Times New Roman"/>
          <w:b/>
          <w:sz w:val="24"/>
          <w:szCs w:val="24"/>
        </w:rPr>
        <w:tab/>
        <w:t>38-39</w:t>
      </w:r>
    </w:p>
    <w:p w14:paraId="7E9B0216" w14:textId="635E674F" w:rsidR="00DF0779" w:rsidRDefault="00DF0779" w:rsidP="00367CCE">
      <w:pPr>
        <w:spacing w:after="100" w:line="360" w:lineRule="auto"/>
        <w:ind w:left="720"/>
        <w:jc w:val="both"/>
        <w:rPr>
          <w:rFonts w:ascii="Times New Roman" w:hAnsi="Times New Roman" w:cs="Times New Roman"/>
          <w:b/>
          <w:sz w:val="24"/>
          <w:szCs w:val="24"/>
        </w:rPr>
        <w:sectPr w:rsidR="00DF0779" w:rsidSect="00DF0779">
          <w:footerReference w:type="default" r:id="rId12"/>
          <w:footerReference w:type="first" r:id="rId13"/>
          <w:pgSz w:w="12240" w:h="15840"/>
          <w:pgMar w:top="1440" w:right="1440" w:bottom="1440" w:left="1440" w:header="720" w:footer="720" w:gutter="0"/>
          <w:pgNumType w:fmt="lowerRoman" w:start="5"/>
          <w:cols w:space="720"/>
          <w:titlePg/>
          <w:docGrid w:linePitch="360"/>
        </w:sectPr>
      </w:pPr>
      <w:r>
        <w:rPr>
          <w:rFonts w:ascii="Times New Roman" w:hAnsi="Times New Roman" w:cs="Times New Roman"/>
          <w:b/>
          <w:sz w:val="24"/>
          <w:szCs w:val="24"/>
        </w:rPr>
        <w:tab/>
        <w:t>Appendix B (</w:t>
      </w:r>
      <w:r w:rsidR="005E0C9E">
        <w:rPr>
          <w:rFonts w:ascii="Times New Roman" w:hAnsi="Times New Roman" w:cs="Times New Roman"/>
          <w:b/>
          <w:sz w:val="24"/>
          <w:szCs w:val="24"/>
        </w:rPr>
        <w:t>Pers</w:t>
      </w:r>
      <w:r w:rsidR="00367CCE">
        <w:rPr>
          <w:rFonts w:ascii="Times New Roman" w:hAnsi="Times New Roman" w:cs="Times New Roman"/>
          <w:b/>
          <w:sz w:val="24"/>
          <w:szCs w:val="24"/>
        </w:rPr>
        <w:t>onal Technical Vitae)</w:t>
      </w:r>
      <w:r w:rsidR="00367CCE">
        <w:rPr>
          <w:rFonts w:ascii="Times New Roman" w:hAnsi="Times New Roman" w:cs="Times New Roman"/>
          <w:b/>
          <w:sz w:val="24"/>
          <w:szCs w:val="24"/>
        </w:rPr>
        <w:tab/>
      </w:r>
      <w:r w:rsidR="00367CCE">
        <w:rPr>
          <w:rFonts w:ascii="Times New Roman" w:hAnsi="Times New Roman" w:cs="Times New Roman"/>
          <w:b/>
          <w:sz w:val="24"/>
          <w:szCs w:val="24"/>
        </w:rPr>
        <w:tab/>
      </w:r>
      <w:r w:rsidR="00367CCE">
        <w:rPr>
          <w:rFonts w:ascii="Times New Roman" w:hAnsi="Times New Roman" w:cs="Times New Roman"/>
          <w:b/>
          <w:sz w:val="24"/>
          <w:szCs w:val="24"/>
        </w:rPr>
        <w:tab/>
      </w:r>
      <w:r w:rsidR="00367CCE">
        <w:rPr>
          <w:rFonts w:ascii="Times New Roman" w:hAnsi="Times New Roman" w:cs="Times New Roman"/>
          <w:b/>
          <w:sz w:val="24"/>
          <w:szCs w:val="24"/>
        </w:rPr>
        <w:tab/>
      </w:r>
      <w:r w:rsidR="00367CCE">
        <w:rPr>
          <w:rFonts w:ascii="Times New Roman" w:hAnsi="Times New Roman" w:cs="Times New Roman"/>
          <w:b/>
          <w:sz w:val="24"/>
          <w:szCs w:val="24"/>
        </w:rPr>
        <w:tab/>
        <w:t>40-44</w:t>
      </w:r>
      <w:r w:rsidR="005E0C9E">
        <w:rPr>
          <w:rFonts w:ascii="Times New Roman" w:hAnsi="Times New Roman" w:cs="Times New Roman"/>
          <w:b/>
          <w:sz w:val="24"/>
          <w:szCs w:val="24"/>
        </w:rPr>
        <w:tab/>
      </w:r>
      <w:r w:rsidR="001D1C35">
        <w:rPr>
          <w:rFonts w:ascii="Times New Roman" w:hAnsi="Times New Roman" w:cs="Times New Roman"/>
          <w:b/>
          <w:sz w:val="24"/>
          <w:szCs w:val="24"/>
        </w:rPr>
        <w:t>Appendix C</w:t>
      </w:r>
      <w:r>
        <w:rPr>
          <w:rFonts w:ascii="Times New Roman" w:hAnsi="Times New Roman" w:cs="Times New Roman"/>
          <w:b/>
          <w:sz w:val="24"/>
          <w:szCs w:val="24"/>
        </w:rPr>
        <w:t xml:space="preserve"> (Accomplishm</w:t>
      </w:r>
      <w:r w:rsidR="005E0C9E">
        <w:rPr>
          <w:rFonts w:ascii="Times New Roman" w:hAnsi="Times New Roman" w:cs="Times New Roman"/>
          <w:b/>
          <w:sz w:val="24"/>
          <w:szCs w:val="24"/>
        </w:rPr>
        <w:t>ent</w:t>
      </w:r>
      <w:r w:rsidR="00367CCE">
        <w:rPr>
          <w:rFonts w:ascii="Times New Roman" w:hAnsi="Times New Roman" w:cs="Times New Roman"/>
          <w:b/>
          <w:sz w:val="24"/>
          <w:szCs w:val="24"/>
        </w:rPr>
        <w:t xml:space="preserve"> and Consultation Forms)</w:t>
      </w:r>
      <w:r w:rsidR="00367CCE">
        <w:rPr>
          <w:rFonts w:ascii="Times New Roman" w:hAnsi="Times New Roman" w:cs="Times New Roman"/>
          <w:b/>
          <w:sz w:val="24"/>
          <w:szCs w:val="24"/>
        </w:rPr>
        <w:tab/>
      </w:r>
      <w:r w:rsidR="00367CCE">
        <w:rPr>
          <w:rFonts w:ascii="Times New Roman" w:hAnsi="Times New Roman" w:cs="Times New Roman"/>
          <w:b/>
          <w:sz w:val="24"/>
          <w:szCs w:val="24"/>
        </w:rPr>
        <w:tab/>
      </w:r>
      <w:r w:rsidR="00367CCE">
        <w:rPr>
          <w:rFonts w:ascii="Times New Roman" w:hAnsi="Times New Roman" w:cs="Times New Roman"/>
          <w:b/>
          <w:sz w:val="24"/>
          <w:szCs w:val="24"/>
        </w:rPr>
        <w:tab/>
        <w:t>45-53</w:t>
      </w:r>
    </w:p>
    <w:p w14:paraId="1BAC10D6" w14:textId="77777777" w:rsidR="00DF0779" w:rsidRDefault="00DF0779" w:rsidP="00DF0779">
      <w:pPr>
        <w:spacing w:after="48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LIST OF NOTATIONS</w:t>
      </w:r>
    </w:p>
    <w:p w14:paraId="330EAB8C"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DTS </w:t>
      </w:r>
      <w:r>
        <w:rPr>
          <w:rFonts w:ascii="Times New Roman" w:hAnsi="Times New Roman" w:cs="Times New Roman"/>
          <w:sz w:val="24"/>
          <w:szCs w:val="24"/>
        </w:rPr>
        <w:t>– Document Tracking System</w:t>
      </w:r>
    </w:p>
    <w:p w14:paraId="54D7F07A"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SMS </w:t>
      </w:r>
      <w:r>
        <w:rPr>
          <w:rFonts w:ascii="Times New Roman" w:hAnsi="Times New Roman" w:cs="Times New Roman"/>
          <w:sz w:val="24"/>
          <w:szCs w:val="24"/>
        </w:rPr>
        <w:t>– Sent Messages</w:t>
      </w:r>
    </w:p>
    <w:p w14:paraId="7B315142"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DMS </w:t>
      </w:r>
      <w:r>
        <w:rPr>
          <w:rFonts w:ascii="Times New Roman" w:hAnsi="Times New Roman" w:cs="Times New Roman"/>
          <w:sz w:val="24"/>
          <w:szCs w:val="24"/>
        </w:rPr>
        <w:t>– Document Management System</w:t>
      </w:r>
    </w:p>
    <w:p w14:paraId="2E07421F"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EDMS </w:t>
      </w:r>
      <w:r>
        <w:rPr>
          <w:rFonts w:ascii="Times New Roman" w:hAnsi="Times New Roman" w:cs="Times New Roman"/>
          <w:sz w:val="24"/>
          <w:szCs w:val="24"/>
        </w:rPr>
        <w:t>– Electronic Document Management System</w:t>
      </w:r>
    </w:p>
    <w:p w14:paraId="67805D86"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IDEAS </w:t>
      </w:r>
      <w:r>
        <w:rPr>
          <w:rFonts w:ascii="Times New Roman" w:hAnsi="Times New Roman" w:cs="Times New Roman"/>
          <w:sz w:val="24"/>
          <w:szCs w:val="24"/>
        </w:rPr>
        <w:t>- Information and Data Exchange Advanced System</w:t>
      </w:r>
    </w:p>
    <w:p w14:paraId="4290DBB6"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FOSS </w:t>
      </w:r>
      <w:r>
        <w:rPr>
          <w:rFonts w:ascii="Times New Roman" w:hAnsi="Times New Roman" w:cs="Times New Roman"/>
          <w:sz w:val="24"/>
          <w:szCs w:val="24"/>
        </w:rPr>
        <w:t>– Free and Open Source Software</w:t>
      </w:r>
    </w:p>
    <w:p w14:paraId="4A499C86"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NIC </w:t>
      </w:r>
      <w:r>
        <w:rPr>
          <w:rFonts w:ascii="Times New Roman" w:hAnsi="Times New Roman" w:cs="Times New Roman"/>
          <w:sz w:val="24"/>
          <w:szCs w:val="24"/>
        </w:rPr>
        <w:t>– National Informatics Centre</w:t>
      </w:r>
    </w:p>
    <w:p w14:paraId="05069E7E"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ICT </w:t>
      </w:r>
      <w:r>
        <w:rPr>
          <w:rFonts w:ascii="Times New Roman" w:hAnsi="Times New Roman" w:cs="Times New Roman"/>
          <w:sz w:val="24"/>
          <w:szCs w:val="24"/>
        </w:rPr>
        <w:t>– Information and communication technologies</w:t>
      </w:r>
    </w:p>
    <w:p w14:paraId="69FB0B22"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PRDP </w:t>
      </w:r>
      <w:r>
        <w:rPr>
          <w:rFonts w:ascii="Times New Roman" w:hAnsi="Times New Roman" w:cs="Times New Roman"/>
          <w:sz w:val="24"/>
          <w:szCs w:val="24"/>
        </w:rPr>
        <w:t>– Philippine Rural Development Project</w:t>
      </w:r>
    </w:p>
    <w:p w14:paraId="5EE6FC81"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DPWH </w:t>
      </w:r>
      <w:r>
        <w:rPr>
          <w:rFonts w:ascii="Times New Roman" w:hAnsi="Times New Roman" w:cs="Times New Roman"/>
          <w:sz w:val="24"/>
          <w:szCs w:val="24"/>
        </w:rPr>
        <w:t>– Department of Public Works and Highways</w:t>
      </w:r>
    </w:p>
    <w:p w14:paraId="5E71C2F1"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HTTP </w:t>
      </w:r>
      <w:r>
        <w:rPr>
          <w:rFonts w:ascii="Times New Roman" w:hAnsi="Times New Roman" w:cs="Times New Roman"/>
          <w:sz w:val="24"/>
          <w:szCs w:val="24"/>
        </w:rPr>
        <w:t xml:space="preserve">- </w:t>
      </w:r>
      <w:r>
        <w:rPr>
          <w:rFonts w:ascii="Times New Roman" w:eastAsia="SimSun" w:hAnsi="Times New Roman" w:cs="Times New Roman"/>
          <w:sz w:val="24"/>
          <w:szCs w:val="26"/>
        </w:rPr>
        <w:t>Hypertext Transfer Protocol or</w:t>
      </w:r>
    </w:p>
    <w:p w14:paraId="4D508ED6"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API </w:t>
      </w:r>
      <w:r>
        <w:rPr>
          <w:rFonts w:ascii="Times New Roman" w:hAnsi="Times New Roman" w:cs="Times New Roman"/>
          <w:sz w:val="24"/>
          <w:szCs w:val="24"/>
        </w:rPr>
        <w:t>– Application Programming Interface</w:t>
      </w:r>
    </w:p>
    <w:p w14:paraId="2684882D"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CSS </w:t>
      </w:r>
      <w:r>
        <w:rPr>
          <w:rFonts w:ascii="Times New Roman" w:hAnsi="Times New Roman" w:cs="Times New Roman"/>
          <w:sz w:val="24"/>
          <w:szCs w:val="24"/>
        </w:rPr>
        <w:t>–</w:t>
      </w:r>
      <w:r>
        <w:rPr>
          <w:rFonts w:ascii="Times New Roman" w:hAnsi="Times New Roman"/>
          <w:color w:val="000000"/>
          <w:sz w:val="24"/>
          <w:szCs w:val="24"/>
        </w:rPr>
        <w:t xml:space="preserve"> Cascading Style Sheets</w:t>
      </w:r>
    </w:p>
    <w:p w14:paraId="4568F76C"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PHP </w:t>
      </w:r>
      <w:r>
        <w:rPr>
          <w:rFonts w:ascii="Times New Roman" w:hAnsi="Times New Roman" w:cs="Times New Roman"/>
          <w:sz w:val="24"/>
          <w:szCs w:val="24"/>
        </w:rPr>
        <w:t>– Personal Home Page</w:t>
      </w:r>
    </w:p>
    <w:p w14:paraId="66E8B23D"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CGI </w:t>
      </w:r>
      <w:r>
        <w:rPr>
          <w:rFonts w:ascii="Times New Roman" w:hAnsi="Times New Roman" w:cs="Times New Roman"/>
          <w:sz w:val="24"/>
          <w:szCs w:val="24"/>
        </w:rPr>
        <w:t>– Common Gateway Interface</w:t>
      </w:r>
    </w:p>
    <w:p w14:paraId="080ABD5C"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MYSQL </w:t>
      </w:r>
      <w:r>
        <w:rPr>
          <w:rFonts w:ascii="Times New Roman" w:hAnsi="Times New Roman" w:cs="Times New Roman"/>
          <w:sz w:val="24"/>
          <w:szCs w:val="24"/>
        </w:rPr>
        <w:t>– My Sequel</w:t>
      </w:r>
    </w:p>
    <w:p w14:paraId="1F0F14D1"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XAMPP </w:t>
      </w:r>
      <w:r>
        <w:rPr>
          <w:rFonts w:ascii="Times New Roman" w:hAnsi="Times New Roman" w:cs="Times New Roman"/>
          <w:sz w:val="24"/>
          <w:szCs w:val="24"/>
        </w:rPr>
        <w:t>– Cross platform, Apache, MySQL, PHP, and Perl</w:t>
      </w:r>
    </w:p>
    <w:p w14:paraId="209E57B7"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bCs/>
          <w:sz w:val="24"/>
          <w:szCs w:val="24"/>
        </w:rPr>
        <w:t xml:space="preserve">FDD </w:t>
      </w:r>
      <w:r>
        <w:rPr>
          <w:rFonts w:ascii="Times New Roman" w:hAnsi="Times New Roman" w:cs="Times New Roman"/>
          <w:sz w:val="24"/>
          <w:szCs w:val="24"/>
        </w:rPr>
        <w:t>– Feature Driven Development</w:t>
      </w:r>
    </w:p>
    <w:p w14:paraId="7597CD63" w14:textId="77777777" w:rsidR="00DF0779" w:rsidRDefault="00DF0779" w:rsidP="00DF0779">
      <w:pPr>
        <w:spacing w:after="0" w:line="480" w:lineRule="auto"/>
        <w:ind w:left="1080"/>
        <w:jc w:val="both"/>
        <w:rPr>
          <w:rFonts w:ascii="Times New Roman" w:hAnsi="Times New Roman" w:cs="Times New Roman"/>
          <w:sz w:val="24"/>
          <w:szCs w:val="24"/>
        </w:rPr>
        <w:sectPr w:rsidR="00DF0779" w:rsidSect="00875561">
          <w:footerReference w:type="default" r:id="rId14"/>
          <w:pgSz w:w="12240" w:h="15840"/>
          <w:pgMar w:top="1440" w:right="1440" w:bottom="1440" w:left="1440" w:header="720" w:footer="720" w:gutter="0"/>
          <w:pgNumType w:fmt="lowerRoman" w:start="5"/>
          <w:cols w:space="720"/>
          <w:docGrid w:linePitch="360"/>
        </w:sectPr>
      </w:pPr>
    </w:p>
    <w:p w14:paraId="5BAF3ADC" w14:textId="77777777" w:rsidR="00DF0779" w:rsidRDefault="00DF0779" w:rsidP="00DF0779">
      <w:pPr>
        <w:spacing w:after="0" w:line="240" w:lineRule="auto"/>
        <w:rPr>
          <w:rFonts w:ascii="Times New Roman" w:hAnsi="Times New Roman" w:cs="Times New Roman"/>
          <w:b/>
          <w:sz w:val="24"/>
          <w:szCs w:val="24"/>
        </w:rPr>
        <w:sectPr w:rsidR="00DF0779">
          <w:type w:val="continuous"/>
          <w:pgSz w:w="12240" w:h="15840"/>
          <w:pgMar w:top="1440" w:right="1440" w:bottom="1440" w:left="1440" w:header="720" w:footer="720" w:gutter="0"/>
          <w:pgNumType w:start="5"/>
          <w:cols w:space="720"/>
          <w:docGrid w:linePitch="360"/>
        </w:sectPr>
      </w:pPr>
      <w:r>
        <w:rPr>
          <w:rFonts w:ascii="Times New Roman" w:hAnsi="Times New Roman" w:cs="Times New Roman"/>
          <w:b/>
          <w:sz w:val="24"/>
          <w:szCs w:val="24"/>
        </w:rPr>
        <w:br w:type="page"/>
      </w:r>
    </w:p>
    <w:p w14:paraId="6C71F956" w14:textId="77777777" w:rsidR="00DF0779" w:rsidRDefault="00DF0779" w:rsidP="00DF0779">
      <w:pPr>
        <w:spacing w:after="48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INTRODUCTION</w:t>
      </w:r>
    </w:p>
    <w:p w14:paraId="6B775C43" w14:textId="77777777" w:rsidR="00DF0779" w:rsidRDefault="00DF0779" w:rsidP="00DF0779">
      <w:pPr>
        <w:spacing w:after="360" w:line="360" w:lineRule="auto"/>
        <w:ind w:left="720"/>
        <w:jc w:val="both"/>
        <w:rPr>
          <w:rFonts w:ascii="Times New Roman" w:hAnsi="Times New Roman" w:cs="Times New Roman"/>
          <w:b/>
          <w:sz w:val="24"/>
          <w:szCs w:val="24"/>
        </w:rPr>
      </w:pPr>
      <w:r>
        <w:rPr>
          <w:rFonts w:ascii="Times New Roman" w:hAnsi="Times New Roman" w:cs="Times New Roman"/>
          <w:b/>
          <w:sz w:val="24"/>
          <w:szCs w:val="24"/>
        </w:rPr>
        <w:t>Project Context</w:t>
      </w:r>
    </w:p>
    <w:p w14:paraId="5D1B78A4" w14:textId="35F98C33" w:rsidR="00DF0779" w:rsidRDefault="00DF0779" w:rsidP="00DF0779">
      <w:pPr>
        <w:pStyle w:val="CommentText"/>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The continuous rise of advanced technology brought improvement in the lives of human beings. One of these technological products is the computer. Computers, primarily, can perform also what human beings can do such as solving any mathematical problems and so on. These manifest that computer systems are much a great of help among the human lives in doing their task easier. In line with this, this research study will provide a new system that will contribute to the continuous progress of the use of computer system that can easily to track and to notify the sent documents. The proposed project system is entitled as: Document Tracking System with Sent Messages Notification. In the current situation, t</w:t>
      </w:r>
      <w:r>
        <w:rPr>
          <w:rFonts w:ascii="Times New Roman" w:hAnsi="Times New Roman" w:cs="Times New Roman"/>
          <w:sz w:val="24"/>
        </w:rPr>
        <w:t xml:space="preserve">he majority of organizations today generate massive amounts of data, finding files along hundreds of others can truly be a time-consuming, and tedious process for users at any institutions. </w:t>
      </w:r>
      <w:r>
        <w:rPr>
          <w:rFonts w:ascii="Times New Roman" w:hAnsi="Times New Roman" w:cs="Times New Roman"/>
          <w:sz w:val="24"/>
          <w:szCs w:val="24"/>
        </w:rPr>
        <w:t>This proposed system will assist many institutions in automating the way files and records are managed within their organization. Users can store, organize</w:t>
      </w:r>
      <w:r w:rsidR="00D40AA9">
        <w:rPr>
          <w:rFonts w:ascii="Times New Roman" w:hAnsi="Times New Roman" w:cs="Times New Roman"/>
          <w:sz w:val="24"/>
          <w:szCs w:val="24"/>
        </w:rPr>
        <w:t>,</w:t>
      </w:r>
      <w:r>
        <w:rPr>
          <w:rFonts w:ascii="Times New Roman" w:hAnsi="Times New Roman" w:cs="Times New Roman"/>
          <w:sz w:val="24"/>
          <w:szCs w:val="24"/>
        </w:rPr>
        <w:t xml:space="preserve"> and track electronic documents with this feature. It manages all document-related processes within </w:t>
      </w:r>
      <w:r w:rsidR="006D5752">
        <w:rPr>
          <w:rFonts w:ascii="Times New Roman" w:hAnsi="Times New Roman" w:cs="Times New Roman"/>
          <w:sz w:val="24"/>
          <w:szCs w:val="24"/>
        </w:rPr>
        <w:t>an</w:t>
      </w:r>
      <w:r>
        <w:rPr>
          <w:rFonts w:ascii="Times New Roman" w:hAnsi="Times New Roman" w:cs="Times New Roman"/>
          <w:sz w:val="24"/>
          <w:szCs w:val="24"/>
        </w:rPr>
        <w:t xml:space="preserve"> organization. </w:t>
      </w:r>
      <w:r w:rsidR="006D5752">
        <w:rPr>
          <w:rFonts w:ascii="Times New Roman" w:hAnsi="Times New Roman" w:cs="Times New Roman"/>
          <w:sz w:val="24"/>
          <w:szCs w:val="24"/>
        </w:rPr>
        <w:t>It</w:t>
      </w:r>
      <w:r>
        <w:rPr>
          <w:rFonts w:ascii="Times New Roman" w:hAnsi="Times New Roman" w:cs="Times New Roman"/>
          <w:sz w:val="24"/>
          <w:szCs w:val="24"/>
        </w:rPr>
        <w:t xml:space="preserve"> will assist employees in prioritizing the tasks based on their individual logic. The users of this system can still submit required documents online regardless of their absence in their office departments.</w:t>
      </w:r>
    </w:p>
    <w:p w14:paraId="01F000A0" w14:textId="77777777" w:rsidR="00DF0779" w:rsidRDefault="00DF0779" w:rsidP="00DF0779">
      <w:pPr>
        <w:spacing w:before="100" w:beforeAutospacing="1" w:after="100" w:afterAutospacing="1" w:line="360" w:lineRule="auto"/>
        <w:ind w:left="1440"/>
        <w:jc w:val="both"/>
        <w:rPr>
          <w:rFonts w:ascii="Times New Roman" w:hAnsi="Times New Roman" w:cs="Times New Roman"/>
          <w:sz w:val="24"/>
        </w:rPr>
      </w:pPr>
      <w:r>
        <w:rPr>
          <w:rFonts w:ascii="Times New Roman" w:hAnsi="Times New Roman" w:cs="Times New Roman"/>
          <w:sz w:val="24"/>
          <w:szCs w:val="24"/>
        </w:rPr>
        <w:t xml:space="preserve">Furthermore, </w:t>
      </w:r>
      <w:r>
        <w:rPr>
          <w:rFonts w:ascii="Times New Roman" w:eastAsia="Times New Roman" w:hAnsi="Times New Roman" w:cs="Times New Roman"/>
          <w:sz w:val="24"/>
          <w:szCs w:val="24"/>
        </w:rPr>
        <w:t>the scope of the system is exclusively for government offices, since the proposed system is limited for the said agencies, t</w:t>
      </w:r>
      <w:r>
        <w:rPr>
          <w:rFonts w:ascii="Times New Roman" w:hAnsi="Times New Roman" w:cs="Times New Roman"/>
          <w:sz w:val="24"/>
        </w:rPr>
        <w:t xml:space="preserve">he researchers concluded the idea of having the need to test the system entitled: Document Tracking System with SMS Notification among different government agencies that have documented management process. Whereas the proposed system is dependent on the specific area of agencies as the scope of the study. DTS has advantages when it comes to efficient file sharing and document tracking. </w:t>
      </w:r>
      <w:r>
        <w:rPr>
          <w:rFonts w:ascii="Times New Roman" w:hAnsi="Times New Roman" w:cs="Times New Roman"/>
          <w:sz w:val="24"/>
          <w:szCs w:val="24"/>
        </w:rPr>
        <w:t>However, this system has proven to have limitations such as following problems:</w:t>
      </w:r>
    </w:p>
    <w:p w14:paraId="6F54B3D1" w14:textId="77777777" w:rsidR="00DF0779" w:rsidRDefault="00DF0779" w:rsidP="00DF0779">
      <w:pPr>
        <w:spacing w:after="240" w:line="360" w:lineRule="auto"/>
        <w:ind w:left="1440"/>
        <w:jc w:val="both"/>
        <w:rPr>
          <w:rFonts w:ascii="Times New Roman" w:hAnsi="Times New Roman" w:cs="Times New Roman"/>
          <w:sz w:val="24"/>
          <w:szCs w:val="24"/>
        </w:rPr>
      </w:pPr>
      <w:r>
        <w:rPr>
          <w:rFonts w:ascii="Times New Roman" w:hAnsi="Times New Roman" w:cs="Times New Roman"/>
          <w:sz w:val="24"/>
        </w:rPr>
        <w:lastRenderedPageBreak/>
        <w:t>The primary problem identified by the researchers in their proposed system is the difficulty in tracking the documents or files.</w:t>
      </w:r>
      <w:r>
        <w:rPr>
          <w:sz w:val="24"/>
        </w:rPr>
        <w:t xml:space="preserve"> </w:t>
      </w:r>
      <w:r>
        <w:rPr>
          <w:rFonts w:ascii="Times New Roman" w:hAnsi="Times New Roman" w:cs="Times New Roman"/>
          <w:sz w:val="24"/>
          <w:szCs w:val="24"/>
        </w:rPr>
        <w:t>Today, there are numerous platforms available that allow users to send files directly to the receiver. However, tracking of document is one of the problems that the researchers identified in some of the existing systems. Based on some proposed studies, one of the problems that they have encountered on their system is having difficulties in keeping track of the documents. It means they do not have any source or history regarding the movement of the document coming from its origin to its destination. Furthermore, users have no control over who can access and view the document sent by the sender.</w:t>
      </w:r>
    </w:p>
    <w:p w14:paraId="1F8353E3" w14:textId="77777777" w:rsidR="00DF0779" w:rsidRDefault="00DF0779" w:rsidP="00DF0779">
      <w:pPr>
        <w:spacing w:after="240" w:line="360" w:lineRule="auto"/>
        <w:ind w:left="1440"/>
        <w:jc w:val="both"/>
        <w:rPr>
          <w:rFonts w:ascii="Times New Roman" w:hAnsi="Times New Roman" w:cs="Times New Roman"/>
          <w:sz w:val="24"/>
          <w:szCs w:val="24"/>
        </w:rPr>
      </w:pPr>
      <w:r>
        <w:rPr>
          <w:rFonts w:ascii="Times New Roman" w:hAnsi="Times New Roman" w:cs="Times New Roman"/>
          <w:sz w:val="24"/>
          <w:szCs w:val="24"/>
        </w:rPr>
        <w:t>Disorganize Document Files is the next problem. In saving files on the desktop or laptop, people used to practice sorting the files in one folder in order to keep the files well-organized. Organizing files on the computer is the same as organizing something else (Beck, 2016). This simply means that, folder structures can help keep the files well-organized just like organizing clothes in a drawer. In document tracking system, another problem is the documents or files are not organized which tend to create unnecessary file stores. This would be difficult for a user to monitor and view the file if it does not have a folder to store on.</w:t>
      </w:r>
    </w:p>
    <w:p w14:paraId="0C35F8B8" w14:textId="77777777" w:rsidR="00DF0779" w:rsidRDefault="00DF0779" w:rsidP="00DF0779">
      <w:pPr>
        <w:spacing w:after="240" w:line="360" w:lineRule="auto"/>
        <w:ind w:left="1440"/>
        <w:jc w:val="both"/>
        <w:rPr>
          <w:rFonts w:ascii="Times New Roman" w:hAnsi="Times New Roman" w:cs="Times New Roman"/>
          <w:sz w:val="24"/>
          <w:szCs w:val="24"/>
        </w:rPr>
      </w:pPr>
      <w:r>
        <w:rPr>
          <w:rFonts w:ascii="Times New Roman" w:hAnsi="Times New Roman" w:cs="Times New Roman"/>
          <w:sz w:val="24"/>
          <w:szCs w:val="24"/>
        </w:rPr>
        <w:t>The next problem is categorizing of files into a folder. This will consume much time and unnecessary energy from a user. If there are various documents stored in the system’s folder or in a document storage, the user will need to search the files one by one in which, it consumes a lot of time.</w:t>
      </w:r>
    </w:p>
    <w:p w14:paraId="0D9368BD" w14:textId="77777777" w:rsidR="00DF0779" w:rsidRDefault="00DF0779" w:rsidP="00DF0779">
      <w:pPr>
        <w:spacing w:after="240" w:line="360" w:lineRule="auto"/>
        <w:ind w:left="1440"/>
        <w:jc w:val="both"/>
        <w:rPr>
          <w:rFonts w:ascii="Times New Roman" w:hAnsi="Times New Roman" w:cs="Times New Roman"/>
          <w:sz w:val="24"/>
          <w:szCs w:val="24"/>
        </w:rPr>
      </w:pPr>
      <w:r>
        <w:rPr>
          <w:rFonts w:ascii="Times New Roman" w:hAnsi="Times New Roman" w:cs="Times New Roman"/>
          <w:sz w:val="24"/>
          <w:szCs w:val="24"/>
        </w:rPr>
        <w:t>Next is the unauthorized access to the file. This problem is commonly circulating and most of the people are vulnerable to this kind of problem. The system might have security issues or problems. Therefore, in some cases, computer systems are prone to this kind of problem because the user of the system might not be an authorized user of the system thus, it tends to access the system without permission and authorization from the owner.</w:t>
      </w:r>
    </w:p>
    <w:p w14:paraId="6B25CF7B" w14:textId="688EB16E" w:rsidR="00DF0779" w:rsidRDefault="00DF0779" w:rsidP="00DF0779">
      <w:pPr>
        <w:spacing w:after="240" w:line="360" w:lineRule="auto"/>
        <w:ind w:left="1440"/>
        <w:jc w:val="both"/>
        <w:rPr>
          <w:rFonts w:ascii="Times New Roman" w:hAnsi="Times New Roman" w:cs="Times New Roman"/>
          <w:sz w:val="24"/>
          <w:szCs w:val="24"/>
        </w:rPr>
      </w:pPr>
      <w:r>
        <w:rPr>
          <w:rFonts w:ascii="Times New Roman" w:hAnsi="Times New Roman" w:cs="Times New Roman"/>
          <w:sz w:val="24"/>
          <w:szCs w:val="24"/>
        </w:rPr>
        <w:lastRenderedPageBreak/>
        <w:t>Lastly are the stored documents. This is one of the shortcomings of some existing systems. The researchers do not have the document storage where the user or employee can locate, place and save their document files. This can result in the missing or loss of important files, as well as a disruption in the company's operations.</w:t>
      </w:r>
    </w:p>
    <w:p w14:paraId="2495A410" w14:textId="77777777" w:rsidR="00DF0779" w:rsidRDefault="00DF0779" w:rsidP="00DF0779">
      <w:pPr>
        <w:pStyle w:val="Default"/>
        <w:spacing w:before="100" w:beforeAutospacing="1" w:after="360" w:line="360" w:lineRule="auto"/>
        <w:ind w:left="720"/>
        <w:jc w:val="both"/>
      </w:pPr>
      <w:r>
        <w:rPr>
          <w:b/>
        </w:rPr>
        <w:t>Purpose and Description of the Project</w:t>
      </w:r>
    </w:p>
    <w:p w14:paraId="1BC3AF64" w14:textId="77777777" w:rsidR="00DF0779" w:rsidRDefault="00DF0779" w:rsidP="00DF0779">
      <w:pPr>
        <w:spacing w:after="24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The Document Tracking System aims to provide a great opportunity to optimize the day-to-day operations of the employee by accelerating the filing process, tracking of documents, and providing convenience in checking the record. The system will collect, send, and receive data from employees to track the documents sent by the employees.  This online document system is designed to automate the notification of sent messages (SMS) to staff in order to provide updates and remind them of the status of their submitted documents. It will also </w:t>
      </w:r>
      <w:r>
        <w:rPr>
          <w:rFonts w:ascii="Times New Roman" w:eastAsia="sans-serif" w:hAnsi="Times New Roman" w:cs="Times New Roman"/>
          <w:sz w:val="24"/>
          <w:szCs w:val="24"/>
          <w:shd w:val="clear" w:color="auto" w:fill="FFFFFF"/>
        </w:rPr>
        <w:t xml:space="preserve">automate the process of accessing, searching, editing, and managing documents </w:t>
      </w:r>
      <w:r>
        <w:rPr>
          <w:rFonts w:ascii="Times New Roman" w:hAnsi="Times New Roman" w:cs="Times New Roman"/>
          <w:sz w:val="24"/>
          <w:szCs w:val="24"/>
        </w:rPr>
        <w:t xml:space="preserve">or files. </w:t>
      </w:r>
      <w:r>
        <w:rPr>
          <w:rFonts w:ascii="Times New Roman" w:hAnsi="Times New Roman" w:cs="Times New Roman"/>
          <w:sz w:val="24"/>
        </w:rPr>
        <w:t xml:space="preserve">By means of tracking number, the system can track the location of a document and verify whether the document has been submitted or not. </w:t>
      </w:r>
      <w:r>
        <w:rPr>
          <w:rFonts w:ascii="Times New Roman" w:hAnsi="Times New Roman" w:cs="Times New Roman"/>
          <w:sz w:val="24"/>
          <w:szCs w:val="24"/>
        </w:rPr>
        <w:t>Moreover, it will also track those individuals (staff) who have failed to submit their data reports or documents to their administrator by means of a tracking number.</w:t>
      </w:r>
    </w:p>
    <w:p w14:paraId="3D2C3DEF" w14:textId="77777777" w:rsidR="00DF0779" w:rsidRDefault="00DF0779" w:rsidP="00DF0779">
      <w:pPr>
        <w:pStyle w:val="Default"/>
        <w:spacing w:before="100" w:beforeAutospacing="1" w:after="360" w:line="360" w:lineRule="auto"/>
        <w:ind w:left="720"/>
        <w:jc w:val="both"/>
        <w:rPr>
          <w:b/>
        </w:rPr>
      </w:pPr>
      <w:r>
        <w:rPr>
          <w:b/>
        </w:rPr>
        <w:t>Objectives of the Study</w:t>
      </w:r>
    </w:p>
    <w:p w14:paraId="6550D2E9" w14:textId="77777777" w:rsidR="00DF0779" w:rsidRDefault="00DF0779" w:rsidP="00DF0779">
      <w:pPr>
        <w:pStyle w:val="root-block-node"/>
        <w:spacing w:line="360" w:lineRule="auto"/>
        <w:ind w:left="1440"/>
        <w:jc w:val="both"/>
      </w:pPr>
      <w:r>
        <w:t>The primary aim of this study is to improve the transparency of tracking each document sent by each user from different office departments. This will also innovate the process of storing, locating, organizing, and sharing of files to fasten the workflow progression. More so, this will also automate sent messages notification to the personnel in order to provide an update and reminder with regards to the status of their sent and received files.</w:t>
      </w:r>
    </w:p>
    <w:p w14:paraId="68B833B9" w14:textId="77777777" w:rsidR="00DF0779" w:rsidRDefault="00DF0779" w:rsidP="00DF0779">
      <w:pPr>
        <w:pStyle w:val="root-block-node"/>
        <w:spacing w:line="360" w:lineRule="auto"/>
        <w:ind w:left="1440"/>
        <w:jc w:val="both"/>
      </w:pPr>
      <w:r>
        <w:t>Given below are the objectives of the study and its significance to the proposed system and target users:</w:t>
      </w:r>
    </w:p>
    <w:p w14:paraId="7DA51C71" w14:textId="77777777" w:rsidR="00DF0779" w:rsidRDefault="00DF0779" w:rsidP="00DF0779">
      <w:pPr>
        <w:pStyle w:val="root-block-node"/>
        <w:numPr>
          <w:ilvl w:val="0"/>
          <w:numId w:val="1"/>
        </w:numPr>
        <w:spacing w:after="240" w:afterAutospacing="0" w:line="360" w:lineRule="auto"/>
        <w:jc w:val="both"/>
      </w:pPr>
      <w:r>
        <w:lastRenderedPageBreak/>
        <w:t>To develop a module for automated SMS notification</w:t>
      </w:r>
    </w:p>
    <w:p w14:paraId="42410BE5" w14:textId="77777777" w:rsidR="00DF0779" w:rsidRPr="00F07C1D" w:rsidRDefault="00DF0779" w:rsidP="00DF0779">
      <w:pPr>
        <w:pStyle w:val="root-block-node"/>
        <w:spacing w:after="240" w:afterAutospacing="0" w:line="360" w:lineRule="auto"/>
        <w:ind w:left="2160" w:firstLine="720"/>
        <w:jc w:val="both"/>
        <w:rPr>
          <w:i/>
        </w:rPr>
      </w:pPr>
      <w:r w:rsidRPr="00F07C1D">
        <w:rPr>
          <w:i/>
          <w:iCs/>
        </w:rPr>
        <w:t>This system provides a module for SMS campaign. The administrative staff will benefit the most from this approach. Having a module for automated SMS notification can reduce the admin's workload of reminding their subordinates about their requirements.</w:t>
      </w:r>
    </w:p>
    <w:p w14:paraId="547218F2" w14:textId="77777777" w:rsidR="00DF0779" w:rsidRDefault="00DF0779" w:rsidP="00DF0779">
      <w:pPr>
        <w:pStyle w:val="Default"/>
        <w:numPr>
          <w:ilvl w:val="0"/>
          <w:numId w:val="1"/>
        </w:numPr>
        <w:spacing w:before="100" w:beforeAutospacing="1" w:after="240" w:line="360" w:lineRule="auto"/>
        <w:jc w:val="both"/>
        <w:rPr>
          <w:i/>
        </w:rPr>
      </w:pPr>
      <w:r>
        <w:t>To create a module for file organizing method</w:t>
      </w:r>
    </w:p>
    <w:p w14:paraId="3833E411" w14:textId="77777777" w:rsidR="00DF0779" w:rsidRPr="00F07C1D" w:rsidRDefault="00DF0779" w:rsidP="00DF0779">
      <w:pPr>
        <w:pStyle w:val="Default"/>
        <w:spacing w:before="100" w:beforeAutospacing="1" w:after="240" w:line="360" w:lineRule="auto"/>
        <w:ind w:left="2160" w:firstLine="720"/>
        <w:jc w:val="both"/>
        <w:rPr>
          <w:i/>
          <w:iCs/>
        </w:rPr>
      </w:pPr>
      <w:r w:rsidRPr="00F07C1D">
        <w:rPr>
          <w:i/>
          <w:iCs/>
        </w:rPr>
        <w:t>In this objective, it will be easier to find previous version of files by organizing each folder in one specified module for document storage. By developing a module for document storage, the user can place all their document files into one folder structure.</w:t>
      </w:r>
    </w:p>
    <w:p w14:paraId="39C12616" w14:textId="77777777" w:rsidR="00DF0779" w:rsidRDefault="00DF0779" w:rsidP="00DF0779">
      <w:pPr>
        <w:pStyle w:val="Default"/>
        <w:numPr>
          <w:ilvl w:val="0"/>
          <w:numId w:val="1"/>
        </w:numPr>
        <w:spacing w:before="100" w:beforeAutospacing="1" w:after="240" w:line="360" w:lineRule="auto"/>
        <w:jc w:val="both"/>
        <w:rPr>
          <w:i/>
        </w:rPr>
      </w:pPr>
      <w:r>
        <w:t>To create an efficient file locating procedure</w:t>
      </w:r>
    </w:p>
    <w:p w14:paraId="41DEDF87" w14:textId="77777777" w:rsidR="00DF0779" w:rsidRPr="00F07C1D" w:rsidRDefault="00DF0779" w:rsidP="00DF0779">
      <w:pPr>
        <w:pStyle w:val="Default"/>
        <w:spacing w:before="100" w:beforeAutospacing="1" w:after="240" w:line="360" w:lineRule="auto"/>
        <w:ind w:left="2160" w:firstLine="720"/>
        <w:jc w:val="both"/>
        <w:rPr>
          <w:i/>
          <w:iCs/>
        </w:rPr>
      </w:pPr>
      <w:r w:rsidRPr="00F07C1D">
        <w:rPr>
          <w:i/>
          <w:iCs/>
        </w:rPr>
        <w:t>Categorizing each document one by one will surely consume a lot of time to finish one specific task. To solve this problem, the system’s objective is to have an advanced file search procedure to easily search the previous and current documents sent by the other departments.</w:t>
      </w:r>
    </w:p>
    <w:p w14:paraId="1E32071A" w14:textId="77777777" w:rsidR="00DF0779" w:rsidRDefault="00DF0779" w:rsidP="00DF0779">
      <w:pPr>
        <w:pStyle w:val="Default"/>
        <w:numPr>
          <w:ilvl w:val="0"/>
          <w:numId w:val="1"/>
        </w:numPr>
        <w:spacing w:before="100" w:beforeAutospacing="1" w:after="240" w:line="360" w:lineRule="auto"/>
        <w:jc w:val="both"/>
      </w:pPr>
      <w:r>
        <w:t>To provide accurate accounts for authorized users.</w:t>
      </w:r>
    </w:p>
    <w:p w14:paraId="004727BF" w14:textId="77777777" w:rsidR="00DF0779" w:rsidRPr="00F07C1D" w:rsidRDefault="00DF0779" w:rsidP="00DF0779">
      <w:pPr>
        <w:pStyle w:val="Default"/>
        <w:spacing w:before="100" w:beforeAutospacing="1" w:after="240" w:line="360" w:lineRule="auto"/>
        <w:ind w:left="2250" w:firstLine="630"/>
        <w:jc w:val="both"/>
        <w:rPr>
          <w:i/>
        </w:rPr>
      </w:pPr>
      <w:r w:rsidRPr="00F07C1D">
        <w:rPr>
          <w:i/>
          <w:iCs/>
        </w:rPr>
        <w:t>This objective can solve the problem of unauthorized access to the file. Through this method, the admin user will be the one to provide accounts to its employees. This is to ensure that the employees are authorized users of the system and to avoid having problems with accessing accounts.</w:t>
      </w:r>
    </w:p>
    <w:p w14:paraId="44CC7FD0" w14:textId="77777777" w:rsidR="00DF0779" w:rsidRDefault="00DF0779" w:rsidP="00DF0779">
      <w:pPr>
        <w:pStyle w:val="Default"/>
        <w:numPr>
          <w:ilvl w:val="0"/>
          <w:numId w:val="1"/>
        </w:numPr>
        <w:spacing w:before="100" w:beforeAutospacing="1" w:after="240" w:line="360" w:lineRule="auto"/>
        <w:jc w:val="both"/>
        <w:rPr>
          <w:i/>
        </w:rPr>
      </w:pPr>
      <w:r>
        <w:t xml:space="preserve">To develop an efficient archiving procedure </w:t>
      </w:r>
    </w:p>
    <w:p w14:paraId="74501598" w14:textId="77777777" w:rsidR="00DF0779" w:rsidRPr="00F07C1D" w:rsidRDefault="00DF0779" w:rsidP="00DF0779">
      <w:pPr>
        <w:pStyle w:val="Default"/>
        <w:spacing w:before="100" w:beforeAutospacing="1" w:after="240" w:line="360" w:lineRule="auto"/>
        <w:ind w:left="2250" w:firstLine="630"/>
        <w:jc w:val="both"/>
        <w:rPr>
          <w:i/>
          <w:iCs/>
        </w:rPr>
      </w:pPr>
      <w:r w:rsidRPr="00F07C1D">
        <w:rPr>
          <w:i/>
          <w:iCs/>
        </w:rPr>
        <w:t xml:space="preserve">Having a module for archiving procedure will help users specifically the employees of a particular institution to solve the problem of missing or lost document files. If the user has encountered unexpected </w:t>
      </w:r>
      <w:r w:rsidRPr="00F07C1D">
        <w:rPr>
          <w:i/>
          <w:iCs/>
        </w:rPr>
        <w:lastRenderedPageBreak/>
        <w:t xml:space="preserve">data deletion, the user of the system can retrieve the files through an archiving procedure. </w:t>
      </w:r>
    </w:p>
    <w:p w14:paraId="3F5957F0" w14:textId="77777777" w:rsidR="00DF0779" w:rsidRDefault="00DF0779" w:rsidP="00DF0779">
      <w:pPr>
        <w:pStyle w:val="Default"/>
        <w:numPr>
          <w:ilvl w:val="0"/>
          <w:numId w:val="1"/>
        </w:numPr>
        <w:spacing w:before="100" w:beforeAutospacing="1" w:after="240" w:line="360" w:lineRule="auto"/>
        <w:jc w:val="both"/>
      </w:pPr>
      <w:r>
        <w:t>To create an approach that will allow users to monitor the incoming and recently processed documents</w:t>
      </w:r>
    </w:p>
    <w:p w14:paraId="618F656E" w14:textId="77777777" w:rsidR="00DF0779" w:rsidRPr="00F07C1D" w:rsidRDefault="00DF0779" w:rsidP="00DF0779">
      <w:pPr>
        <w:pStyle w:val="Default"/>
        <w:spacing w:before="100" w:beforeAutospacing="1" w:after="240" w:line="360" w:lineRule="auto"/>
        <w:ind w:left="2160" w:firstLine="720"/>
        <w:jc w:val="both"/>
        <w:rPr>
          <w:i/>
        </w:rPr>
      </w:pPr>
      <w:r w:rsidRPr="00F07C1D">
        <w:rPr>
          <w:i/>
          <w:iCs/>
        </w:rPr>
        <w:t>This approach will help users to monitor and view the incoming and recently processed documents. By means of inbox, the users will get notified whenever they received incoming documents sent by the other users. This is also similar to an email application where it accepts incoming messages</w:t>
      </w:r>
      <w:r w:rsidRPr="00F07C1D">
        <w:rPr>
          <w:i/>
        </w:rPr>
        <w:t>.</w:t>
      </w:r>
    </w:p>
    <w:p w14:paraId="55332598" w14:textId="77777777" w:rsidR="00DF0779" w:rsidRDefault="00DF0779" w:rsidP="00DF0779">
      <w:pPr>
        <w:pStyle w:val="Default"/>
        <w:numPr>
          <w:ilvl w:val="0"/>
          <w:numId w:val="1"/>
        </w:numPr>
        <w:spacing w:before="100" w:beforeAutospacing="1" w:after="240" w:line="360" w:lineRule="auto"/>
        <w:jc w:val="both"/>
      </w:pPr>
      <w:r>
        <w:t>To develop a management module</w:t>
      </w:r>
    </w:p>
    <w:p w14:paraId="263622FE" w14:textId="77777777" w:rsidR="00DF0779" w:rsidRPr="00F07C1D" w:rsidRDefault="00DF0779" w:rsidP="00DF0779">
      <w:pPr>
        <w:spacing w:before="100" w:beforeAutospacing="1" w:after="100" w:afterAutospacing="1" w:line="360" w:lineRule="auto"/>
        <w:ind w:leftChars="1000" w:left="2200" w:firstLine="720"/>
        <w:jc w:val="both"/>
        <w:rPr>
          <w:rFonts w:ascii="Times New Roman" w:hAnsi="Times New Roman" w:cs="Times New Roman"/>
          <w:i/>
          <w:iCs/>
          <w:sz w:val="24"/>
          <w:szCs w:val="24"/>
        </w:rPr>
      </w:pPr>
      <w:r w:rsidRPr="00F07C1D">
        <w:rPr>
          <w:rFonts w:ascii="Times New Roman" w:hAnsi="Times New Roman" w:cs="Times New Roman"/>
          <w:i/>
          <w:iCs/>
          <w:sz w:val="24"/>
          <w:szCs w:val="24"/>
        </w:rPr>
        <w:t>A configuration categories module is provided in this objective. Admin and department head will benefit from this module for they can easily manage department and document type by adding, editing, and deleting its document types.</w:t>
      </w:r>
    </w:p>
    <w:p w14:paraId="05E93DE6" w14:textId="77777777" w:rsidR="00DF0779" w:rsidRDefault="00DF0779" w:rsidP="00DF0779">
      <w:pPr>
        <w:pStyle w:val="Default"/>
        <w:numPr>
          <w:ilvl w:val="0"/>
          <w:numId w:val="1"/>
        </w:numPr>
        <w:spacing w:before="100" w:beforeAutospacing="1" w:after="240" w:line="360" w:lineRule="auto"/>
        <w:jc w:val="both"/>
      </w:pPr>
      <w:r>
        <w:t>To create a module for filter department</w:t>
      </w:r>
    </w:p>
    <w:p w14:paraId="5FF848F0" w14:textId="77777777" w:rsidR="00DF0779" w:rsidRPr="00F07C1D" w:rsidRDefault="00DF0779" w:rsidP="00DF0779">
      <w:pPr>
        <w:spacing w:before="100" w:beforeAutospacing="1" w:after="100" w:afterAutospacing="1" w:line="360" w:lineRule="auto"/>
        <w:ind w:leftChars="1000" w:left="2200" w:firstLine="720"/>
        <w:jc w:val="both"/>
        <w:rPr>
          <w:rFonts w:ascii="Times New Roman" w:hAnsi="Times New Roman" w:cs="Times New Roman"/>
          <w:i/>
          <w:sz w:val="24"/>
          <w:szCs w:val="24"/>
        </w:rPr>
      </w:pPr>
      <w:r w:rsidRPr="00F07C1D">
        <w:rPr>
          <w:rFonts w:ascii="Times New Roman" w:hAnsi="Times New Roman" w:cs="Times New Roman"/>
          <w:i/>
          <w:iCs/>
          <w:sz w:val="24"/>
          <w:szCs w:val="24"/>
        </w:rPr>
        <w:t>It takes time to look up each employee’s information individually. This procedure will help administrative staff quickly find or view the list of employees’ information in each department by developing an inquiry module.</w:t>
      </w:r>
    </w:p>
    <w:p w14:paraId="53131BB8" w14:textId="77777777" w:rsidR="00DF0779" w:rsidRDefault="00DF0779" w:rsidP="00DF0779">
      <w:pPr>
        <w:pStyle w:val="Default"/>
        <w:numPr>
          <w:ilvl w:val="0"/>
          <w:numId w:val="1"/>
        </w:numPr>
        <w:spacing w:before="100" w:beforeAutospacing="1" w:after="240" w:line="360" w:lineRule="auto"/>
        <w:jc w:val="both"/>
      </w:pPr>
      <w:r>
        <w:t>To develop a module for user profiles</w:t>
      </w:r>
    </w:p>
    <w:p w14:paraId="1F1B3757" w14:textId="77777777" w:rsidR="00DF0779" w:rsidRPr="00F07C1D" w:rsidRDefault="00DF0779" w:rsidP="00DF0779">
      <w:pPr>
        <w:spacing w:before="100" w:beforeAutospacing="1" w:after="100" w:afterAutospacing="1" w:line="360" w:lineRule="auto"/>
        <w:ind w:leftChars="1000" w:left="2200" w:firstLine="720"/>
        <w:jc w:val="both"/>
        <w:rPr>
          <w:rFonts w:ascii="Times New Roman" w:hAnsi="Times New Roman" w:cs="Times New Roman"/>
          <w:i/>
          <w:iCs/>
          <w:sz w:val="24"/>
          <w:szCs w:val="24"/>
        </w:rPr>
      </w:pPr>
      <w:r w:rsidRPr="00F07C1D">
        <w:rPr>
          <w:rFonts w:ascii="Times New Roman" w:hAnsi="Times New Roman" w:cs="Times New Roman"/>
          <w:i/>
          <w:iCs/>
          <w:sz w:val="24"/>
          <w:szCs w:val="24"/>
        </w:rPr>
        <w:t>The batch upload will take place in this module, which contains the employees’ information. This goal will make it easier for users to send a batch of multiple employees into the system.</w:t>
      </w:r>
    </w:p>
    <w:p w14:paraId="7226C1BF" w14:textId="77777777" w:rsidR="00DF0779" w:rsidRDefault="00DF0779" w:rsidP="00DF0779">
      <w:pPr>
        <w:pStyle w:val="Default"/>
        <w:numPr>
          <w:ilvl w:val="0"/>
          <w:numId w:val="1"/>
        </w:numPr>
        <w:spacing w:before="100" w:beforeAutospacing="1" w:after="240" w:line="360" w:lineRule="auto"/>
        <w:jc w:val="both"/>
      </w:pPr>
      <w:r>
        <w:t>To setup employee’s account</w:t>
      </w:r>
    </w:p>
    <w:p w14:paraId="53E39E9E" w14:textId="77777777" w:rsidR="00DF0779" w:rsidRPr="00F07C1D" w:rsidRDefault="00DF0779" w:rsidP="00DF0779">
      <w:pPr>
        <w:pStyle w:val="Default"/>
        <w:spacing w:before="100" w:beforeAutospacing="1" w:after="240" w:line="360" w:lineRule="auto"/>
        <w:ind w:left="2160" w:firstLine="720"/>
        <w:jc w:val="both"/>
        <w:rPr>
          <w:i/>
        </w:rPr>
      </w:pPr>
      <w:r w:rsidRPr="00F07C1D">
        <w:rPr>
          <w:i/>
          <w:iCs/>
        </w:rPr>
        <w:lastRenderedPageBreak/>
        <w:t>Authorized users, such as administrators and department heads per department, can create accounts for employees and assign roles based on their tasks. User profiles in batch upload will provide information about employees through having a search filter for employees’ names.</w:t>
      </w:r>
    </w:p>
    <w:p w14:paraId="5E48F255" w14:textId="77777777" w:rsidR="00DF0779" w:rsidRDefault="00DF0779" w:rsidP="00DF0779">
      <w:pPr>
        <w:pStyle w:val="Default"/>
        <w:spacing w:before="100" w:beforeAutospacing="1" w:after="240" w:line="360" w:lineRule="auto"/>
        <w:ind w:left="720"/>
        <w:jc w:val="both"/>
      </w:pPr>
      <w:r>
        <w:rPr>
          <w:b/>
        </w:rPr>
        <w:t>Scope and Limitations</w:t>
      </w:r>
    </w:p>
    <w:p w14:paraId="2F85860A" w14:textId="77777777" w:rsidR="00DF0779" w:rsidRDefault="00DF0779" w:rsidP="00DF0779">
      <w:pPr>
        <w:pStyle w:val="root-block-node"/>
        <w:spacing w:after="240" w:afterAutospacing="0" w:line="360" w:lineRule="auto"/>
        <w:ind w:left="1440"/>
        <w:jc w:val="both"/>
      </w:pPr>
      <w:r>
        <w:t>This study will focus only in providing a computer system that will easily send, receive, and track the status of documents sent by the user. Given below are the following information pertaining to the scope and limitation of the proposed system.</w:t>
      </w:r>
    </w:p>
    <w:p w14:paraId="3073FB56" w14:textId="77777777" w:rsidR="00DF0779" w:rsidRDefault="00DF0779" w:rsidP="00DF0779">
      <w:pPr>
        <w:pStyle w:val="root-block-node"/>
        <w:spacing w:after="240" w:afterAutospacing="0" w:line="360" w:lineRule="auto"/>
        <w:ind w:left="1440"/>
        <w:jc w:val="both"/>
        <w:rPr>
          <w:b/>
        </w:rPr>
      </w:pPr>
      <w:r>
        <w:rPr>
          <w:b/>
        </w:rPr>
        <w:t>Scope</w:t>
      </w:r>
    </w:p>
    <w:p w14:paraId="6C7DD394" w14:textId="77777777" w:rsidR="00DF0779" w:rsidRDefault="00DF0779" w:rsidP="00DF0779">
      <w:pPr>
        <w:pStyle w:val="root-block-node"/>
        <w:numPr>
          <w:ilvl w:val="0"/>
          <w:numId w:val="1"/>
        </w:numPr>
        <w:spacing w:after="240" w:afterAutospacing="0" w:line="360" w:lineRule="auto"/>
        <w:jc w:val="both"/>
        <w:rPr>
          <w:b/>
        </w:rPr>
      </w:pPr>
      <w:r>
        <w:rPr>
          <w:b/>
        </w:rPr>
        <w:t>Document Storage</w:t>
      </w:r>
    </w:p>
    <w:p w14:paraId="322ABD97" w14:textId="77777777" w:rsidR="00DF0779" w:rsidRPr="00730FB8" w:rsidRDefault="00DF0779" w:rsidP="00DF0779">
      <w:pPr>
        <w:pStyle w:val="root-block-node"/>
        <w:tabs>
          <w:tab w:val="left" w:pos="90"/>
        </w:tabs>
        <w:spacing w:after="240" w:afterAutospacing="0" w:line="360" w:lineRule="auto"/>
        <w:ind w:left="2160"/>
        <w:jc w:val="both"/>
        <w:rPr>
          <w:iCs/>
        </w:rPr>
      </w:pPr>
      <w:r w:rsidRPr="00730FB8">
        <w:rPr>
          <w:iCs/>
        </w:rPr>
        <w:t>It allows storing of documents on its document storage (e.g., folder name, date, document name, and document type). The user can access and download the digital files.</w:t>
      </w:r>
    </w:p>
    <w:p w14:paraId="2CB82831" w14:textId="77777777" w:rsidR="00DF0779" w:rsidRDefault="00DF0779" w:rsidP="00DF0779">
      <w:pPr>
        <w:pStyle w:val="root-block-node"/>
        <w:numPr>
          <w:ilvl w:val="0"/>
          <w:numId w:val="1"/>
        </w:numPr>
        <w:spacing w:after="240" w:afterAutospacing="0" w:line="360" w:lineRule="auto"/>
        <w:jc w:val="both"/>
        <w:rPr>
          <w:b/>
        </w:rPr>
      </w:pPr>
      <w:r>
        <w:rPr>
          <w:b/>
        </w:rPr>
        <w:t>Advanced File Search</w:t>
      </w:r>
    </w:p>
    <w:p w14:paraId="2FEAAD94" w14:textId="77777777" w:rsidR="00DF0779" w:rsidRPr="00730FB8" w:rsidRDefault="00DF0779" w:rsidP="00DF0779">
      <w:pPr>
        <w:pStyle w:val="root-block-node"/>
        <w:spacing w:after="240" w:afterAutospacing="0" w:line="360" w:lineRule="auto"/>
        <w:ind w:left="2160"/>
        <w:jc w:val="both"/>
        <w:rPr>
          <w:iCs/>
        </w:rPr>
      </w:pPr>
      <w:r w:rsidRPr="00730FB8">
        <w:rPr>
          <w:iCs/>
        </w:rPr>
        <w:t>It enables locating files, allowing user to search the documents from their office departments such as: document, originating office, transaction, movement status of document.</w:t>
      </w:r>
    </w:p>
    <w:p w14:paraId="5911CF12" w14:textId="77777777" w:rsidR="00DF0779" w:rsidRDefault="00DF0779" w:rsidP="00DF0779">
      <w:pPr>
        <w:pStyle w:val="root-block-node"/>
        <w:numPr>
          <w:ilvl w:val="0"/>
          <w:numId w:val="1"/>
        </w:numPr>
        <w:spacing w:after="240" w:afterAutospacing="0" w:line="360" w:lineRule="auto"/>
        <w:jc w:val="both"/>
        <w:rPr>
          <w:b/>
        </w:rPr>
      </w:pPr>
      <w:r>
        <w:rPr>
          <w:b/>
        </w:rPr>
        <w:t>SMS Notification</w:t>
      </w:r>
    </w:p>
    <w:p w14:paraId="1B41CA3F" w14:textId="77777777" w:rsidR="00DF0779" w:rsidRPr="00730FB8" w:rsidRDefault="00DF0779" w:rsidP="00DF0779">
      <w:pPr>
        <w:spacing w:after="240" w:line="360" w:lineRule="auto"/>
        <w:ind w:left="2160"/>
        <w:jc w:val="both"/>
        <w:rPr>
          <w:rFonts w:ascii="Times New Roman" w:hAnsi="Times New Roman" w:cs="Times New Roman"/>
          <w:iCs/>
          <w:sz w:val="24"/>
          <w:szCs w:val="24"/>
        </w:rPr>
      </w:pPr>
      <w:r w:rsidRPr="00730FB8">
        <w:rPr>
          <w:rFonts w:ascii="Times New Roman" w:hAnsi="Times New Roman" w:cs="Times New Roman"/>
          <w:iCs/>
          <w:sz w:val="24"/>
          <w:szCs w:val="24"/>
        </w:rPr>
        <w:t>The user will be notified via sent message or SMS on their mobile phone regarding on the status of their sent and received documents.</w:t>
      </w:r>
    </w:p>
    <w:p w14:paraId="45F88B28" w14:textId="77777777" w:rsidR="00DF0779" w:rsidRDefault="00DF0779" w:rsidP="00DF0779">
      <w:pPr>
        <w:pStyle w:val="root-block-node"/>
        <w:numPr>
          <w:ilvl w:val="0"/>
          <w:numId w:val="1"/>
        </w:numPr>
        <w:spacing w:after="240" w:afterAutospacing="0" w:line="360" w:lineRule="auto"/>
        <w:jc w:val="both"/>
        <w:rPr>
          <w:b/>
        </w:rPr>
      </w:pPr>
      <w:r>
        <w:rPr>
          <w:b/>
        </w:rPr>
        <w:t>Tracking of Documents</w:t>
      </w:r>
    </w:p>
    <w:p w14:paraId="6AFF672E" w14:textId="77777777" w:rsidR="00DF0779" w:rsidRPr="00730FB8" w:rsidRDefault="00DF0779" w:rsidP="00DF0779">
      <w:pPr>
        <w:tabs>
          <w:tab w:val="left" w:pos="180"/>
          <w:tab w:val="left" w:pos="1440"/>
        </w:tabs>
        <w:spacing w:after="240" w:line="360" w:lineRule="auto"/>
        <w:ind w:left="2160"/>
        <w:jc w:val="both"/>
        <w:rPr>
          <w:rFonts w:ascii="Times New Roman" w:hAnsi="Times New Roman" w:cs="Times New Roman"/>
          <w:iCs/>
          <w:sz w:val="24"/>
          <w:szCs w:val="24"/>
        </w:rPr>
      </w:pPr>
      <w:r w:rsidRPr="00730FB8">
        <w:rPr>
          <w:rFonts w:ascii="Times New Roman" w:hAnsi="Times New Roman" w:cs="Times New Roman"/>
          <w:iCs/>
          <w:sz w:val="24"/>
          <w:szCs w:val="24"/>
        </w:rPr>
        <w:t>It enables the admin user to track and monitor the status of document files sent by the other users from other departments.</w:t>
      </w:r>
    </w:p>
    <w:p w14:paraId="63262DE5" w14:textId="77777777" w:rsidR="00DF0779" w:rsidRDefault="00DF0779" w:rsidP="00DF0779">
      <w:pPr>
        <w:pStyle w:val="ListParagraph"/>
        <w:numPr>
          <w:ilvl w:val="0"/>
          <w:numId w:val="1"/>
        </w:numPr>
        <w:tabs>
          <w:tab w:val="left" w:pos="180"/>
          <w:tab w:val="left" w:pos="1440"/>
        </w:tabs>
        <w:spacing w:before="240" w:after="24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Creation of Accounts</w:t>
      </w:r>
    </w:p>
    <w:p w14:paraId="4ABB9078" w14:textId="77777777" w:rsidR="00DF0779" w:rsidRPr="00730FB8" w:rsidRDefault="00DF0779" w:rsidP="00DF0779">
      <w:pPr>
        <w:tabs>
          <w:tab w:val="left" w:pos="180"/>
          <w:tab w:val="left" w:pos="1440"/>
        </w:tabs>
        <w:spacing w:before="240" w:after="240" w:line="360" w:lineRule="auto"/>
        <w:ind w:left="2160"/>
        <w:jc w:val="both"/>
        <w:rPr>
          <w:rFonts w:ascii="Times New Roman" w:hAnsi="Times New Roman" w:cs="Times New Roman"/>
          <w:iCs/>
          <w:sz w:val="24"/>
        </w:rPr>
      </w:pPr>
      <w:r w:rsidRPr="00730FB8">
        <w:rPr>
          <w:rFonts w:ascii="Times New Roman" w:hAnsi="Times New Roman" w:cs="Times New Roman"/>
          <w:iCs/>
          <w:sz w:val="24"/>
        </w:rPr>
        <w:t xml:space="preserve">Administrator and department head users are the authorized personnel to create employee’s account.  The admin will be in charge of creating accounts for department head users and have the privilege to designate roles. </w:t>
      </w:r>
      <w:r w:rsidRPr="00730FB8">
        <w:rPr>
          <w:rFonts w:ascii="Times New Roman" w:hAnsi="Times New Roman" w:cs="Times New Roman"/>
          <w:iCs/>
          <w:sz w:val="24"/>
          <w:szCs w:val="24"/>
        </w:rPr>
        <w:t>In some other ways, admin users can also create employees’ accounts as an alternative if the department head user fails his/her job.</w:t>
      </w:r>
      <w:r w:rsidRPr="00730FB8">
        <w:rPr>
          <w:rFonts w:ascii="Times New Roman" w:hAnsi="Times New Roman" w:cs="Times New Roman"/>
          <w:iCs/>
          <w:sz w:val="24"/>
        </w:rPr>
        <w:t xml:space="preserve"> More so, department head users can create their own employees and designate roles only in their department premises.</w:t>
      </w:r>
    </w:p>
    <w:p w14:paraId="18A2231D" w14:textId="77777777" w:rsidR="00DF0779" w:rsidRDefault="00DF0779" w:rsidP="00DF0779">
      <w:pPr>
        <w:pStyle w:val="ListParagraph"/>
        <w:numPr>
          <w:ilvl w:val="0"/>
          <w:numId w:val="1"/>
        </w:numPr>
        <w:tabs>
          <w:tab w:val="left" w:pos="180"/>
          <w:tab w:val="left" w:pos="1440"/>
        </w:tabs>
        <w:spacing w:before="240" w:after="240" w:line="360" w:lineRule="auto"/>
        <w:jc w:val="both"/>
        <w:rPr>
          <w:rFonts w:ascii="Times New Roman" w:hAnsi="Times New Roman" w:cs="Times New Roman"/>
          <w:b/>
          <w:sz w:val="24"/>
          <w:szCs w:val="24"/>
        </w:rPr>
      </w:pPr>
      <w:r>
        <w:rPr>
          <w:rFonts w:ascii="Times New Roman" w:hAnsi="Times New Roman" w:cs="Times New Roman"/>
          <w:b/>
          <w:sz w:val="24"/>
          <w:szCs w:val="24"/>
        </w:rPr>
        <w:t>Inbox</w:t>
      </w:r>
    </w:p>
    <w:p w14:paraId="1F29C902" w14:textId="77777777" w:rsidR="00DF0779" w:rsidRPr="00730FB8" w:rsidRDefault="00DF0779" w:rsidP="00DF0779">
      <w:pPr>
        <w:tabs>
          <w:tab w:val="left" w:pos="180"/>
          <w:tab w:val="left" w:pos="1440"/>
        </w:tabs>
        <w:spacing w:before="240" w:after="240" w:line="360" w:lineRule="auto"/>
        <w:ind w:left="2250"/>
        <w:jc w:val="both"/>
        <w:rPr>
          <w:rFonts w:ascii="Times New Roman" w:hAnsi="Times New Roman" w:cs="Times New Roman"/>
          <w:iCs/>
          <w:sz w:val="24"/>
        </w:rPr>
      </w:pPr>
      <w:r w:rsidRPr="00730FB8">
        <w:rPr>
          <w:rFonts w:ascii="Times New Roman" w:hAnsi="Times New Roman" w:cs="Times New Roman"/>
          <w:iCs/>
          <w:sz w:val="24"/>
        </w:rPr>
        <w:t>The user can view all incoming documents sent by the other departments by providing an inbox for the user. This will allow users to monitor all the sent and received documents.</w:t>
      </w:r>
    </w:p>
    <w:p w14:paraId="2111116B" w14:textId="77777777" w:rsidR="00DF0779" w:rsidRDefault="00DF0779" w:rsidP="00DF0779">
      <w:pPr>
        <w:pStyle w:val="ListParagraph"/>
        <w:numPr>
          <w:ilvl w:val="0"/>
          <w:numId w:val="1"/>
        </w:numPr>
        <w:tabs>
          <w:tab w:val="left" w:pos="180"/>
          <w:tab w:val="left" w:pos="1440"/>
        </w:tabs>
        <w:spacing w:before="240" w:after="240" w:line="480" w:lineRule="auto"/>
        <w:jc w:val="both"/>
        <w:rPr>
          <w:rFonts w:ascii="Times New Roman" w:hAnsi="Times New Roman" w:cs="Times New Roman"/>
          <w:sz w:val="24"/>
          <w:szCs w:val="24"/>
        </w:rPr>
      </w:pPr>
      <w:r>
        <w:rPr>
          <w:rFonts w:ascii="Times New Roman" w:hAnsi="Times New Roman" w:cs="Times New Roman"/>
          <w:b/>
          <w:sz w:val="24"/>
          <w:szCs w:val="24"/>
        </w:rPr>
        <w:t>Inquiry</w:t>
      </w:r>
    </w:p>
    <w:p w14:paraId="26D5F87C" w14:textId="77777777" w:rsidR="00DF0779" w:rsidRDefault="00DF0779" w:rsidP="00DF0779">
      <w:pPr>
        <w:pStyle w:val="ListParagraph"/>
        <w:tabs>
          <w:tab w:val="left" w:pos="180"/>
          <w:tab w:val="left" w:pos="1440"/>
        </w:tabs>
        <w:spacing w:before="240" w:after="240" w:line="360" w:lineRule="auto"/>
        <w:ind w:left="2160"/>
        <w:jc w:val="both"/>
        <w:rPr>
          <w:rFonts w:ascii="Times New Roman" w:hAnsi="Times New Roman" w:cs="Times New Roman"/>
          <w:iCs/>
          <w:sz w:val="24"/>
        </w:rPr>
      </w:pPr>
      <w:r w:rsidRPr="00730FB8">
        <w:rPr>
          <w:rFonts w:ascii="Times New Roman" w:hAnsi="Times New Roman" w:cs="Times New Roman"/>
          <w:iCs/>
          <w:sz w:val="24"/>
        </w:rPr>
        <w:t>The admin users have easy access to user’s details, such as searching the list of departments as well as the status of documents, and tracking the movement and/or route of documents, etc.</w:t>
      </w:r>
    </w:p>
    <w:p w14:paraId="79AA72E0" w14:textId="77777777" w:rsidR="00DF0779" w:rsidRPr="00730FB8" w:rsidRDefault="00DF0779" w:rsidP="00DF0779">
      <w:pPr>
        <w:pStyle w:val="ListParagraph"/>
        <w:tabs>
          <w:tab w:val="left" w:pos="180"/>
          <w:tab w:val="left" w:pos="1440"/>
        </w:tabs>
        <w:spacing w:before="240" w:after="240" w:line="360" w:lineRule="auto"/>
        <w:ind w:left="2160"/>
        <w:jc w:val="both"/>
        <w:rPr>
          <w:rFonts w:ascii="Times New Roman" w:hAnsi="Times New Roman" w:cs="Times New Roman"/>
          <w:iCs/>
          <w:sz w:val="28"/>
          <w:szCs w:val="24"/>
        </w:rPr>
      </w:pPr>
    </w:p>
    <w:p w14:paraId="1B0606AB" w14:textId="77777777" w:rsidR="00DF0779" w:rsidRDefault="00DF0779" w:rsidP="00DF0779">
      <w:pPr>
        <w:pStyle w:val="root-block-node"/>
        <w:spacing w:after="240" w:afterAutospacing="0" w:line="360" w:lineRule="auto"/>
        <w:ind w:left="1440"/>
        <w:jc w:val="both"/>
        <w:rPr>
          <w:b/>
        </w:rPr>
      </w:pPr>
      <w:r>
        <w:rPr>
          <w:b/>
        </w:rPr>
        <w:t>Limitation</w:t>
      </w:r>
    </w:p>
    <w:p w14:paraId="513A9B5F" w14:textId="77777777" w:rsidR="00DF0779" w:rsidRDefault="00DF0779" w:rsidP="00DF0779">
      <w:pPr>
        <w:pStyle w:val="ListParagraph"/>
        <w:numPr>
          <w:ilvl w:val="0"/>
          <w:numId w:val="1"/>
        </w:numPr>
        <w:spacing w:after="240" w:line="360" w:lineRule="auto"/>
        <w:rPr>
          <w:rFonts w:ascii="Times New Roman" w:hAnsi="Times New Roman" w:cs="Times New Roman"/>
          <w:sz w:val="24"/>
        </w:rPr>
      </w:pPr>
      <w:r>
        <w:rPr>
          <w:rFonts w:ascii="Times New Roman" w:hAnsi="Times New Roman" w:cs="Times New Roman"/>
          <w:sz w:val="24"/>
        </w:rPr>
        <w:t>The system has no message chat box option</w:t>
      </w:r>
    </w:p>
    <w:p w14:paraId="50676FC4" w14:textId="77777777" w:rsidR="00DF0779" w:rsidRDefault="00DF0779" w:rsidP="00DF0779">
      <w:pPr>
        <w:spacing w:after="240" w:line="360" w:lineRule="auto"/>
        <w:ind w:left="1440"/>
        <w:jc w:val="both"/>
        <w:rPr>
          <w:rFonts w:ascii="Times New Roman" w:hAnsi="Times New Roman" w:cs="Times New Roman"/>
          <w:sz w:val="24"/>
        </w:rPr>
      </w:pPr>
      <w:r>
        <w:rPr>
          <w:rFonts w:ascii="Times New Roman" w:hAnsi="Times New Roman" w:cs="Times New Roman"/>
          <w:sz w:val="24"/>
        </w:rPr>
        <w:t>The system has no message chat box option since the researchers would like to focus on its main objective, which is to send and receive documents as well as to track the movement of the document from its origin to its destination. The use of the chat box option is irrelevant to the system's function since there are numerous platforms available for conveying messages.</w:t>
      </w:r>
    </w:p>
    <w:p w14:paraId="2B378D64" w14:textId="77777777" w:rsidR="00DF0779" w:rsidRDefault="00DF0779" w:rsidP="00DF0779">
      <w:pPr>
        <w:pStyle w:val="root-block-node"/>
        <w:spacing w:line="360" w:lineRule="auto"/>
        <w:ind w:left="1440"/>
        <w:jc w:val="both"/>
      </w:pPr>
      <w:r>
        <w:lastRenderedPageBreak/>
        <w:t xml:space="preserve">In general, the success of this system will assure a long-term service among the proponents as mentioned in the latter part of this research documentary. This will serve also as a future reference to the future researchers and developers. </w:t>
      </w:r>
    </w:p>
    <w:p w14:paraId="0D381158" w14:textId="77777777" w:rsidR="00DF0779" w:rsidRDefault="00DF0779" w:rsidP="00DF0779">
      <w:pPr>
        <w:pStyle w:val="root-block-node"/>
        <w:spacing w:after="480" w:afterAutospacing="0" w:line="360" w:lineRule="auto"/>
      </w:pPr>
    </w:p>
    <w:p w14:paraId="3AFE128B" w14:textId="77777777" w:rsidR="00DF0779" w:rsidRDefault="00DF0779" w:rsidP="00DF0779">
      <w:pPr>
        <w:pStyle w:val="root-block-node"/>
        <w:spacing w:after="480" w:afterAutospacing="0" w:line="360" w:lineRule="auto"/>
      </w:pPr>
    </w:p>
    <w:p w14:paraId="401A3377" w14:textId="77777777" w:rsidR="00DF0779" w:rsidRDefault="00DF0779" w:rsidP="00DF0779">
      <w:pPr>
        <w:pStyle w:val="root-block-node"/>
        <w:spacing w:after="480" w:afterAutospacing="0" w:line="360" w:lineRule="auto"/>
      </w:pPr>
    </w:p>
    <w:p w14:paraId="48353552" w14:textId="77777777" w:rsidR="00DF0779" w:rsidRDefault="00DF0779" w:rsidP="00DF0779">
      <w:pPr>
        <w:pStyle w:val="root-block-node"/>
        <w:spacing w:after="480" w:afterAutospacing="0" w:line="360" w:lineRule="auto"/>
      </w:pPr>
    </w:p>
    <w:p w14:paraId="3C4B6381" w14:textId="77777777" w:rsidR="00DF0779" w:rsidRDefault="00DF0779" w:rsidP="00DF0779">
      <w:pPr>
        <w:pStyle w:val="root-block-node"/>
        <w:spacing w:after="480" w:afterAutospacing="0" w:line="360" w:lineRule="auto"/>
      </w:pPr>
    </w:p>
    <w:p w14:paraId="3335281A" w14:textId="77777777" w:rsidR="00DF0779" w:rsidRDefault="00DF0779" w:rsidP="00DF0779">
      <w:pPr>
        <w:pStyle w:val="root-block-node"/>
        <w:spacing w:after="480" w:afterAutospacing="0" w:line="360" w:lineRule="auto"/>
      </w:pPr>
    </w:p>
    <w:p w14:paraId="195037ED" w14:textId="77777777" w:rsidR="00DF0779" w:rsidRDefault="00DF0779" w:rsidP="00DF0779">
      <w:pPr>
        <w:pStyle w:val="root-block-node"/>
        <w:spacing w:after="480" w:afterAutospacing="0" w:line="360" w:lineRule="auto"/>
      </w:pPr>
    </w:p>
    <w:p w14:paraId="357E47B4" w14:textId="77777777" w:rsidR="00DF0779" w:rsidRDefault="00DF0779" w:rsidP="00DF0779">
      <w:pPr>
        <w:pStyle w:val="root-block-node"/>
        <w:spacing w:after="480" w:afterAutospacing="0" w:line="360" w:lineRule="auto"/>
      </w:pPr>
    </w:p>
    <w:p w14:paraId="48919E9B" w14:textId="77777777" w:rsidR="00DF0779" w:rsidRDefault="00DF0779" w:rsidP="00DF0779">
      <w:pPr>
        <w:pStyle w:val="root-block-node"/>
        <w:spacing w:after="480" w:afterAutospacing="0" w:line="360" w:lineRule="auto"/>
      </w:pPr>
    </w:p>
    <w:p w14:paraId="157E6E76" w14:textId="77777777" w:rsidR="00DF0779" w:rsidRDefault="00DF0779" w:rsidP="00DF0779">
      <w:pPr>
        <w:pStyle w:val="root-block-node"/>
        <w:spacing w:after="480" w:afterAutospacing="0" w:line="360" w:lineRule="auto"/>
      </w:pPr>
    </w:p>
    <w:p w14:paraId="2E6069A7" w14:textId="77777777" w:rsidR="00DF0779" w:rsidRDefault="00DF0779" w:rsidP="00DF0779">
      <w:pPr>
        <w:pStyle w:val="root-block-node"/>
        <w:spacing w:after="480" w:afterAutospacing="0" w:line="360" w:lineRule="auto"/>
      </w:pPr>
    </w:p>
    <w:p w14:paraId="43C1FBC4" w14:textId="77777777" w:rsidR="00DF0779" w:rsidRDefault="00DF0779" w:rsidP="00DF0779">
      <w:pPr>
        <w:pStyle w:val="root-block-node"/>
        <w:spacing w:after="480" w:afterAutospacing="0" w:line="360" w:lineRule="auto"/>
      </w:pPr>
    </w:p>
    <w:p w14:paraId="03E46EB7" w14:textId="77777777" w:rsidR="00DF0779" w:rsidRDefault="00DF0779" w:rsidP="00DF0779">
      <w:pPr>
        <w:pStyle w:val="root-block-node"/>
        <w:spacing w:after="480" w:afterAutospacing="0" w:line="360" w:lineRule="auto"/>
      </w:pPr>
    </w:p>
    <w:p w14:paraId="6D781428" w14:textId="77777777" w:rsidR="00DF0779" w:rsidRDefault="00DF0779" w:rsidP="00DF0779">
      <w:pPr>
        <w:pStyle w:val="root-block-node"/>
        <w:spacing w:after="480" w:afterAutospacing="0" w:line="360" w:lineRule="auto"/>
        <w:jc w:val="center"/>
        <w:rPr>
          <w:b/>
        </w:rPr>
      </w:pPr>
      <w:r>
        <w:rPr>
          <w:b/>
        </w:rPr>
        <w:lastRenderedPageBreak/>
        <w:t>REVIEW OF RELATED LITERATURE/SYSTEMS</w:t>
      </w:r>
    </w:p>
    <w:p w14:paraId="32AA2CC8" w14:textId="77777777" w:rsidR="00DF0779" w:rsidRDefault="00DF0779" w:rsidP="00DF0779">
      <w:pPr>
        <w:pStyle w:val="root-block-node"/>
        <w:spacing w:after="360" w:afterAutospacing="0" w:line="360" w:lineRule="auto"/>
        <w:ind w:left="720"/>
        <w:jc w:val="both"/>
        <w:rPr>
          <w:b/>
        </w:rPr>
      </w:pPr>
      <w:r>
        <w:rPr>
          <w:b/>
        </w:rPr>
        <w:t>Review of Related Literature</w:t>
      </w:r>
    </w:p>
    <w:p w14:paraId="4584BE03" w14:textId="77777777" w:rsidR="00DF0779" w:rsidRDefault="00DF0779" w:rsidP="00DF0779">
      <w:pPr>
        <w:pStyle w:val="root-block-node"/>
        <w:spacing w:line="360" w:lineRule="auto"/>
        <w:ind w:left="1440"/>
        <w:jc w:val="both"/>
      </w:pPr>
      <w:r>
        <w:t xml:space="preserve">This section will present the relevant literature, systems, theories, and historical context of the study in relation to document tracking system of the various researchers. This will also present the gap of this study in comparison to other proposed studies, as well as discuss the traditional way of managing documents and its development to systematized document tracking. Moreover, it will also present the synthesis of the entire section for better comprehension of the study. </w:t>
      </w:r>
    </w:p>
    <w:p w14:paraId="107A4C43" w14:textId="7A63835D" w:rsidR="00DF0779" w:rsidRDefault="00DF0779" w:rsidP="00DF0779">
      <w:pPr>
        <w:pStyle w:val="root-block-node"/>
        <w:spacing w:line="360" w:lineRule="auto"/>
        <w:ind w:left="1440"/>
        <w:jc w:val="both"/>
        <w:rPr>
          <w:color w:val="000000"/>
          <w:shd w:val="clear" w:color="auto" w:fill="FFFFFF"/>
        </w:rPr>
      </w:pPr>
      <w:r>
        <w:t>Traditionally, employees or personnel in an institution handled the management of document files and records by hand</w:t>
      </w:r>
      <w:r w:rsidR="00B22EDC">
        <w:t>s-on process</w:t>
      </w:r>
      <w:r>
        <w:t>. This traditional method of document management takes a long time to complete the task. Nowadays, majority of developing countries use a paper-based document management system (DMS) to manage the document records by hand. More so, the use of electronic forms of documentation, such as e-mails and web pages has increased (Arkan &amp; Ibrahim, 2017). According to Abella (2019), the Department of Public Works and Highways (DPWH) Leyte 2</w:t>
      </w:r>
      <w:r>
        <w:rPr>
          <w:vertAlign w:val="superscript"/>
        </w:rPr>
        <w:t>nd</w:t>
      </w:r>
      <w:r>
        <w:t xml:space="preserve"> district engineering has implemented Document Tracking System (DoTS) for civil works. Abella stated on her article that, DoTS was developed </w:t>
      </w:r>
      <w:r>
        <w:rPr>
          <w:color w:val="000000"/>
          <w:shd w:val="clear" w:color="auto" w:fill="FFFFFF"/>
        </w:rPr>
        <w:t>to monitor the status and track down slow-moving documents. I</w:t>
      </w:r>
      <w:r>
        <w:t xml:space="preserve">t can determine who is responsible for the delay in the processing of documents. The department's primary goal is to expedite project completion and improve transparency in its operations in the procurement and implementation of local and foreign-assisted civil works projects. In the article of Abella (2019), Molleda stated that a week after they began using DoTS in November 2018, they had entered and completed a total of 141 documents. This system becomes the way for the contractors and other stakeholders to access and track their documents without any personal appearance. </w:t>
      </w:r>
      <w:r>
        <w:rPr>
          <w:color w:val="000000"/>
          <w:shd w:val="clear" w:color="auto" w:fill="FFFFFF"/>
        </w:rPr>
        <w:t xml:space="preserve">The system enables documents to be logged into the system. It stores dates received, sent, and returned, and allows viewing of all incoming, </w:t>
      </w:r>
      <w:r>
        <w:rPr>
          <w:color w:val="000000"/>
          <w:shd w:val="clear" w:color="auto" w:fill="FFFFFF"/>
        </w:rPr>
        <w:lastRenderedPageBreak/>
        <w:t>ongoing, and outgoing documents. It also assigns routes and target dates for the documents.</w:t>
      </w:r>
    </w:p>
    <w:p w14:paraId="15FCE835" w14:textId="0294BB8E" w:rsidR="00DF0779" w:rsidRPr="00F07C1D" w:rsidRDefault="00DF0779" w:rsidP="00F07C1D">
      <w:pPr>
        <w:pStyle w:val="root-block-node"/>
        <w:spacing w:before="0" w:beforeAutospacing="0" w:after="0" w:afterAutospacing="0"/>
        <w:ind w:left="720" w:firstLine="720"/>
        <w:jc w:val="both"/>
        <w:rPr>
          <w:b/>
        </w:rPr>
      </w:pPr>
      <w:r>
        <w:rPr>
          <w:b/>
          <w:bCs/>
        </w:rPr>
        <w:t>Electronic Document Management System (EDMS)</w:t>
      </w:r>
    </w:p>
    <w:p w14:paraId="1E95B3BE" w14:textId="381474C8" w:rsidR="00DF0779" w:rsidRDefault="00FB5DDA" w:rsidP="00FB5DDA">
      <w:pPr>
        <w:pStyle w:val="root-block-node"/>
        <w:spacing w:line="360" w:lineRule="auto"/>
        <w:ind w:left="1440"/>
        <w:jc w:val="both"/>
      </w:pPr>
      <w:r>
        <w:rPr>
          <w:bCs/>
        </w:rPr>
        <w:t>In the previous research, EDMS is an electronic document management system that is known for electronically tracking and storing electronic images and documents obtained from its physical form.</w:t>
      </w:r>
      <w:r>
        <w:t xml:space="preserve"> An EDMS typically entails the use of a number of programs or systems. The technological application of EDMS benefits organizations by saving paper, expedite the communication process, and increased business productivity. In a broader sense, EDMS propels the growth of paper-based documents in the field of information management. The system acts as a mechanism that aids facilitation and coordination for the purpose of ensuring the safety and smooth flow of electronic and paper-based documents when required by authorized parties. Document storage, processing, routing, distribution, and retrieval are all part of the system’s flow. More so, EDMS also encourages searching and sharing of information. It also improves knowledge management and data mining (Rosa et al., 2019).</w:t>
      </w:r>
      <w:r w:rsidR="00DF0779">
        <w:t>.</w:t>
      </w:r>
    </w:p>
    <w:p w14:paraId="24660CBA" w14:textId="522FF012" w:rsidR="00DF0779" w:rsidRPr="00F07C1D" w:rsidRDefault="00DF0779" w:rsidP="00F07C1D">
      <w:pPr>
        <w:pStyle w:val="root-block-node"/>
        <w:spacing w:before="0" w:beforeAutospacing="0" w:after="0" w:afterAutospacing="0"/>
        <w:ind w:left="720" w:firstLine="720"/>
        <w:jc w:val="center"/>
        <w:rPr>
          <w:b/>
        </w:rPr>
      </w:pPr>
      <w:r>
        <w:rPr>
          <w:b/>
        </w:rPr>
        <w:t>Web-based Document Management System in Life Science Organization</w:t>
      </w:r>
      <w:r>
        <w:rPr>
          <w:b/>
        </w:rPr>
        <w:tab/>
      </w:r>
    </w:p>
    <w:p w14:paraId="64E4D86C" w14:textId="77777777" w:rsidR="00FB5DDA" w:rsidRDefault="00FB5DDA" w:rsidP="00FB5DDA">
      <w:pPr>
        <w:pStyle w:val="root-block-node"/>
        <w:spacing w:after="360" w:afterAutospacing="0" w:line="360" w:lineRule="auto"/>
        <w:ind w:left="1440"/>
        <w:jc w:val="both"/>
      </w:pPr>
      <w:r>
        <w:t>A Web-based Document Management System developed by Sengol Mary J and Usha S in year 2015.</w:t>
      </w:r>
      <w:r>
        <w:rPr>
          <w:b/>
        </w:rPr>
        <w:t xml:space="preserve"> </w:t>
      </w:r>
      <w:r>
        <w:t>This system is used to manage and protect the storage of any type of information in an organization.</w:t>
      </w:r>
      <w:r>
        <w:rPr>
          <w:b/>
        </w:rPr>
        <w:t xml:space="preserve"> </w:t>
      </w:r>
      <w:r>
        <w:t xml:space="preserve">The content is stored within a centralized document management system (DMS) and is typically self-contained. It also stated that, web document system promotes searching and sharing of information. More so, document creation is the first step in the document lifecycle that initiates the document management workflow. The operations executed are creation, editing, review, approval, publishing, distribution, and reading. These phases are performed by the individuals who has a specific role with unique access to and responsibility for a document. Roles are important and these must be understood properly on what they can do to the system. The system adapts the previous system's document process and document management workflow; the current system is related to the </w:t>
      </w:r>
      <w:r>
        <w:lastRenderedPageBreak/>
        <w:t xml:space="preserve">developed system in terms of operations such as document creation, editing, and viewing. More so, it has also a similarity when it comes to who are accessing the documents. </w:t>
      </w:r>
    </w:p>
    <w:p w14:paraId="7871D50D" w14:textId="77777777" w:rsidR="003C11C6" w:rsidRDefault="00DF0779" w:rsidP="003C11C6">
      <w:pPr>
        <w:pStyle w:val="root-block-node"/>
        <w:spacing w:after="200" w:afterAutospacing="0"/>
        <w:ind w:left="1440"/>
        <w:jc w:val="both"/>
        <w:rPr>
          <w:b/>
        </w:rPr>
      </w:pPr>
      <w:r>
        <w:rPr>
          <w:b/>
        </w:rPr>
        <w:t xml:space="preserve">Development of a File Tracking System </w:t>
      </w:r>
      <w:r w:rsidR="003C11C6">
        <w:rPr>
          <w:b/>
        </w:rPr>
        <w:t>for Tertiary Institutions</w:t>
      </w:r>
    </w:p>
    <w:p w14:paraId="43D4960A" w14:textId="77777777" w:rsidR="00FB5DDA" w:rsidRDefault="00FB5DDA" w:rsidP="00FB5DDA">
      <w:pPr>
        <w:spacing w:after="360" w:line="360" w:lineRule="auto"/>
        <w:ind w:left="1440"/>
        <w:jc w:val="both"/>
        <w:rPr>
          <w:rFonts w:ascii="Times New Roman" w:hAnsi="Times New Roman" w:cs="Times New Roman"/>
          <w:sz w:val="24"/>
          <w:szCs w:val="24"/>
        </w:rPr>
      </w:pPr>
      <w:r>
        <w:rPr>
          <w:rFonts w:ascii="Times New Roman" w:hAnsi="Times New Roman" w:cs="Times New Roman"/>
          <w:sz w:val="24"/>
          <w:szCs w:val="24"/>
        </w:rPr>
        <w:t>A file tracking and document tracking software was launched by in 2013. The software is a user-friendly barcode-based tracking system. Information and Data Exchange Advanced System (IDEAS) is a file tracking system developed using Free and Open Source Software (FOSS) by the National Informatics Centre (NIC) in Kerala, India. A tracking system is used to keep track of moving people or things and provide a timely sequence of location data for further processing. The aim of this study is to create and implement an Electronic File Tracking System (EFTS). The EFTS developed in this study is a web application that can handle the generation and transportation of files from one employee's desk to the next. After defining critical functional and non-functional needs as well as precise workflows, the system was built using open source software. The system can process and track files in real time, including reports, choices, requests, and reminders. The system facilitates online tracking and delivers location data. The researchers created a web application whose purpose is to keep track of files that come into a government office, allowing them to easily record or query information about petitions or files received within their respective offices via the Internet. Furthermore, users, who include both citizens and officers, can track the movement of files, making the system transparent (Omoregbe et al., 2013).</w:t>
      </w:r>
    </w:p>
    <w:p w14:paraId="7AE74B56" w14:textId="69C1E1BF" w:rsidR="00DF0779" w:rsidRDefault="00DF0779" w:rsidP="003C11C6">
      <w:pPr>
        <w:pStyle w:val="root-block-node"/>
        <w:spacing w:after="200" w:afterAutospacing="0"/>
        <w:ind w:left="1440"/>
        <w:jc w:val="both"/>
        <w:rPr>
          <w:rFonts w:eastAsia="等线 Light"/>
          <w:i/>
        </w:rPr>
      </w:pPr>
      <w:r>
        <w:rPr>
          <w:b/>
        </w:rPr>
        <w:t xml:space="preserve">Document Tracking Technology to Support Indonesian </w:t>
      </w:r>
      <w:r w:rsidR="003C11C6">
        <w:rPr>
          <w:b/>
        </w:rPr>
        <w:t>Local E-Governments</w:t>
      </w:r>
    </w:p>
    <w:p w14:paraId="51FEF2AC" w14:textId="77777777" w:rsidR="00FB5DDA" w:rsidRDefault="00FB5DDA" w:rsidP="00FB5DDA">
      <w:pPr>
        <w:spacing w:after="36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To accelerate and expand economic development in Indonesia, the Indonesian government has launched many research and development programs and used many technologies including Information and communication technologies (ICT) to achieve the goal, especially in bureaucratic reformation. Having a document management system in place ensures that the documents can only be shared by the users that are authorized. Tracking documents ensures security, especially if your </w:t>
      </w:r>
      <w:r>
        <w:rPr>
          <w:rFonts w:ascii="Times New Roman" w:hAnsi="Times New Roman" w:cs="Times New Roman"/>
          <w:sz w:val="24"/>
          <w:szCs w:val="24"/>
        </w:rPr>
        <w:lastRenderedPageBreak/>
        <w:t>company interacts with sensitive or classified information frequently. To achieve the study's goal, the researchers created a Document Tracking Technology to Support Indonesian Local E-Governments. A document tracking system is intended to supplement these efforts at bureaucratic reform by facilitating government work processes across multiple sectors and layers. Furthermore, the researchers propose incorporating document tracking technology into the e-government business process. The use of document tracking systems is expected to make e-government implementation more efficient and effective. The document tracking system facilitates faster document delivery and easier document handling (Sunindyo et al., 2014).</w:t>
      </w:r>
    </w:p>
    <w:p w14:paraId="4BBE9582" w14:textId="27C03E73" w:rsidR="00DF0779" w:rsidRPr="003C11C6" w:rsidRDefault="00DF0779" w:rsidP="003C11C6">
      <w:pPr>
        <w:pStyle w:val="root-block-node"/>
        <w:spacing w:after="200" w:afterAutospacing="0"/>
        <w:ind w:left="720" w:firstLine="720"/>
        <w:jc w:val="both"/>
        <w:rPr>
          <w:b/>
        </w:rPr>
      </w:pPr>
      <w:r>
        <w:rPr>
          <w:b/>
        </w:rPr>
        <w:t>A Thesis Portal with Electronic Document Management System</w:t>
      </w:r>
    </w:p>
    <w:p w14:paraId="1A5DD85C" w14:textId="63BEDA07" w:rsidR="00DF0779" w:rsidRPr="003C11C6" w:rsidRDefault="00FB5DDA" w:rsidP="00FB5DDA">
      <w:pPr>
        <w:spacing w:after="36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According to Del Rosario (2016) in his developed system entitled: A Thesis Portal with Electronic Document Management System is a system that acts as a centralized location for accessing various Web resources. This study recommended the use of tag and search. A Tag is a keyword assigned to a piece of data, such as an internet bookmark, digital image, database record, or computer file. A search, on the other hand, is used to access a file or find information in a computer system. According to this study, the system collects information from various sources and combines it all in a single system, in which, it allows multiple users to access the information. It provides user a centralized location for content, data, and servers.  More so, electronic document management system helps to manage the documents electronically and provides security to the stored information. The developed system has three (3) distinct modules: storing, indexing, searching and retrieval. In the first module, storing, it handles the storage of approved proposal documents, thesis documents, teaser videos, request forms, and other documents uploaded in the digital repository. Second module is indexing, it handles the encoding of information about the document. It also includes tagging that would be used for easier searching. Lastly is the search and retrieval module that allows users of the system to search and view for the thesis documents in different ways. In conclusion, </w:t>
      </w:r>
      <w:r>
        <w:rPr>
          <w:rFonts w:ascii="Times New Roman" w:hAnsi="Times New Roman" w:cs="Times New Roman"/>
          <w:sz w:val="24"/>
          <w:szCs w:val="24"/>
        </w:rPr>
        <w:lastRenderedPageBreak/>
        <w:t>this system supports tag and search. It supports three different modules which are the storing, the indexing, the searching, and the retrieval.</w:t>
      </w:r>
    </w:p>
    <w:p w14:paraId="1D41F846" w14:textId="77777777" w:rsidR="00DF0779" w:rsidRDefault="00DF0779" w:rsidP="003C11C6">
      <w:pPr>
        <w:pStyle w:val="root-block-node"/>
        <w:spacing w:after="200" w:afterAutospacing="0" w:line="360" w:lineRule="auto"/>
        <w:ind w:left="1440"/>
        <w:jc w:val="both"/>
        <w:rPr>
          <w:b/>
        </w:rPr>
      </w:pPr>
      <w:r>
        <w:rPr>
          <w:b/>
        </w:rPr>
        <w:t>File Tracking System for University of Kashmir: Design Guidelines and Model Implementation</w:t>
      </w:r>
    </w:p>
    <w:p w14:paraId="232FEC9D" w14:textId="16CCBA05" w:rsidR="00FB5DDA" w:rsidRDefault="00FB5DDA" w:rsidP="00340F50">
      <w:pPr>
        <w:pStyle w:val="root-block-node"/>
        <w:spacing w:line="360" w:lineRule="auto"/>
        <w:ind w:left="1440"/>
        <w:jc w:val="both"/>
      </w:pPr>
      <w:r>
        <w:t>This study proposes a project based on the implementation of the File-Tracking System for the University of Kashmir. It looks into the University of Kashmir's current file flow system, as well as the proposed file-tracking system and how it works. It can generate receipts and files, update their status, open new files, track file movement, dispatch letters/files, and follow their progress among other things. According to the researchers, the system when implemented shall improve efficiency and effectiveness of the existing system, consistency of file records, resource management, and quality of administration. The system will pave a way towards adoption of complete e-governance wherein paperless file processing and its tracking is possible. This paper provides information about how it works, including user screens, user responsibilities, and reports through a design overview. It explains why existing file-tracking systems used by various government agencies are insufficient for the University of Kashmir (Bandaya et al., 2015).</w:t>
      </w:r>
    </w:p>
    <w:p w14:paraId="4709000C" w14:textId="77777777" w:rsidR="00340F50" w:rsidRPr="00FB5DDA" w:rsidRDefault="00340F50" w:rsidP="00340F50">
      <w:pPr>
        <w:pStyle w:val="root-block-node"/>
        <w:spacing w:line="360" w:lineRule="auto"/>
        <w:ind w:left="1440"/>
        <w:jc w:val="both"/>
      </w:pPr>
    </w:p>
    <w:p w14:paraId="779258B9" w14:textId="77777777" w:rsidR="00DF0779" w:rsidRDefault="00DF0779" w:rsidP="00DF0779">
      <w:pPr>
        <w:pStyle w:val="root-block-node"/>
        <w:spacing w:after="360" w:afterAutospacing="0" w:line="360" w:lineRule="auto"/>
        <w:ind w:left="720"/>
        <w:jc w:val="both"/>
        <w:rPr>
          <w:b/>
        </w:rPr>
      </w:pPr>
      <w:r>
        <w:rPr>
          <w:b/>
        </w:rPr>
        <w:t>Related Studies and/or Systems</w:t>
      </w:r>
    </w:p>
    <w:p w14:paraId="446299A8" w14:textId="77777777" w:rsidR="00DF0779" w:rsidRDefault="00DF0779" w:rsidP="00DF0779">
      <w:pPr>
        <w:pStyle w:val="root-block-node"/>
        <w:spacing w:after="240" w:afterAutospacing="0" w:line="360" w:lineRule="auto"/>
        <w:ind w:left="1440"/>
        <w:jc w:val="both"/>
        <w:rPr>
          <w:b/>
        </w:rPr>
      </w:pPr>
      <w:r>
        <w:rPr>
          <w:b/>
        </w:rPr>
        <w:t>Local</w:t>
      </w:r>
    </w:p>
    <w:p w14:paraId="5A6E72F1" w14:textId="77777777" w:rsidR="00340F50" w:rsidRDefault="00340F50" w:rsidP="00340F50">
      <w:pPr>
        <w:pStyle w:val="root-block-node"/>
        <w:spacing w:after="360" w:afterAutospacing="0" w:line="360" w:lineRule="auto"/>
        <w:ind w:left="1440"/>
        <w:jc w:val="both"/>
      </w:pPr>
      <w:r>
        <w:t xml:space="preserve">According to Manondo (2015) in her development of PRDP web-based document tracking system (DTS), this system was developed and implemented by PRDP National Project Coordination Office Monitoring and Evaluation Unit to facilitate online updating of PRDP documents’ status as a solution to their work concerns. Primarily, the use of PRD web-based DTS is designed to track the documents and protect the files from being lost. This shows that DTS is highly relevant when it comes to saving, tracking, and protecting document files of a certain organization. </w:t>
      </w:r>
      <w:r>
        <w:lastRenderedPageBreak/>
        <w:t xml:space="preserve">It also stated that, by means of online document tracking tool, PRDP staff will no longer rummage through piles just to monitor the status of documents. It also allows users to create and receive a transactions or documents with a unique reference number given on this system. It also features sections for released and completed transactions or documents in real-time. It has also included filing and endorsement in the DTS such as: memoranda, letters, and copies of business plans, feasibility studies and accomplishment reports among others. </w:t>
      </w:r>
    </w:p>
    <w:p w14:paraId="4C02249C" w14:textId="6B01CD6E" w:rsidR="00DF0779" w:rsidRPr="00340F50" w:rsidRDefault="00340F50" w:rsidP="00340F50">
      <w:pPr>
        <w:pStyle w:val="root-block-node"/>
        <w:spacing w:after="360" w:afterAutospacing="0" w:line="360" w:lineRule="auto"/>
        <w:ind w:left="1440"/>
        <w:jc w:val="both"/>
      </w:pPr>
      <w:r>
        <w:t>As what stated on the developed system, UP Document Tracking System (2020), technology has been more advanced and the increase emphasis on efficient information management, document tracking system have been a solution to improve the efficiency of retrieving documents online at any given time. One common problem that most of the staff or personnel have been facing is the tendency to lose track of document paths. Through the help of DTS, these systems are able to trace the movement of documents from origin to destination/s. It also said that the traditional way of processing paper is crucial because of some problems that the staff may encounter. However, determining when and how to transition from paper to digital documents can be challenging in this case. The Document Tracking System (DTS) of the University of the Philippines (UP) is an information system capable of tracking the paper trail of documents created within UP offices. The DTS includes information on the originating and receiving office and personnel, as well as the time elapsed between offices/units/departments. In this information system, document attachments, revisions, updates, and remarks are also supported.</w:t>
      </w:r>
    </w:p>
    <w:p w14:paraId="0ADE72F8" w14:textId="08C9A34B" w:rsidR="00DF0779" w:rsidRDefault="00DF0779" w:rsidP="003C11C6">
      <w:pPr>
        <w:pStyle w:val="root-block-node"/>
        <w:spacing w:after="360" w:afterAutospacing="0" w:line="360" w:lineRule="auto"/>
        <w:ind w:left="720" w:firstLine="720"/>
        <w:jc w:val="both"/>
        <w:rPr>
          <w:b/>
        </w:rPr>
      </w:pPr>
      <w:r>
        <w:rPr>
          <w:b/>
        </w:rPr>
        <w:t>Foreign</w:t>
      </w:r>
    </w:p>
    <w:p w14:paraId="068559A6" w14:textId="77777777" w:rsidR="00340F50" w:rsidRDefault="00340F50" w:rsidP="00340F50">
      <w:p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As stated in the existing document tracking system, GigaTrack (2021), it can benefit a variety of fields from identifying where important documents are located including: insurance firms, law offices, government agencies, corporations, and many more. This system also addresses the challenge of making it simple to record when items are moved or replaced. More so, the GigaTrack Document Tracking </w:t>
      </w:r>
      <w:r>
        <w:rPr>
          <w:rFonts w:ascii="Times New Roman" w:hAnsi="Times New Roman" w:cs="Times New Roman"/>
          <w:sz w:val="24"/>
          <w:szCs w:val="24"/>
        </w:rPr>
        <w:lastRenderedPageBreak/>
        <w:t>System has the implementation of barcodes and uses them to identify employees, locations, and material items. Through this feature, the user can simply scan the employee ID or location ID, particularly the documents that are assigned. Furthermore, the documents can be located quickly with a full chain of custody report available. This existing system has simple functionality, but it is more effective to use and faster to implement.</w:t>
      </w:r>
    </w:p>
    <w:p w14:paraId="44CCE03D" w14:textId="77777777" w:rsidR="00340F50" w:rsidRDefault="00340F50" w:rsidP="00340F50">
      <w:p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According to Zoho Project (2021) in his developed system, Document Management System, he provides cloud-based solutions to safely store, share and manage files. In this system, it allows all types of files to be stored in a centralized location by just using this document management software. This can benefit the users by easily accessing and sharing the documents or records with their team members every time and/or anywhere. More so, Zoho Docs offers an extensive document management system that contains Manage Files in one place, which includes documents, video clips, graphics, spreadsheets, and reports. The average project involves hundreds of different files, which are often spread across dozens of computers. Files are centrally stored and organized. Therefore, every user and team member are always informed regarding the status of their document files. One benefit of this system is that files can be shared from any location. Whether the user is in their house, office, outdoors, they can still share the files with their entire organization. Files can be also associated with tasks as well as organize in hierarchical folders that correspond to the organizational structure and workflow. The version of files is kept tracked. This system has automated key document process such as revision tracking, access control as well as search and retrieval.</w:t>
      </w:r>
      <w:r>
        <w:rPr>
          <w:rFonts w:ascii="Times New Roman" w:hAnsi="Times New Roman" w:cs="Times New Roman"/>
          <w:b/>
          <w:bCs/>
          <w:sz w:val="24"/>
          <w:szCs w:val="24"/>
        </w:rPr>
        <w:t xml:space="preserve"> </w:t>
      </w:r>
      <w:r>
        <w:rPr>
          <w:rFonts w:ascii="Times New Roman" w:hAnsi="Times New Roman" w:cs="Times New Roman"/>
          <w:bCs/>
          <w:sz w:val="24"/>
          <w:szCs w:val="24"/>
        </w:rPr>
        <w:t xml:space="preserve">It makes sure that all changes and updates are displayed with notes, dates, and author information. This is to let everyone particularly users, be informed with the latest version of every file. The user can also find the files more efficiently. It offers search tool in order the user to easily locate their documents. </w:t>
      </w:r>
      <w:r>
        <w:rPr>
          <w:rFonts w:ascii="Times New Roman" w:hAnsi="Times New Roman" w:cs="Times New Roman"/>
          <w:sz w:val="24"/>
          <w:szCs w:val="24"/>
        </w:rPr>
        <w:t>Indeed, through having a file search, by just using the title or content of the document, the user can instantly view the file.</w:t>
      </w:r>
    </w:p>
    <w:p w14:paraId="0182CF25" w14:textId="4AE9365F" w:rsidR="00D52C93" w:rsidRDefault="00340F50" w:rsidP="00367CCE">
      <w:pPr>
        <w:spacing w:after="360" w:line="360" w:lineRule="auto"/>
        <w:ind w:left="1440"/>
        <w:jc w:val="both"/>
        <w:rPr>
          <w:rFonts w:ascii="Times New Roman" w:hAnsi="Times New Roman" w:cs="Times New Roman"/>
          <w:sz w:val="24"/>
          <w:szCs w:val="24"/>
        </w:rPr>
      </w:pPr>
      <w:r>
        <w:rPr>
          <w:rFonts w:ascii="Times New Roman" w:hAnsi="Times New Roman" w:cs="Times New Roman"/>
          <w:sz w:val="24"/>
          <w:szCs w:val="24"/>
        </w:rPr>
        <w:lastRenderedPageBreak/>
        <w:t>According to File Hawk Barcode File Tracking System by General Data Company (2021), File Hawk barcode file tracking system automates and records the movement of files in and out of a file room with a few quick barcode scans.  Check files out to users and check them back in by scanning both the user barcode ID and the file ID. Print file barcodes, location barcodes, and user barcodes right through the system. Every transaction has date and time stamped providing an audit trail as to the movement of files. Files are checked in and checked out of the file room and moved from one location to another by scanning the file label barcode generated through the system and the user to whom the file was given. The Portable Data Terminal/Scanner will periodically capture a physical inventory by scanning all current files in the office and reporting discrepancies.</w:t>
      </w:r>
    </w:p>
    <w:p w14:paraId="6FD7B4B9" w14:textId="77777777" w:rsidR="00367CCE" w:rsidRDefault="00367CCE" w:rsidP="00367CCE">
      <w:pPr>
        <w:spacing w:after="360" w:line="360" w:lineRule="auto"/>
        <w:ind w:left="1440"/>
        <w:jc w:val="both"/>
        <w:rPr>
          <w:rFonts w:ascii="Times New Roman" w:hAnsi="Times New Roman" w:cs="Times New Roman"/>
          <w:sz w:val="24"/>
          <w:szCs w:val="24"/>
        </w:rPr>
      </w:pPr>
    </w:p>
    <w:p w14:paraId="02EADB8E" w14:textId="77777777" w:rsidR="00DF0779" w:rsidRDefault="00DF0779" w:rsidP="00DF0779">
      <w:pPr>
        <w:spacing w:after="360" w:line="360" w:lineRule="auto"/>
        <w:ind w:left="720"/>
        <w:jc w:val="both"/>
        <w:rPr>
          <w:rFonts w:ascii="Times New Roman" w:hAnsi="Times New Roman" w:cs="Times New Roman"/>
          <w:b/>
          <w:sz w:val="24"/>
          <w:szCs w:val="24"/>
        </w:rPr>
      </w:pPr>
      <w:r>
        <w:rPr>
          <w:rFonts w:ascii="Times New Roman" w:hAnsi="Times New Roman" w:cs="Times New Roman"/>
          <w:b/>
          <w:sz w:val="24"/>
          <w:szCs w:val="24"/>
        </w:rPr>
        <w:t>Synthesis</w:t>
      </w:r>
    </w:p>
    <w:p w14:paraId="4738A9C6" w14:textId="67327598" w:rsidR="00DF0779" w:rsidRDefault="00DF0779" w:rsidP="003C11C6">
      <w:pPr>
        <w:spacing w:after="360" w:line="360" w:lineRule="auto"/>
        <w:ind w:left="1440"/>
        <w:jc w:val="both"/>
        <w:rPr>
          <w:rFonts w:ascii="Times New Roman" w:hAnsi="Times New Roman" w:cs="Times New Roman"/>
          <w:sz w:val="24"/>
        </w:rPr>
      </w:pPr>
      <w:r>
        <w:rPr>
          <w:rFonts w:ascii="Times New Roman" w:hAnsi="Times New Roman" w:cs="Times New Roman"/>
          <w:sz w:val="24"/>
          <w:szCs w:val="24"/>
        </w:rPr>
        <w:t xml:space="preserve">In general, </w:t>
      </w:r>
      <w:r>
        <w:rPr>
          <w:rFonts w:ascii="Times New Roman" w:hAnsi="Times New Roman" w:cs="Times New Roman"/>
          <w:sz w:val="24"/>
        </w:rPr>
        <w:t xml:space="preserve">the study of the Document Tracking System shows to us how this system can be a great help, not just only in one specific field, but as well as in other fields who have document processing and managing operation. This proves that the implementation of DTS accelerates the employee's workflow without further processes and improves convenience at all times. As all mentioned in the previous mentioned articles, majority of the researchers and developers were using electronic DTS, online DTS, and web-based DTS. This simply means that online based systems are great when it comes to fastening work because locating and managing of document files can be easily processed. However, there are also some lapses in the previous </w:t>
      </w:r>
      <w:r>
        <w:rPr>
          <w:rFonts w:ascii="Times New Roman" w:hAnsi="Times New Roman" w:cs="Times New Roman"/>
          <w:sz w:val="24"/>
          <w:szCs w:val="24"/>
        </w:rPr>
        <w:t xml:space="preserve">studies. Most of the previous researchers have focused their ideas based on the positive use of technology towards society just like the use of online-based system. They have not included some necessary features that will probably help their proposed systems improve. </w:t>
      </w:r>
      <w:r>
        <w:rPr>
          <w:rFonts w:ascii="Times New Roman" w:hAnsi="Times New Roman" w:cs="Times New Roman"/>
          <w:sz w:val="24"/>
        </w:rPr>
        <w:t xml:space="preserve">Therefore, this research proposal will add new features to the previous system, the Document Tracking System, which does not recognize by the previous researchers. </w:t>
      </w:r>
      <w:r>
        <w:rPr>
          <w:rFonts w:ascii="Times New Roman" w:hAnsi="Times New Roman" w:cs="Times New Roman"/>
          <w:sz w:val="24"/>
          <w:szCs w:val="24"/>
        </w:rPr>
        <w:t xml:space="preserve">The researchers in most of the cited articles focused solely on tracking the movement of the document by having a </w:t>
      </w:r>
      <w:r>
        <w:rPr>
          <w:rFonts w:ascii="Times New Roman" w:hAnsi="Times New Roman" w:cs="Times New Roman"/>
          <w:sz w:val="24"/>
          <w:szCs w:val="24"/>
        </w:rPr>
        <w:lastRenderedPageBreak/>
        <w:t xml:space="preserve">tracking number. </w:t>
      </w:r>
      <w:r>
        <w:rPr>
          <w:rFonts w:ascii="Times New Roman" w:hAnsi="Times New Roman" w:cs="Times New Roman"/>
          <w:sz w:val="24"/>
        </w:rPr>
        <w:t xml:space="preserve">Therefore, the researchers of this research proposal have proposed a new feature which is the Automated SMS Notification. </w:t>
      </w:r>
    </w:p>
    <w:p w14:paraId="73CC731D" w14:textId="77777777" w:rsidR="00DF0779" w:rsidRDefault="00DF0779" w:rsidP="003C11C6">
      <w:pPr>
        <w:shd w:val="clear" w:color="auto" w:fill="FFFFFF"/>
        <w:spacing w:after="240" w:line="360" w:lineRule="auto"/>
        <w:ind w:left="720"/>
        <w:jc w:val="both"/>
        <w:rPr>
          <w:rFonts w:ascii="Times New Roman" w:hAnsi="Times New Roman"/>
          <w:b/>
          <w:color w:val="000000"/>
          <w:sz w:val="24"/>
          <w:szCs w:val="24"/>
        </w:rPr>
      </w:pPr>
      <w:r>
        <w:rPr>
          <w:rFonts w:ascii="Times New Roman" w:hAnsi="Times New Roman"/>
          <w:b/>
          <w:color w:val="000000"/>
          <w:sz w:val="24"/>
          <w:szCs w:val="24"/>
        </w:rPr>
        <w:t>Use Case Diagram</w:t>
      </w:r>
    </w:p>
    <w:p w14:paraId="4E0EC3FF" w14:textId="185B3612" w:rsidR="003C11C6" w:rsidRDefault="00DF0779" w:rsidP="006B09C4">
      <w:pPr>
        <w:spacing w:after="20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The use case diagrams represent a system’s activity and help in capturing of its requirements. </w:t>
      </w:r>
      <w:r w:rsidR="00D40AA9">
        <w:rPr>
          <w:rFonts w:ascii="Times New Roman" w:hAnsi="Times New Roman" w:cs="Times New Roman"/>
          <w:sz w:val="24"/>
          <w:szCs w:val="24"/>
        </w:rPr>
        <w:t>It is</w:t>
      </w:r>
      <w:r>
        <w:rPr>
          <w:rFonts w:ascii="Times New Roman" w:hAnsi="Times New Roman" w:cs="Times New Roman"/>
          <w:sz w:val="24"/>
          <w:szCs w:val="24"/>
        </w:rPr>
        <w:t xml:space="preserve"> a diagram that describes a system’s high-level functionality and scope. These diagrams also demonstrate how the system, and its actors interact with one another. To sum up, use-case diagram </w:t>
      </w:r>
      <w:r w:rsidRPr="00E4485E">
        <w:rPr>
          <w:rFonts w:ascii="Times New Roman" w:hAnsi="Times New Roman" w:cs="Times New Roman"/>
          <w:sz w:val="24"/>
          <w:szCs w:val="24"/>
        </w:rPr>
        <w:t>can</w:t>
      </w:r>
      <w:r>
        <w:rPr>
          <w:rFonts w:ascii="Times New Roman" w:hAnsi="Times New Roman" w:cs="Times New Roman"/>
          <w:sz w:val="24"/>
          <w:szCs w:val="24"/>
        </w:rPr>
        <w:t xml:space="preserve"> summarize the details of the system. The diagram above shows that actors can</w:t>
      </w:r>
      <w:r w:rsidR="006B09C4">
        <w:rPr>
          <w:rFonts w:ascii="Times New Roman" w:hAnsi="Times New Roman" w:cs="Times New Roman"/>
          <w:sz w:val="24"/>
          <w:szCs w:val="24"/>
        </w:rPr>
        <w:t xml:space="preserve"> sign in or access the system. </w:t>
      </w:r>
    </w:p>
    <w:p w14:paraId="50712F89" w14:textId="02E9A20E" w:rsidR="0073345B" w:rsidRDefault="00DF0779" w:rsidP="00AD6DCB">
      <w:pPr>
        <w:spacing w:after="360" w:line="360" w:lineRule="auto"/>
        <w:ind w:left="1440"/>
        <w:jc w:val="both"/>
        <w:rPr>
          <w:rFonts w:ascii="Times New Roman" w:hAnsi="Times New Roman"/>
          <w:sz w:val="24"/>
          <w:szCs w:val="24"/>
        </w:rPr>
      </w:pPr>
      <w:r>
        <w:rPr>
          <w:rFonts w:ascii="Times New Roman" w:hAnsi="Times New Roman"/>
          <w:sz w:val="24"/>
          <w:szCs w:val="24"/>
        </w:rPr>
        <w:t>A dashboard, documents, setup categories, employees, inquir</w:t>
      </w:r>
      <w:r>
        <w:rPr>
          <w:sz w:val="24"/>
          <w:szCs w:val="24"/>
        </w:rPr>
        <w:t>y</w:t>
      </w:r>
      <w:r>
        <w:rPr>
          <w:rFonts w:ascii="Times New Roman" w:hAnsi="Times New Roman"/>
          <w:sz w:val="24"/>
          <w:szCs w:val="24"/>
        </w:rPr>
        <w:t xml:space="preserve">, and SMS campaigns for administrators are all illustrated in the diagram. The </w:t>
      </w:r>
      <w:r w:rsidR="00AD6DCB">
        <w:rPr>
          <w:rFonts w:ascii="Times New Roman" w:hAnsi="Times New Roman"/>
          <w:sz w:val="24"/>
          <w:szCs w:val="24"/>
        </w:rPr>
        <w:t xml:space="preserve">actor can access the </w:t>
      </w:r>
      <w:r w:rsidR="00AD6DCB" w:rsidRPr="004F64D6">
        <w:rPr>
          <w:rFonts w:ascii="Times New Roman" w:hAnsi="Times New Roman"/>
          <w:sz w:val="24"/>
          <w:szCs w:val="24"/>
        </w:rPr>
        <w:t>first module</w:t>
      </w:r>
      <w:r w:rsidR="00C44F81">
        <w:rPr>
          <w:rFonts w:ascii="Times New Roman" w:hAnsi="Times New Roman"/>
          <w:sz w:val="24"/>
          <w:szCs w:val="24"/>
        </w:rPr>
        <w:t>,</w:t>
      </w:r>
      <w:r w:rsidR="00AD6DCB">
        <w:rPr>
          <w:rFonts w:ascii="Times New Roman" w:hAnsi="Times New Roman"/>
          <w:sz w:val="24"/>
          <w:szCs w:val="24"/>
        </w:rPr>
        <w:t xml:space="preserve"> which is the module for “dashboard”. In this module, it </w:t>
      </w:r>
      <w:r>
        <w:rPr>
          <w:rFonts w:ascii="Times New Roman" w:hAnsi="Times New Roman"/>
          <w:sz w:val="24"/>
          <w:szCs w:val="24"/>
        </w:rPr>
        <w:t>displays the total number of registered users</w:t>
      </w:r>
      <w:r w:rsidR="000B4B74">
        <w:rPr>
          <w:rFonts w:ascii="Times New Roman" w:hAnsi="Times New Roman"/>
          <w:sz w:val="24"/>
          <w:szCs w:val="24"/>
        </w:rPr>
        <w:t xml:space="preserve">. It includes </w:t>
      </w:r>
      <w:r>
        <w:rPr>
          <w:rFonts w:ascii="Times New Roman" w:hAnsi="Times New Roman"/>
          <w:sz w:val="24"/>
          <w:szCs w:val="24"/>
        </w:rPr>
        <w:t>add</w:t>
      </w:r>
      <w:r w:rsidR="000B4B74">
        <w:rPr>
          <w:rFonts w:ascii="Times New Roman" w:hAnsi="Times New Roman"/>
          <w:sz w:val="24"/>
          <w:szCs w:val="24"/>
        </w:rPr>
        <w:t>ing</w:t>
      </w:r>
      <w:r>
        <w:rPr>
          <w:rFonts w:ascii="Times New Roman" w:hAnsi="Times New Roman"/>
          <w:sz w:val="24"/>
          <w:szCs w:val="24"/>
        </w:rPr>
        <w:t xml:space="preserve"> new documents, </w:t>
      </w:r>
      <w:r w:rsidR="000B4B74">
        <w:rPr>
          <w:rFonts w:ascii="Times New Roman" w:hAnsi="Times New Roman"/>
          <w:sz w:val="24"/>
          <w:szCs w:val="24"/>
        </w:rPr>
        <w:t>and</w:t>
      </w:r>
      <w:r w:rsidR="005C6313">
        <w:rPr>
          <w:rFonts w:ascii="Times New Roman" w:hAnsi="Times New Roman"/>
          <w:sz w:val="24"/>
          <w:szCs w:val="24"/>
        </w:rPr>
        <w:t>,</w:t>
      </w:r>
      <w:r w:rsidR="000B4B74">
        <w:rPr>
          <w:rFonts w:ascii="Times New Roman" w:hAnsi="Times New Roman"/>
          <w:sz w:val="24"/>
          <w:szCs w:val="24"/>
        </w:rPr>
        <w:t xml:space="preserve"> </w:t>
      </w:r>
      <w:r>
        <w:rPr>
          <w:rFonts w:ascii="Times New Roman" w:hAnsi="Times New Roman"/>
          <w:sz w:val="24"/>
          <w:szCs w:val="24"/>
        </w:rPr>
        <w:t>creat</w:t>
      </w:r>
      <w:r w:rsidR="000B4B74">
        <w:rPr>
          <w:rFonts w:ascii="Times New Roman" w:hAnsi="Times New Roman"/>
          <w:sz w:val="24"/>
          <w:szCs w:val="24"/>
        </w:rPr>
        <w:t>ing</w:t>
      </w:r>
      <w:r>
        <w:rPr>
          <w:rFonts w:ascii="Times New Roman" w:hAnsi="Times New Roman"/>
          <w:sz w:val="24"/>
          <w:szCs w:val="24"/>
        </w:rPr>
        <w:t xml:space="preserve"> user accounts where admin assign</w:t>
      </w:r>
      <w:r>
        <w:rPr>
          <w:sz w:val="24"/>
          <w:szCs w:val="24"/>
        </w:rPr>
        <w:t>s</w:t>
      </w:r>
      <w:r>
        <w:rPr>
          <w:rFonts w:ascii="Times New Roman" w:hAnsi="Times New Roman"/>
          <w:sz w:val="24"/>
          <w:szCs w:val="24"/>
        </w:rPr>
        <w:t xml:space="preserve"> a department head per department and add employees</w:t>
      </w:r>
      <w:r w:rsidR="005C6313">
        <w:rPr>
          <w:rFonts w:ascii="Times New Roman" w:hAnsi="Times New Roman"/>
          <w:sz w:val="24"/>
          <w:szCs w:val="24"/>
        </w:rPr>
        <w:t>.</w:t>
      </w:r>
      <w:r w:rsidR="000B4B74">
        <w:rPr>
          <w:rFonts w:ascii="Times New Roman" w:hAnsi="Times New Roman"/>
          <w:sz w:val="24"/>
          <w:szCs w:val="24"/>
        </w:rPr>
        <w:t xml:space="preserve"> </w:t>
      </w:r>
      <w:r w:rsidR="000B4B74" w:rsidRPr="00E4485E">
        <w:rPr>
          <w:rFonts w:ascii="Times New Roman" w:hAnsi="Times New Roman"/>
          <w:sz w:val="24"/>
          <w:szCs w:val="24"/>
        </w:rPr>
        <w:t>It also includes</w:t>
      </w:r>
      <w:r w:rsidRPr="00E4485E">
        <w:rPr>
          <w:rFonts w:ascii="Times New Roman" w:hAnsi="Times New Roman"/>
          <w:sz w:val="24"/>
          <w:szCs w:val="24"/>
        </w:rPr>
        <w:t xml:space="preserve"> inquir</w:t>
      </w:r>
      <w:r w:rsidRPr="00E4485E">
        <w:rPr>
          <w:sz w:val="24"/>
          <w:szCs w:val="24"/>
        </w:rPr>
        <w:t>y</w:t>
      </w:r>
      <w:r w:rsidRPr="00E4485E">
        <w:rPr>
          <w:rFonts w:ascii="Times New Roman" w:hAnsi="Times New Roman"/>
          <w:sz w:val="24"/>
          <w:szCs w:val="24"/>
        </w:rPr>
        <w:t xml:space="preserve"> where all inquiries are stored</w:t>
      </w:r>
      <w:r w:rsidR="000B4B74" w:rsidRPr="00E4485E">
        <w:rPr>
          <w:rFonts w:ascii="Times New Roman" w:hAnsi="Times New Roman"/>
          <w:sz w:val="24"/>
          <w:szCs w:val="24"/>
        </w:rPr>
        <w:t>.</w:t>
      </w:r>
      <w:r w:rsidRPr="00E4485E">
        <w:rPr>
          <w:rFonts w:ascii="Times New Roman" w:hAnsi="Times New Roman"/>
          <w:sz w:val="24"/>
          <w:szCs w:val="24"/>
        </w:rPr>
        <w:t xml:space="preserve"> </w:t>
      </w:r>
      <w:r w:rsidR="000B4B74" w:rsidRPr="00E4485E">
        <w:rPr>
          <w:rFonts w:ascii="Times New Roman" w:hAnsi="Times New Roman" w:cs="Times New Roman"/>
          <w:sz w:val="24"/>
          <w:szCs w:val="24"/>
        </w:rPr>
        <w:t>M</w:t>
      </w:r>
      <w:r w:rsidRPr="00E4485E">
        <w:rPr>
          <w:rFonts w:ascii="Times New Roman" w:hAnsi="Times New Roman" w:cs="Times New Roman"/>
          <w:sz w:val="24"/>
          <w:szCs w:val="24"/>
        </w:rPr>
        <w:t>y recent documents</w:t>
      </w:r>
      <w:r w:rsidR="000B4B74" w:rsidRPr="00E4485E">
        <w:rPr>
          <w:rFonts w:ascii="Times New Roman" w:hAnsi="Times New Roman" w:cs="Times New Roman"/>
          <w:sz w:val="24"/>
          <w:szCs w:val="24"/>
        </w:rPr>
        <w:t xml:space="preserve"> are also included</w:t>
      </w:r>
      <w:r w:rsidR="00AF61DB">
        <w:rPr>
          <w:rFonts w:ascii="Times New Roman" w:hAnsi="Times New Roman" w:cs="Times New Roman"/>
          <w:sz w:val="24"/>
          <w:szCs w:val="24"/>
        </w:rPr>
        <w:t xml:space="preserve"> in this module</w:t>
      </w:r>
      <w:r w:rsidR="00431161">
        <w:rPr>
          <w:rFonts w:ascii="Times New Roman" w:hAnsi="Times New Roman" w:cs="Times New Roman"/>
          <w:sz w:val="24"/>
          <w:szCs w:val="24"/>
        </w:rPr>
        <w:t>.</w:t>
      </w:r>
      <w:r w:rsidRPr="00E4485E">
        <w:rPr>
          <w:rFonts w:ascii="Times New Roman" w:hAnsi="Times New Roman" w:cs="Times New Roman"/>
          <w:sz w:val="24"/>
          <w:szCs w:val="24"/>
        </w:rPr>
        <w:t xml:space="preserve"> </w:t>
      </w:r>
      <w:r w:rsidR="00431161">
        <w:rPr>
          <w:rFonts w:ascii="Times New Roman" w:hAnsi="Times New Roman" w:cs="Times New Roman"/>
          <w:sz w:val="24"/>
          <w:szCs w:val="24"/>
        </w:rPr>
        <w:t>It</w:t>
      </w:r>
      <w:r w:rsidRPr="00E4485E">
        <w:rPr>
          <w:rFonts w:ascii="Times New Roman" w:eastAsia="SimSun" w:hAnsi="Times New Roman" w:cs="Times New Roman"/>
          <w:sz w:val="24"/>
          <w:szCs w:val="24"/>
          <w:shd w:val="clear" w:color="auto" w:fill="FFFFFF"/>
        </w:rPr>
        <w:t xml:space="preserve"> displays a submenu that lists </w:t>
      </w:r>
      <w:r w:rsidR="000B4B74" w:rsidRPr="00E4485E">
        <w:rPr>
          <w:rFonts w:ascii="Times New Roman" w:eastAsia="SimSun" w:hAnsi="Times New Roman" w:cs="Times New Roman"/>
          <w:sz w:val="24"/>
          <w:szCs w:val="24"/>
          <w:shd w:val="clear" w:color="auto" w:fill="FFFFFF"/>
        </w:rPr>
        <w:t>the</w:t>
      </w:r>
      <w:r w:rsidRPr="00E4485E">
        <w:rPr>
          <w:rFonts w:ascii="Times New Roman" w:eastAsia="SimSun" w:hAnsi="Times New Roman" w:cs="Times New Roman"/>
          <w:sz w:val="24"/>
          <w:szCs w:val="24"/>
          <w:shd w:val="clear" w:color="auto" w:fill="FFFFFF"/>
        </w:rPr>
        <w:t xml:space="preserve"> recent activities or opened files</w:t>
      </w:r>
      <w:r w:rsidR="000B4B74" w:rsidRPr="00E4485E">
        <w:rPr>
          <w:rFonts w:ascii="Times New Roman" w:eastAsia="SimSun" w:hAnsi="Times New Roman" w:cs="Times New Roman"/>
          <w:sz w:val="24"/>
          <w:szCs w:val="24"/>
          <w:shd w:val="clear" w:color="auto" w:fill="FFFFFF"/>
        </w:rPr>
        <w:t>, a</w:t>
      </w:r>
      <w:r w:rsidRPr="00E4485E">
        <w:rPr>
          <w:rFonts w:ascii="Times New Roman" w:hAnsi="Times New Roman" w:cs="Times New Roman"/>
          <w:sz w:val="24"/>
          <w:szCs w:val="24"/>
        </w:rPr>
        <w:t>s well as repositories.</w:t>
      </w:r>
      <w:r>
        <w:rPr>
          <w:rFonts w:ascii="Times New Roman" w:hAnsi="Times New Roman"/>
          <w:sz w:val="24"/>
          <w:szCs w:val="24"/>
        </w:rPr>
        <w:t xml:space="preserve"> </w:t>
      </w:r>
    </w:p>
    <w:p w14:paraId="1D60413E" w14:textId="6AE13560" w:rsidR="0073345B" w:rsidRPr="0073345B" w:rsidRDefault="00485ADD" w:rsidP="00AD6DCB">
      <w:pPr>
        <w:spacing w:after="360" w:line="360" w:lineRule="auto"/>
        <w:ind w:left="1440"/>
        <w:jc w:val="both"/>
        <w:rPr>
          <w:rFonts w:ascii="Times New Roman" w:hAnsi="Times New Roman" w:cs="Times New Roman"/>
          <w:color w:val="0070C0"/>
          <w:sz w:val="24"/>
          <w:szCs w:val="24"/>
        </w:rPr>
      </w:pPr>
      <w:r w:rsidRPr="00EA51EE">
        <w:rPr>
          <w:rFonts w:ascii="Times New Roman" w:hAnsi="Times New Roman" w:cs="Times New Roman"/>
          <w:sz w:val="24"/>
          <w:shd w:val="clear" w:color="auto" w:fill="FFFFFF"/>
        </w:rPr>
        <w:t>Second is the mo</w:t>
      </w:r>
      <w:r w:rsidR="00246C94">
        <w:rPr>
          <w:rFonts w:ascii="Times New Roman" w:hAnsi="Times New Roman" w:cs="Times New Roman"/>
          <w:sz w:val="24"/>
          <w:shd w:val="clear" w:color="auto" w:fill="FFFFFF"/>
        </w:rPr>
        <w:t>dule for documents. This module i</w:t>
      </w:r>
      <w:r w:rsidRPr="00EA51EE">
        <w:rPr>
          <w:rFonts w:ascii="Times New Roman" w:hAnsi="Times New Roman" w:cs="Times New Roman"/>
          <w:sz w:val="24"/>
          <w:shd w:val="clear" w:color="auto" w:fill="FFFFFF"/>
        </w:rPr>
        <w:t>ncludes the </w:t>
      </w:r>
      <w:r>
        <w:rPr>
          <w:rFonts w:ascii="Times New Roman" w:hAnsi="Times New Roman" w:cs="Times New Roman"/>
          <w:sz w:val="24"/>
          <w:shd w:val="clear" w:color="auto" w:fill="FFFFFF"/>
        </w:rPr>
        <w:t xml:space="preserve">categories: Add new document, received document, drafts, repositories, and archive. </w:t>
      </w:r>
      <w:r w:rsidR="00933A50">
        <w:rPr>
          <w:rFonts w:ascii="Times New Roman" w:hAnsi="Times New Roman" w:cs="Times New Roman"/>
          <w:sz w:val="24"/>
          <w:shd w:val="clear" w:color="auto" w:fill="FFFFFF"/>
        </w:rPr>
        <w:t xml:space="preserve">In the first category of this module </w:t>
      </w:r>
      <w:r w:rsidRPr="00EA51EE">
        <w:rPr>
          <w:rFonts w:ascii="Times New Roman" w:hAnsi="Times New Roman" w:cs="Times New Roman"/>
          <w:sz w:val="24"/>
        </w:rPr>
        <w:t xml:space="preserve">which is </w:t>
      </w:r>
      <w:r w:rsidR="00933A50">
        <w:rPr>
          <w:rFonts w:ascii="Times New Roman" w:hAnsi="Times New Roman" w:cs="Times New Roman"/>
          <w:sz w:val="24"/>
        </w:rPr>
        <w:t>the adding of</w:t>
      </w:r>
      <w:r w:rsidRPr="00EA51EE">
        <w:rPr>
          <w:rFonts w:ascii="Times New Roman" w:hAnsi="Times New Roman" w:cs="Times New Roman"/>
          <w:sz w:val="24"/>
        </w:rPr>
        <w:t xml:space="preserve"> new document, the actor can add a new document and </w:t>
      </w:r>
      <w:r w:rsidR="00933A50">
        <w:rPr>
          <w:rFonts w:ascii="Times New Roman" w:hAnsi="Times New Roman" w:cs="Times New Roman"/>
          <w:sz w:val="24"/>
        </w:rPr>
        <w:t xml:space="preserve">can </w:t>
      </w:r>
      <w:r w:rsidRPr="00EA51EE">
        <w:rPr>
          <w:rFonts w:ascii="Times New Roman" w:hAnsi="Times New Roman" w:cs="Times New Roman"/>
          <w:sz w:val="24"/>
        </w:rPr>
        <w:t xml:space="preserve">send </w:t>
      </w:r>
      <w:r w:rsidR="00933A50">
        <w:rPr>
          <w:rFonts w:ascii="Times New Roman" w:hAnsi="Times New Roman" w:cs="Times New Roman"/>
          <w:sz w:val="24"/>
        </w:rPr>
        <w:t>it directly</w:t>
      </w:r>
      <w:r w:rsidRPr="00EA51EE">
        <w:rPr>
          <w:rFonts w:ascii="Times New Roman" w:hAnsi="Times New Roman" w:cs="Times New Roman"/>
          <w:sz w:val="24"/>
        </w:rPr>
        <w:t xml:space="preserve"> to the recipients.</w:t>
      </w:r>
      <w:r>
        <w:rPr>
          <w:rFonts w:ascii="Times New Roman" w:hAnsi="Times New Roman" w:cs="Times New Roman"/>
          <w:sz w:val="24"/>
        </w:rPr>
        <w:t xml:space="preserve"> They can also save the added document as a draft if the actors want to send it later. On the other hand, </w:t>
      </w:r>
      <w:r w:rsidRPr="0045150B">
        <w:rPr>
          <w:rFonts w:ascii="Times New Roman" w:hAnsi="Times New Roman" w:cs="Times New Roman"/>
          <w:sz w:val="24"/>
        </w:rPr>
        <w:t>all incoming documents sent by other releasers will direct their sent documents to the received document</w:t>
      </w:r>
      <w:r>
        <w:rPr>
          <w:rFonts w:ascii="Times New Roman" w:hAnsi="Times New Roman" w:cs="Times New Roman"/>
          <w:sz w:val="24"/>
        </w:rPr>
        <w:t xml:space="preserve">. Another category is drafts, it allows actors to save work </w:t>
      </w:r>
      <w:r>
        <w:rPr>
          <w:rFonts w:ascii="Times New Roman" w:hAnsi="Times New Roman" w:cs="Times New Roman"/>
          <w:sz w:val="24"/>
          <w:szCs w:val="24"/>
        </w:rPr>
        <w:t xml:space="preserve">that they need to send later. The repositories which are a list of the actors’ locations where they store a set of files. </w:t>
      </w:r>
    </w:p>
    <w:p w14:paraId="53DD50D5" w14:textId="77777777" w:rsidR="00F41202" w:rsidRDefault="00AD6DCB" w:rsidP="00AD6DCB">
      <w:pPr>
        <w:spacing w:after="36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The </w:t>
      </w:r>
      <w:r w:rsidR="006B09C4" w:rsidRPr="004F64D6">
        <w:rPr>
          <w:rFonts w:ascii="Times New Roman" w:hAnsi="Times New Roman" w:cs="Times New Roman"/>
          <w:sz w:val="24"/>
          <w:szCs w:val="24"/>
        </w:rPr>
        <w:t>third</w:t>
      </w:r>
      <w:r>
        <w:rPr>
          <w:rFonts w:ascii="Times New Roman" w:hAnsi="Times New Roman" w:cs="Times New Roman"/>
          <w:sz w:val="24"/>
          <w:szCs w:val="24"/>
        </w:rPr>
        <w:t xml:space="preserve"> module </w:t>
      </w:r>
      <w:r w:rsidR="00DF0779">
        <w:rPr>
          <w:rFonts w:ascii="Times New Roman" w:hAnsi="Times New Roman" w:cs="Times New Roman"/>
          <w:sz w:val="24"/>
          <w:szCs w:val="24"/>
        </w:rPr>
        <w:t xml:space="preserve">is “setup categories,” which include managing departments and document types. The </w:t>
      </w:r>
      <w:r w:rsidR="006B09C4" w:rsidRPr="004F64D6">
        <w:rPr>
          <w:rFonts w:ascii="Times New Roman" w:hAnsi="Times New Roman" w:cs="Times New Roman"/>
          <w:sz w:val="24"/>
          <w:szCs w:val="24"/>
        </w:rPr>
        <w:t>fourth</w:t>
      </w:r>
      <w:r w:rsidR="00DF0779">
        <w:rPr>
          <w:rFonts w:ascii="Times New Roman" w:hAnsi="Times New Roman" w:cs="Times New Roman"/>
          <w:sz w:val="24"/>
          <w:szCs w:val="24"/>
        </w:rPr>
        <w:t xml:space="preserve"> module is</w:t>
      </w:r>
      <w:r w:rsidR="00D65F72">
        <w:rPr>
          <w:rFonts w:ascii="Times New Roman" w:hAnsi="Times New Roman" w:cs="Times New Roman"/>
          <w:sz w:val="24"/>
          <w:szCs w:val="24"/>
        </w:rPr>
        <w:t xml:space="preserve"> about</w:t>
      </w:r>
      <w:r w:rsidR="00DF0779">
        <w:rPr>
          <w:rFonts w:ascii="Times New Roman" w:hAnsi="Times New Roman" w:cs="Times New Roman"/>
          <w:sz w:val="24"/>
          <w:szCs w:val="24"/>
        </w:rPr>
        <w:t xml:space="preserve"> “employees,” which include </w:t>
      </w:r>
      <w:r w:rsidR="00DF0779">
        <w:rPr>
          <w:rFonts w:ascii="Times New Roman" w:hAnsi="Times New Roman" w:cs="Times New Roman"/>
          <w:sz w:val="24"/>
          <w:szCs w:val="24"/>
        </w:rPr>
        <w:lastRenderedPageBreak/>
        <w:t>employee</w:t>
      </w:r>
      <w:r w:rsidR="00F41202">
        <w:rPr>
          <w:rFonts w:ascii="Times New Roman" w:hAnsi="Times New Roman" w:cs="Times New Roman"/>
          <w:sz w:val="24"/>
          <w:szCs w:val="24"/>
        </w:rPr>
        <w:t>’s</w:t>
      </w:r>
      <w:r w:rsidR="00DF0779">
        <w:rPr>
          <w:rFonts w:ascii="Times New Roman" w:hAnsi="Times New Roman" w:cs="Times New Roman"/>
          <w:sz w:val="24"/>
          <w:szCs w:val="24"/>
        </w:rPr>
        <w:t xml:space="preserve"> profile, where the batch uploading occurred. Administrators have access to users account setup and manage users’ accounts where only the administrator has access to user account setup. When configuration takes place, administrator </w:t>
      </w:r>
      <w:r w:rsidR="00A34561">
        <w:rPr>
          <w:rFonts w:ascii="Times New Roman" w:hAnsi="Times New Roman" w:cs="Times New Roman"/>
          <w:sz w:val="24"/>
          <w:szCs w:val="24"/>
        </w:rPr>
        <w:t>is</w:t>
      </w:r>
      <w:r w:rsidR="00DF0779">
        <w:rPr>
          <w:rFonts w:ascii="Times New Roman" w:hAnsi="Times New Roman" w:cs="Times New Roman"/>
          <w:sz w:val="24"/>
          <w:szCs w:val="24"/>
        </w:rPr>
        <w:t xml:space="preserve"> allowed to configure or modify employee account-related information and inquiries, and to quickly find or view a list of employee</w:t>
      </w:r>
      <w:r w:rsidR="006C37D4">
        <w:rPr>
          <w:rFonts w:ascii="Times New Roman" w:hAnsi="Times New Roman" w:cs="Times New Roman"/>
          <w:sz w:val="24"/>
          <w:szCs w:val="24"/>
        </w:rPr>
        <w:t>’s</w:t>
      </w:r>
      <w:r w:rsidR="00DF0779">
        <w:rPr>
          <w:rFonts w:ascii="Times New Roman" w:hAnsi="Times New Roman" w:cs="Times New Roman"/>
          <w:sz w:val="24"/>
          <w:szCs w:val="24"/>
        </w:rPr>
        <w:t xml:space="preserve"> information. </w:t>
      </w:r>
    </w:p>
    <w:p w14:paraId="294771A0" w14:textId="65ACBCA5" w:rsidR="00DF0779" w:rsidRDefault="00D72FCE" w:rsidP="00AD6DCB">
      <w:pPr>
        <w:spacing w:after="360" w:line="360" w:lineRule="auto"/>
        <w:ind w:left="1440"/>
        <w:jc w:val="both"/>
        <w:rPr>
          <w:rFonts w:ascii="Times New Roman" w:hAnsi="Times New Roman" w:cs="Times New Roman"/>
          <w:sz w:val="24"/>
          <w:szCs w:val="24"/>
        </w:rPr>
      </w:pPr>
      <w:r>
        <w:rPr>
          <w:rFonts w:ascii="Times New Roman" w:hAnsi="Times New Roman" w:cs="Times New Roman"/>
          <w:sz w:val="24"/>
        </w:rPr>
        <w:t>Fifth is the inquiry module</w:t>
      </w:r>
      <w:r w:rsidRPr="00712551">
        <w:rPr>
          <w:rFonts w:ascii="Times New Roman" w:hAnsi="Times New Roman" w:cs="Times New Roman"/>
          <w:sz w:val="24"/>
          <w:szCs w:val="24"/>
        </w:rPr>
        <w:t>. In this module, the admin actor can search for departments and the registered users under those departments</w:t>
      </w:r>
      <w:r w:rsidR="00F41202">
        <w:rPr>
          <w:rFonts w:ascii="Times New Roman" w:hAnsi="Times New Roman" w:cs="Times New Roman"/>
          <w:sz w:val="24"/>
          <w:szCs w:val="24"/>
        </w:rPr>
        <w:t xml:space="preserve"> can</w:t>
      </w:r>
      <w:r>
        <w:rPr>
          <w:rFonts w:ascii="Times New Roman" w:hAnsi="Times New Roman" w:cs="Times New Roman"/>
          <w:sz w:val="24"/>
          <w:szCs w:val="24"/>
        </w:rPr>
        <w:t xml:space="preserve"> track the route of the documents and status of the sent documents.</w:t>
      </w:r>
      <w:r w:rsidR="00E4485E">
        <w:rPr>
          <w:rFonts w:ascii="Times New Roman" w:hAnsi="Times New Roman" w:cs="Times New Roman"/>
          <w:sz w:val="24"/>
          <w:szCs w:val="24"/>
        </w:rPr>
        <w:t xml:space="preserve"> </w:t>
      </w:r>
      <w:r w:rsidR="00DF0779">
        <w:rPr>
          <w:rFonts w:ascii="Times New Roman" w:hAnsi="Times New Roman" w:cs="Times New Roman"/>
          <w:sz w:val="24"/>
          <w:szCs w:val="24"/>
        </w:rPr>
        <w:t>Lastly</w:t>
      </w:r>
      <w:r w:rsidR="008475E3">
        <w:rPr>
          <w:rFonts w:ascii="Times New Roman" w:hAnsi="Times New Roman" w:cs="Times New Roman"/>
          <w:sz w:val="24"/>
          <w:szCs w:val="24"/>
        </w:rPr>
        <w:t xml:space="preserve"> is the SMS campaign</w:t>
      </w:r>
      <w:r w:rsidR="00DF0779">
        <w:rPr>
          <w:rFonts w:ascii="Times New Roman" w:hAnsi="Times New Roman" w:cs="Times New Roman"/>
          <w:sz w:val="24"/>
          <w:szCs w:val="24"/>
        </w:rPr>
        <w:t xml:space="preserve"> module</w:t>
      </w:r>
      <w:r w:rsidR="00F41202">
        <w:rPr>
          <w:rFonts w:ascii="Times New Roman" w:hAnsi="Times New Roman" w:cs="Times New Roman"/>
          <w:sz w:val="24"/>
          <w:szCs w:val="24"/>
        </w:rPr>
        <w:t xml:space="preserve"> which</w:t>
      </w:r>
      <w:r w:rsidR="00DF0779">
        <w:rPr>
          <w:rFonts w:ascii="Times New Roman" w:hAnsi="Times New Roman" w:cs="Times New Roman"/>
          <w:sz w:val="24"/>
          <w:szCs w:val="24"/>
        </w:rPr>
        <w:t xml:space="preserve"> includes SMS Notification feature where the administrator can notify the department head according to announcements and if the employee in their department ha</w:t>
      </w:r>
      <w:r w:rsidR="009A7E79">
        <w:rPr>
          <w:rFonts w:ascii="Times New Roman" w:hAnsi="Times New Roman" w:cs="Times New Roman"/>
          <w:sz w:val="24"/>
          <w:szCs w:val="24"/>
        </w:rPr>
        <w:t>s</w:t>
      </w:r>
      <w:r w:rsidR="00DF0779">
        <w:rPr>
          <w:rFonts w:ascii="Times New Roman" w:hAnsi="Times New Roman" w:cs="Times New Roman"/>
          <w:sz w:val="24"/>
          <w:szCs w:val="24"/>
        </w:rPr>
        <w:t xml:space="preserve"> not yet sent the documents.</w:t>
      </w:r>
      <w:bookmarkStart w:id="1" w:name="_GoBack"/>
      <w:bookmarkEnd w:id="1"/>
    </w:p>
    <w:p w14:paraId="27D3AC93" w14:textId="108D85A3" w:rsidR="00DF0779" w:rsidRDefault="00DF0779" w:rsidP="00A67E0D">
      <w:pPr>
        <w:spacing w:after="360" w:line="360" w:lineRule="auto"/>
        <w:ind w:left="1440"/>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806720" behindDoc="0" locked="0" layoutInCell="1" allowOverlap="1" wp14:anchorId="128A272B" wp14:editId="06A7C226">
            <wp:simplePos x="0" y="0"/>
            <wp:positionH relativeFrom="margin">
              <wp:posOffset>-664298</wp:posOffset>
            </wp:positionH>
            <wp:positionV relativeFrom="paragraph">
              <wp:posOffset>308610</wp:posOffset>
            </wp:positionV>
            <wp:extent cx="6735445" cy="5327650"/>
            <wp:effectExtent l="0" t="0" r="8255"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35445" cy="5327650"/>
                    </a:xfrm>
                    <a:prstGeom prst="rect">
                      <a:avLst/>
                    </a:prstGeom>
                  </pic:spPr>
                </pic:pic>
              </a:graphicData>
            </a:graphic>
          </wp:anchor>
        </w:drawing>
      </w:r>
      <w:r>
        <w:rPr>
          <w:rFonts w:ascii="Times New Roman" w:hAnsi="Times New Roman" w:cs="Times New Roman"/>
          <w:sz w:val="24"/>
          <w:szCs w:val="24"/>
        </w:rPr>
        <w:t>Diagram 1</w:t>
      </w:r>
    </w:p>
    <w:p w14:paraId="7E903F44" w14:textId="77777777" w:rsidR="00DF0779" w:rsidRDefault="00DF0779" w:rsidP="00DF0779">
      <w:pPr>
        <w:spacing w:after="360" w:line="360" w:lineRule="auto"/>
        <w:jc w:val="both"/>
        <w:rPr>
          <w:rFonts w:ascii="Times New Roman" w:hAnsi="Times New Roman" w:cs="Times New Roman"/>
          <w:sz w:val="24"/>
          <w:szCs w:val="24"/>
        </w:rPr>
      </w:pPr>
    </w:p>
    <w:p w14:paraId="7ED818EC" w14:textId="2F73AE90" w:rsidR="00DF0779" w:rsidRDefault="00927A60" w:rsidP="00DF0779">
      <w:pPr>
        <w:spacing w:after="36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The second diagram illustrates the department head’s access. The module </w:t>
      </w:r>
      <w:r w:rsidR="00DF0779">
        <w:rPr>
          <w:rFonts w:ascii="Times New Roman" w:hAnsi="Times New Roman" w:cs="Times New Roman"/>
          <w:sz w:val="24"/>
          <w:szCs w:val="24"/>
        </w:rPr>
        <w:t>represented as a “dashb</w:t>
      </w:r>
      <w:r>
        <w:rPr>
          <w:rFonts w:ascii="Times New Roman" w:hAnsi="Times New Roman" w:cs="Times New Roman"/>
          <w:sz w:val="24"/>
          <w:szCs w:val="24"/>
        </w:rPr>
        <w:t>oard” in the diagram below. It</w:t>
      </w:r>
      <w:r w:rsidR="00DF0779">
        <w:rPr>
          <w:rFonts w:ascii="Times New Roman" w:hAnsi="Times New Roman" w:cs="Times New Roman"/>
          <w:sz w:val="24"/>
          <w:szCs w:val="24"/>
        </w:rPr>
        <w:t xml:space="preserve"> includes total employee</w:t>
      </w:r>
      <w:r w:rsidR="001C1753">
        <w:rPr>
          <w:rFonts w:ascii="Times New Roman" w:hAnsi="Times New Roman" w:cs="Times New Roman"/>
          <w:sz w:val="24"/>
          <w:szCs w:val="24"/>
        </w:rPr>
        <w:t>s</w:t>
      </w:r>
      <w:r w:rsidR="00DF0779">
        <w:rPr>
          <w:rFonts w:ascii="Times New Roman" w:hAnsi="Times New Roman" w:cs="Times New Roman"/>
          <w:sz w:val="24"/>
          <w:szCs w:val="24"/>
        </w:rPr>
        <w:t>, add new document, and create user account where each department head assigns a receiver and releasing officer, my recent documents</w:t>
      </w:r>
      <w:r w:rsidR="00DE3DEB">
        <w:rPr>
          <w:rFonts w:ascii="Times New Roman" w:hAnsi="Times New Roman" w:cs="Times New Roman"/>
          <w:sz w:val="24"/>
          <w:szCs w:val="24"/>
        </w:rPr>
        <w:t>,</w:t>
      </w:r>
      <w:r w:rsidR="00DF0779">
        <w:rPr>
          <w:rFonts w:ascii="Times New Roman" w:hAnsi="Times New Roman" w:cs="Times New Roman"/>
          <w:sz w:val="24"/>
          <w:szCs w:val="24"/>
        </w:rPr>
        <w:t xml:space="preserve"> and repositories.</w:t>
      </w:r>
      <w:r>
        <w:rPr>
          <w:rFonts w:ascii="Times New Roman" w:hAnsi="Times New Roman" w:cs="Times New Roman"/>
          <w:sz w:val="24"/>
          <w:szCs w:val="24"/>
        </w:rPr>
        <w:t xml:space="preserve"> The main purpose of “Documents,” is to add</w:t>
      </w:r>
      <w:r w:rsidR="00DF0779">
        <w:rPr>
          <w:rFonts w:ascii="Times New Roman" w:hAnsi="Times New Roman" w:cs="Times New Roman"/>
          <w:sz w:val="24"/>
          <w:szCs w:val="24"/>
        </w:rPr>
        <w:t xml:space="preserve"> new docu</w:t>
      </w:r>
      <w:r>
        <w:rPr>
          <w:rFonts w:ascii="Times New Roman" w:hAnsi="Times New Roman" w:cs="Times New Roman"/>
          <w:sz w:val="24"/>
          <w:szCs w:val="24"/>
        </w:rPr>
        <w:t>ment, receive</w:t>
      </w:r>
      <w:r w:rsidR="00DF0779">
        <w:rPr>
          <w:rFonts w:ascii="Times New Roman" w:hAnsi="Times New Roman" w:cs="Times New Roman"/>
          <w:sz w:val="24"/>
          <w:szCs w:val="24"/>
        </w:rPr>
        <w:t xml:space="preserve"> a document, </w:t>
      </w:r>
      <w:r>
        <w:rPr>
          <w:rFonts w:ascii="Times New Roman" w:hAnsi="Times New Roman" w:cs="Times New Roman"/>
          <w:sz w:val="24"/>
          <w:szCs w:val="24"/>
        </w:rPr>
        <w:t xml:space="preserve">store </w:t>
      </w:r>
      <w:r w:rsidR="00DF0779">
        <w:rPr>
          <w:rFonts w:ascii="Times New Roman" w:hAnsi="Times New Roman" w:cs="Times New Roman"/>
          <w:sz w:val="24"/>
          <w:szCs w:val="24"/>
        </w:rPr>
        <w:t>drafts, repositories, and archive/archiving. “Setup categories,” includes manage department and manage document type. “Users” contains a list of employee</w:t>
      </w:r>
      <w:r w:rsidR="001C1753">
        <w:rPr>
          <w:rFonts w:ascii="Times New Roman" w:hAnsi="Times New Roman" w:cs="Times New Roman"/>
          <w:sz w:val="24"/>
          <w:szCs w:val="24"/>
        </w:rPr>
        <w:t>’</w:t>
      </w:r>
      <w:r w:rsidR="00DF0779">
        <w:rPr>
          <w:rFonts w:ascii="Times New Roman" w:hAnsi="Times New Roman" w:cs="Times New Roman"/>
          <w:sz w:val="24"/>
          <w:szCs w:val="24"/>
        </w:rPr>
        <w:t xml:space="preserve">s </w:t>
      </w:r>
      <w:r w:rsidR="00DF0779">
        <w:rPr>
          <w:rFonts w:ascii="Times New Roman" w:hAnsi="Times New Roman" w:cs="Times New Roman"/>
          <w:sz w:val="24"/>
          <w:szCs w:val="24"/>
        </w:rPr>
        <w:lastRenderedPageBreak/>
        <w:t xml:space="preserve">names by department. Finally, the department head has also an access to the “SMS campaign” feature. </w:t>
      </w:r>
    </w:p>
    <w:p w14:paraId="43411470" w14:textId="77777777" w:rsidR="00DF0779" w:rsidRDefault="00DF0779" w:rsidP="00DF0779">
      <w:pPr>
        <w:spacing w:after="360" w:line="360" w:lineRule="auto"/>
        <w:ind w:left="720" w:firstLine="720"/>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807744" behindDoc="0" locked="0" layoutInCell="1" allowOverlap="1" wp14:anchorId="6D7C0FA0" wp14:editId="4B705413">
            <wp:simplePos x="0" y="0"/>
            <wp:positionH relativeFrom="margin">
              <wp:posOffset>-113665</wp:posOffset>
            </wp:positionH>
            <wp:positionV relativeFrom="paragraph">
              <wp:posOffset>5080</wp:posOffset>
            </wp:positionV>
            <wp:extent cx="6161405" cy="5031740"/>
            <wp:effectExtent l="0" t="0" r="10795" b="1270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61405" cy="5031740"/>
                    </a:xfrm>
                    <a:prstGeom prst="rect">
                      <a:avLst/>
                    </a:prstGeom>
                  </pic:spPr>
                </pic:pic>
              </a:graphicData>
            </a:graphic>
          </wp:anchor>
        </w:drawing>
      </w:r>
      <w:r>
        <w:rPr>
          <w:rFonts w:ascii="Times New Roman" w:hAnsi="Times New Roman" w:cs="Times New Roman"/>
          <w:sz w:val="24"/>
          <w:szCs w:val="24"/>
        </w:rPr>
        <w:t>Diagram 2</w:t>
      </w:r>
    </w:p>
    <w:p w14:paraId="32B9EC86" w14:textId="71031664" w:rsidR="00DF0779" w:rsidRDefault="00927A60" w:rsidP="00DF0779">
      <w:pPr>
        <w:spacing w:after="360" w:line="360" w:lineRule="auto"/>
        <w:ind w:left="1440"/>
        <w:jc w:val="both"/>
        <w:rPr>
          <w:rFonts w:ascii="Times New Roman" w:hAnsi="Times New Roman" w:cs="Times New Roman"/>
          <w:sz w:val="24"/>
          <w:szCs w:val="24"/>
        </w:rPr>
      </w:pPr>
      <w:r>
        <w:rPr>
          <w:rFonts w:ascii="Times New Roman" w:hAnsi="Times New Roman" w:cs="Times New Roman"/>
          <w:sz w:val="24"/>
          <w:szCs w:val="24"/>
        </w:rPr>
        <w:t>The diagram below illustrates t</w:t>
      </w:r>
      <w:r w:rsidR="00DF0779">
        <w:rPr>
          <w:rFonts w:ascii="Times New Roman" w:hAnsi="Times New Roman" w:cs="Times New Roman"/>
          <w:sz w:val="24"/>
          <w:szCs w:val="24"/>
        </w:rPr>
        <w:t>he employee</w:t>
      </w:r>
      <w:r w:rsidR="001C1753">
        <w:rPr>
          <w:rFonts w:ascii="Times New Roman" w:hAnsi="Times New Roman" w:cs="Times New Roman"/>
          <w:sz w:val="24"/>
          <w:szCs w:val="24"/>
        </w:rPr>
        <w:t>’s</w:t>
      </w:r>
      <w:r w:rsidR="00DF0779">
        <w:rPr>
          <w:rFonts w:ascii="Times New Roman" w:hAnsi="Times New Roman" w:cs="Times New Roman"/>
          <w:sz w:val="24"/>
          <w:szCs w:val="24"/>
        </w:rPr>
        <w:t xml:space="preserve"> access. </w:t>
      </w:r>
      <w:r>
        <w:rPr>
          <w:rFonts w:ascii="Times New Roman" w:hAnsi="Times New Roman" w:cs="Times New Roman"/>
          <w:sz w:val="24"/>
          <w:szCs w:val="24"/>
        </w:rPr>
        <w:t xml:space="preserve">In the diagram, the modules represented </w:t>
      </w:r>
      <w:r w:rsidR="00DF0779">
        <w:rPr>
          <w:rFonts w:ascii="Times New Roman" w:hAnsi="Times New Roman" w:cs="Times New Roman"/>
          <w:sz w:val="24"/>
          <w:szCs w:val="24"/>
        </w:rPr>
        <w:t xml:space="preserve">as a “dashboard,” </w:t>
      </w:r>
      <w:r>
        <w:rPr>
          <w:rFonts w:ascii="Times New Roman" w:hAnsi="Times New Roman" w:cs="Times New Roman"/>
          <w:sz w:val="24"/>
          <w:szCs w:val="24"/>
        </w:rPr>
        <w:t>that primarily</w:t>
      </w:r>
      <w:r w:rsidR="00DF0779">
        <w:rPr>
          <w:rFonts w:ascii="Times New Roman" w:hAnsi="Times New Roman" w:cs="Times New Roman"/>
          <w:sz w:val="24"/>
          <w:szCs w:val="24"/>
        </w:rPr>
        <w:t xml:space="preserve"> contains my recent documents and repositories. </w:t>
      </w:r>
      <w:r w:rsidR="00DE3DEB">
        <w:rPr>
          <w:rFonts w:ascii="Times New Roman" w:hAnsi="Times New Roman" w:cs="Times New Roman"/>
          <w:sz w:val="24"/>
          <w:szCs w:val="24"/>
        </w:rPr>
        <w:t>T</w:t>
      </w:r>
      <w:r w:rsidR="00DF0779">
        <w:rPr>
          <w:rFonts w:ascii="Times New Roman" w:hAnsi="Times New Roman" w:cs="Times New Roman"/>
          <w:sz w:val="24"/>
          <w:szCs w:val="24"/>
        </w:rPr>
        <w:t>he “documents” module includes the following categories: add new documents, received documents, drafts, repositories, and archives/archiving categories.</w:t>
      </w:r>
    </w:p>
    <w:p w14:paraId="6D064475" w14:textId="100DA085" w:rsidR="00DF0779" w:rsidRDefault="00DF0779" w:rsidP="00A67E0D">
      <w:pPr>
        <w:spacing w:after="360" w:line="360" w:lineRule="auto"/>
        <w:ind w:left="1440"/>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808768" behindDoc="0" locked="0" layoutInCell="1" allowOverlap="1" wp14:anchorId="2F564CEC" wp14:editId="1CD1C26B">
            <wp:simplePos x="0" y="0"/>
            <wp:positionH relativeFrom="margin">
              <wp:posOffset>152400</wp:posOffset>
            </wp:positionH>
            <wp:positionV relativeFrom="paragraph">
              <wp:posOffset>97790</wp:posOffset>
            </wp:positionV>
            <wp:extent cx="6044565" cy="4959350"/>
            <wp:effectExtent l="0" t="0" r="5715"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44565" cy="4959350"/>
                    </a:xfrm>
                    <a:prstGeom prst="rect">
                      <a:avLst/>
                    </a:prstGeom>
                  </pic:spPr>
                </pic:pic>
              </a:graphicData>
            </a:graphic>
          </wp:anchor>
        </w:drawing>
      </w:r>
      <w:r w:rsidR="00A67E0D">
        <w:rPr>
          <w:rFonts w:ascii="Times New Roman" w:hAnsi="Times New Roman" w:cs="Times New Roman"/>
          <w:sz w:val="24"/>
          <w:szCs w:val="24"/>
        </w:rPr>
        <w:t>Diagram 3</w:t>
      </w:r>
    </w:p>
    <w:p w14:paraId="7D5BE661" w14:textId="163AD38D" w:rsidR="00DF0779" w:rsidRDefault="00DF0779" w:rsidP="00DF0779">
      <w:pPr>
        <w:spacing w:after="360" w:line="360" w:lineRule="auto"/>
        <w:ind w:left="1440"/>
        <w:jc w:val="both"/>
        <w:rPr>
          <w:rFonts w:ascii="Times New Roman" w:hAnsi="Times New Roman" w:cs="Times New Roman"/>
          <w:sz w:val="24"/>
        </w:rPr>
      </w:pPr>
    </w:p>
    <w:p w14:paraId="1DF65792" w14:textId="1E7EEAF3" w:rsidR="00DF0779" w:rsidRDefault="00DF0779" w:rsidP="00A67E0D">
      <w:pPr>
        <w:spacing w:after="360" w:line="360" w:lineRule="auto"/>
        <w:rPr>
          <w:rFonts w:ascii="Times New Roman" w:hAnsi="Times New Roman" w:cs="Times New Roman"/>
          <w:bCs/>
          <w:sz w:val="24"/>
        </w:rPr>
      </w:pPr>
    </w:p>
    <w:p w14:paraId="06082B98" w14:textId="027D2C5B" w:rsidR="00DE3DEB" w:rsidRDefault="00DE3DEB" w:rsidP="00A67E0D">
      <w:pPr>
        <w:spacing w:after="360" w:line="360" w:lineRule="auto"/>
        <w:rPr>
          <w:rFonts w:ascii="Times New Roman" w:hAnsi="Times New Roman" w:cs="Times New Roman"/>
          <w:bCs/>
          <w:sz w:val="24"/>
        </w:rPr>
      </w:pPr>
    </w:p>
    <w:p w14:paraId="171B5323" w14:textId="0E51226A" w:rsidR="00DE3DEB" w:rsidRDefault="00DE3DEB" w:rsidP="00A67E0D">
      <w:pPr>
        <w:spacing w:after="360" w:line="360" w:lineRule="auto"/>
        <w:rPr>
          <w:rFonts w:ascii="Times New Roman" w:hAnsi="Times New Roman" w:cs="Times New Roman"/>
          <w:bCs/>
          <w:sz w:val="24"/>
        </w:rPr>
      </w:pPr>
    </w:p>
    <w:p w14:paraId="59A1E591" w14:textId="32F0DA32" w:rsidR="00DE3DEB" w:rsidRDefault="00DE3DEB" w:rsidP="00A67E0D">
      <w:pPr>
        <w:spacing w:after="360" w:line="360" w:lineRule="auto"/>
        <w:rPr>
          <w:rFonts w:ascii="Times New Roman" w:hAnsi="Times New Roman" w:cs="Times New Roman"/>
          <w:bCs/>
          <w:sz w:val="24"/>
        </w:rPr>
      </w:pPr>
    </w:p>
    <w:p w14:paraId="5CEF86EE" w14:textId="77777777" w:rsidR="00DE3DEB" w:rsidRPr="00A67E0D" w:rsidRDefault="00DE3DEB" w:rsidP="00A67E0D">
      <w:pPr>
        <w:spacing w:after="360" w:line="360" w:lineRule="auto"/>
        <w:rPr>
          <w:rFonts w:ascii="Times New Roman" w:hAnsi="Times New Roman" w:cs="Times New Roman"/>
          <w:bCs/>
          <w:sz w:val="24"/>
        </w:rPr>
      </w:pPr>
    </w:p>
    <w:p w14:paraId="0E8A2CD2" w14:textId="77777777" w:rsidR="00DF0779" w:rsidRDefault="00DF0779" w:rsidP="00DF0779">
      <w:pPr>
        <w:spacing w:after="360" w:line="360" w:lineRule="auto"/>
        <w:jc w:val="center"/>
        <w:rPr>
          <w:rFonts w:ascii="Times New Roman" w:hAnsi="Times New Roman" w:cs="Times New Roman"/>
          <w:b/>
          <w:sz w:val="24"/>
        </w:rPr>
      </w:pPr>
      <w:r>
        <w:rPr>
          <w:rFonts w:ascii="Times New Roman" w:hAnsi="Times New Roman" w:cs="Times New Roman"/>
          <w:b/>
          <w:sz w:val="24"/>
        </w:rPr>
        <w:lastRenderedPageBreak/>
        <w:t>TECHNOLOGICAL BACKGROUND</w:t>
      </w:r>
    </w:p>
    <w:p w14:paraId="65E63147" w14:textId="77777777" w:rsidR="00DF0779" w:rsidRDefault="00DF0779" w:rsidP="00DF0779">
      <w:pPr>
        <w:spacing w:after="360" w:line="360" w:lineRule="auto"/>
        <w:ind w:left="720"/>
        <w:jc w:val="both"/>
        <w:rPr>
          <w:rFonts w:ascii="Times New Roman" w:hAnsi="Times New Roman" w:cs="Times New Roman"/>
          <w:b/>
          <w:sz w:val="24"/>
          <w:szCs w:val="24"/>
        </w:rPr>
      </w:pPr>
      <w:r>
        <w:rPr>
          <w:rFonts w:ascii="Times New Roman" w:hAnsi="Times New Roman" w:cs="Times New Roman"/>
          <w:b/>
          <w:sz w:val="24"/>
          <w:szCs w:val="24"/>
        </w:rPr>
        <w:t>Overview of Current Technologies to be used in the System</w:t>
      </w:r>
    </w:p>
    <w:p w14:paraId="4AFD6B73" w14:textId="06898F5B" w:rsidR="00DF0779" w:rsidRDefault="00DF0779" w:rsidP="00CD725F">
      <w:pPr>
        <w:spacing w:after="360" w:line="360" w:lineRule="auto"/>
        <w:ind w:left="1440"/>
        <w:jc w:val="both"/>
        <w:rPr>
          <w:rFonts w:ascii="Times New Roman" w:hAnsi="Times New Roman" w:cs="Times New Roman"/>
          <w:sz w:val="24"/>
        </w:rPr>
      </w:pPr>
      <w:r>
        <w:rPr>
          <w:rFonts w:ascii="Times New Roman" w:hAnsi="Times New Roman" w:cs="Times New Roman"/>
          <w:sz w:val="24"/>
        </w:rPr>
        <w:t xml:space="preserve">In this section, the researchers will provide </w:t>
      </w:r>
      <w:r w:rsidR="00CD725F">
        <w:rPr>
          <w:rFonts w:ascii="Times New Roman" w:hAnsi="Times New Roman" w:cs="Times New Roman"/>
          <w:sz w:val="24"/>
        </w:rPr>
        <w:t>information on how the researchers develop, accomplish</w:t>
      </w:r>
      <w:r w:rsidR="00D55405">
        <w:rPr>
          <w:rFonts w:ascii="Times New Roman" w:hAnsi="Times New Roman" w:cs="Times New Roman"/>
          <w:sz w:val="24"/>
        </w:rPr>
        <w:t>,</w:t>
      </w:r>
      <w:r w:rsidR="00CD725F">
        <w:rPr>
          <w:rFonts w:ascii="Times New Roman" w:hAnsi="Times New Roman" w:cs="Times New Roman"/>
          <w:sz w:val="24"/>
        </w:rPr>
        <w:t xml:space="preserve"> and implement its capstone project entitled: </w:t>
      </w:r>
      <w:r>
        <w:rPr>
          <w:rFonts w:ascii="Times New Roman" w:hAnsi="Times New Roman" w:cs="Times New Roman"/>
          <w:sz w:val="24"/>
        </w:rPr>
        <w:t xml:space="preserve">Document Tracking System with SMS Notification. Furthermore, this </w:t>
      </w:r>
      <w:r w:rsidR="00927A60">
        <w:rPr>
          <w:rFonts w:ascii="Times New Roman" w:hAnsi="Times New Roman" w:cs="Times New Roman"/>
          <w:sz w:val="24"/>
        </w:rPr>
        <w:t xml:space="preserve">section </w:t>
      </w:r>
      <w:r>
        <w:rPr>
          <w:rFonts w:ascii="Times New Roman" w:hAnsi="Times New Roman" w:cs="Times New Roman"/>
          <w:sz w:val="24"/>
        </w:rPr>
        <w:t xml:space="preserve">will </w:t>
      </w:r>
      <w:r w:rsidR="00CD725F">
        <w:rPr>
          <w:rFonts w:ascii="Times New Roman" w:hAnsi="Times New Roman" w:cs="Times New Roman"/>
          <w:sz w:val="24"/>
        </w:rPr>
        <w:t>provide</w:t>
      </w:r>
      <w:r>
        <w:rPr>
          <w:rFonts w:ascii="Times New Roman" w:hAnsi="Times New Roman" w:cs="Times New Roman"/>
          <w:sz w:val="24"/>
        </w:rPr>
        <w:t xml:space="preserve"> the background of online-based system</w:t>
      </w:r>
      <w:r w:rsidR="00CD725F">
        <w:rPr>
          <w:rFonts w:ascii="Times New Roman" w:hAnsi="Times New Roman" w:cs="Times New Roman"/>
          <w:sz w:val="24"/>
        </w:rPr>
        <w:t>s and</w:t>
      </w:r>
      <w:r>
        <w:rPr>
          <w:rFonts w:ascii="Times New Roman" w:hAnsi="Times New Roman" w:cs="Times New Roman"/>
          <w:sz w:val="24"/>
        </w:rPr>
        <w:t xml:space="preserve"> the technical specificatio</w:t>
      </w:r>
      <w:r w:rsidR="00CD725F">
        <w:rPr>
          <w:rFonts w:ascii="Times New Roman" w:hAnsi="Times New Roman" w:cs="Times New Roman"/>
          <w:sz w:val="24"/>
        </w:rPr>
        <w:t>ns that the researchers will utilize</w:t>
      </w:r>
      <w:r>
        <w:rPr>
          <w:rFonts w:ascii="Times New Roman" w:hAnsi="Times New Roman" w:cs="Times New Roman"/>
          <w:sz w:val="24"/>
        </w:rPr>
        <w:t xml:space="preserve"> for the success of this project.</w:t>
      </w:r>
    </w:p>
    <w:p w14:paraId="478951DB" w14:textId="77777777" w:rsidR="00A67E0D" w:rsidRDefault="00A67E0D" w:rsidP="00A67E0D">
      <w:pPr>
        <w:spacing w:after="240" w:line="360" w:lineRule="auto"/>
        <w:ind w:left="1440"/>
        <w:jc w:val="both"/>
        <w:rPr>
          <w:rFonts w:ascii="Times New Roman" w:hAnsi="Times New Roman" w:cs="Times New Roman"/>
          <w:b/>
          <w:sz w:val="24"/>
          <w:szCs w:val="24"/>
        </w:rPr>
      </w:pPr>
      <w:r>
        <w:rPr>
          <w:rFonts w:ascii="Times New Roman" w:hAnsi="Times New Roman" w:cs="Times New Roman"/>
          <w:b/>
          <w:sz w:val="24"/>
          <w:szCs w:val="24"/>
        </w:rPr>
        <w:t>Feature-driven Development Methodology</w:t>
      </w:r>
    </w:p>
    <w:p w14:paraId="1BC5EBBE" w14:textId="47CCB081" w:rsidR="0083133A" w:rsidRDefault="00CD725F" w:rsidP="00A67E0D">
      <w:pPr>
        <w:spacing w:after="360" w:line="36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In this capstone project, t</w:t>
      </w:r>
      <w:r w:rsidR="00A67E0D">
        <w:rPr>
          <w:rFonts w:ascii="Times New Roman" w:hAnsi="Times New Roman" w:cs="Times New Roman"/>
          <w:color w:val="000000"/>
          <w:sz w:val="24"/>
          <w:szCs w:val="24"/>
        </w:rPr>
        <w:t xml:space="preserve">he researchers used the Feature Driven Development Methodology (FDD) to develop the system. FDD is an agile framework </w:t>
      </w:r>
      <w:r>
        <w:rPr>
          <w:rFonts w:ascii="Times New Roman" w:hAnsi="Times New Roman" w:cs="Times New Roman"/>
          <w:color w:val="000000"/>
          <w:sz w:val="24"/>
          <w:szCs w:val="24"/>
        </w:rPr>
        <w:t xml:space="preserve">that </w:t>
      </w:r>
      <w:r w:rsidR="00A67E0D">
        <w:rPr>
          <w:rFonts w:ascii="Times New Roman" w:hAnsi="Times New Roman" w:cs="Times New Roman"/>
          <w:color w:val="000000"/>
          <w:sz w:val="24"/>
          <w:szCs w:val="24"/>
        </w:rPr>
        <w:t xml:space="preserve">process </w:t>
      </w:r>
      <w:r>
        <w:rPr>
          <w:rFonts w:ascii="Times New Roman" w:hAnsi="Times New Roman" w:cs="Times New Roman"/>
          <w:color w:val="000000"/>
          <w:sz w:val="24"/>
          <w:szCs w:val="24"/>
        </w:rPr>
        <w:t xml:space="preserve">and generate outcome </w:t>
      </w:r>
      <w:r w:rsidR="00D17933">
        <w:rPr>
          <w:rFonts w:ascii="Times New Roman" w:hAnsi="Times New Roman" w:cs="Times New Roman"/>
          <w:color w:val="000000"/>
          <w:sz w:val="24"/>
          <w:szCs w:val="24"/>
        </w:rPr>
        <w:t xml:space="preserve">in </w:t>
      </w:r>
      <w:r>
        <w:rPr>
          <w:rFonts w:ascii="Times New Roman" w:hAnsi="Times New Roman" w:cs="Times New Roman"/>
          <w:color w:val="000000"/>
          <w:sz w:val="24"/>
          <w:szCs w:val="24"/>
        </w:rPr>
        <w:t>repeatedly and consequently manner</w:t>
      </w:r>
      <w:r w:rsidR="00A67E0D">
        <w:rPr>
          <w:rFonts w:ascii="Times New Roman" w:hAnsi="Times New Roman" w:cs="Times New Roman"/>
          <w:color w:val="000000"/>
          <w:sz w:val="24"/>
          <w:szCs w:val="24"/>
        </w:rPr>
        <w:t xml:space="preserve">. It </w:t>
      </w:r>
      <w:r w:rsidR="0083133A">
        <w:rPr>
          <w:rFonts w:ascii="Times New Roman" w:hAnsi="Times New Roman" w:cs="Times New Roman"/>
          <w:color w:val="000000"/>
          <w:sz w:val="24"/>
          <w:szCs w:val="24"/>
        </w:rPr>
        <w:t xml:space="preserve">organizes and </w:t>
      </w:r>
      <w:r w:rsidR="00A67E0D">
        <w:rPr>
          <w:rFonts w:ascii="Times New Roman" w:hAnsi="Times New Roman" w:cs="Times New Roman"/>
          <w:color w:val="000000"/>
          <w:sz w:val="24"/>
          <w:szCs w:val="24"/>
        </w:rPr>
        <w:t xml:space="preserve">suggests development around making progress on </w:t>
      </w:r>
      <w:r w:rsidR="00D17933">
        <w:rPr>
          <w:rFonts w:ascii="Times New Roman" w:hAnsi="Times New Roman" w:cs="Times New Roman"/>
          <w:color w:val="000000"/>
          <w:sz w:val="24"/>
          <w:szCs w:val="24"/>
        </w:rPr>
        <w:t xml:space="preserve">the </w:t>
      </w:r>
      <w:r w:rsidR="00A67E0D">
        <w:rPr>
          <w:rFonts w:ascii="Times New Roman" w:hAnsi="Times New Roman" w:cs="Times New Roman"/>
          <w:color w:val="000000"/>
          <w:sz w:val="24"/>
          <w:szCs w:val="24"/>
        </w:rPr>
        <w:t xml:space="preserve">product and/or system features. FDD integrates cycling and </w:t>
      </w:r>
      <w:r w:rsidR="0083133A">
        <w:rPr>
          <w:rFonts w:ascii="Times New Roman" w:hAnsi="Times New Roman" w:cs="Times New Roman"/>
          <w:color w:val="000000"/>
          <w:sz w:val="24"/>
          <w:szCs w:val="24"/>
        </w:rPr>
        <w:t xml:space="preserve">collaborative process. It pertains that </w:t>
      </w:r>
      <w:r w:rsidR="00A67E0D">
        <w:rPr>
          <w:rFonts w:ascii="Times New Roman" w:hAnsi="Times New Roman" w:cs="Times New Roman"/>
          <w:color w:val="000000"/>
          <w:sz w:val="24"/>
          <w:szCs w:val="24"/>
        </w:rPr>
        <w:t xml:space="preserve">there are continuous release cycles with minor differences from the previous release. </w:t>
      </w:r>
    </w:p>
    <w:p w14:paraId="7A161C84" w14:textId="412BB04A" w:rsidR="00A67E0D" w:rsidRDefault="0083133A" w:rsidP="00A67E0D">
      <w:pPr>
        <w:spacing w:after="360" w:line="36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In this methodology, </w:t>
      </w:r>
      <w:r>
        <w:rPr>
          <w:rFonts w:ascii="Times New Roman" w:hAnsi="Times New Roman" w:cs="Times New Roman"/>
          <w:sz w:val="24"/>
          <w:szCs w:val="24"/>
        </w:rPr>
        <w:t>FDD contains</w:t>
      </w:r>
      <w:r w:rsidR="00A67E0D">
        <w:rPr>
          <w:rFonts w:ascii="Times New Roman" w:hAnsi="Times New Roman" w:cs="Times New Roman"/>
          <w:sz w:val="24"/>
          <w:szCs w:val="24"/>
        </w:rPr>
        <w:t xml:space="preserve"> five-step development process </w:t>
      </w:r>
      <w:r>
        <w:rPr>
          <w:rFonts w:ascii="Times New Roman" w:hAnsi="Times New Roman" w:cs="Times New Roman"/>
          <w:sz w:val="24"/>
          <w:szCs w:val="24"/>
        </w:rPr>
        <w:t>namely:</w:t>
      </w:r>
      <w:r w:rsidR="00A67E0D">
        <w:rPr>
          <w:rFonts w:ascii="Times New Roman" w:hAnsi="Times New Roman" w:cs="Times New Roman"/>
          <w:color w:val="000000"/>
          <w:sz w:val="24"/>
          <w:szCs w:val="24"/>
        </w:rPr>
        <w:t xml:space="preserve"> </w:t>
      </w:r>
      <w:r w:rsidR="00A67E0D" w:rsidRPr="0083133A">
        <w:rPr>
          <w:rFonts w:ascii="Times New Roman" w:hAnsi="Times New Roman" w:cs="Times New Roman"/>
          <w:i/>
          <w:color w:val="000000"/>
          <w:sz w:val="24"/>
          <w:szCs w:val="24"/>
        </w:rPr>
        <w:t>Development an overall model</w:t>
      </w:r>
      <w:r w:rsidR="00A67E0D">
        <w:rPr>
          <w:rFonts w:ascii="Times New Roman" w:hAnsi="Times New Roman" w:cs="Times New Roman"/>
          <w:color w:val="000000"/>
          <w:sz w:val="24"/>
          <w:szCs w:val="24"/>
        </w:rPr>
        <w:t xml:space="preserve">, </w:t>
      </w:r>
      <w:r w:rsidR="00A67E0D" w:rsidRPr="0083133A">
        <w:rPr>
          <w:rFonts w:ascii="Times New Roman" w:hAnsi="Times New Roman" w:cs="Times New Roman"/>
          <w:i/>
          <w:color w:val="000000"/>
          <w:sz w:val="24"/>
          <w:szCs w:val="24"/>
        </w:rPr>
        <w:t>Build a features list</w:t>
      </w:r>
      <w:r w:rsidR="00A67E0D">
        <w:rPr>
          <w:rFonts w:ascii="Times New Roman" w:hAnsi="Times New Roman" w:cs="Times New Roman"/>
          <w:color w:val="000000"/>
          <w:sz w:val="24"/>
          <w:szCs w:val="24"/>
        </w:rPr>
        <w:t xml:space="preserve">, </w:t>
      </w:r>
      <w:r w:rsidR="00A67E0D" w:rsidRPr="0083133A">
        <w:rPr>
          <w:rFonts w:ascii="Times New Roman" w:hAnsi="Times New Roman" w:cs="Times New Roman"/>
          <w:i/>
          <w:color w:val="000000"/>
          <w:sz w:val="24"/>
          <w:szCs w:val="24"/>
        </w:rPr>
        <w:t>Plan by feature</w:t>
      </w:r>
      <w:r w:rsidR="00A67E0D">
        <w:rPr>
          <w:rFonts w:ascii="Times New Roman" w:hAnsi="Times New Roman" w:cs="Times New Roman"/>
          <w:color w:val="000000"/>
          <w:sz w:val="24"/>
          <w:szCs w:val="24"/>
        </w:rPr>
        <w:t xml:space="preserve">, </w:t>
      </w:r>
      <w:r w:rsidR="00A67E0D" w:rsidRPr="0083133A">
        <w:rPr>
          <w:rFonts w:ascii="Times New Roman" w:hAnsi="Times New Roman" w:cs="Times New Roman"/>
          <w:i/>
          <w:color w:val="000000"/>
          <w:sz w:val="24"/>
          <w:szCs w:val="24"/>
        </w:rPr>
        <w:t>Design by feature</w:t>
      </w:r>
      <w:r w:rsidR="00A67E0D">
        <w:rPr>
          <w:rFonts w:ascii="Times New Roman" w:hAnsi="Times New Roman" w:cs="Times New Roman"/>
          <w:color w:val="000000"/>
          <w:sz w:val="24"/>
          <w:szCs w:val="24"/>
        </w:rPr>
        <w:t xml:space="preserve">, and </w:t>
      </w:r>
      <w:r w:rsidR="00A67E0D" w:rsidRPr="0083133A">
        <w:rPr>
          <w:rFonts w:ascii="Times New Roman" w:hAnsi="Times New Roman" w:cs="Times New Roman"/>
          <w:i/>
          <w:color w:val="000000"/>
          <w:sz w:val="24"/>
          <w:szCs w:val="24"/>
        </w:rPr>
        <w:t>Build by feature</w:t>
      </w:r>
      <w:r w:rsidR="00A67E0D">
        <w:rPr>
          <w:rFonts w:ascii="Times New Roman" w:hAnsi="Times New Roman" w:cs="Times New Roman"/>
          <w:color w:val="000000"/>
          <w:sz w:val="24"/>
          <w:szCs w:val="24"/>
        </w:rPr>
        <w:t xml:space="preserve">. </w:t>
      </w:r>
      <w:r>
        <w:rPr>
          <w:rFonts w:ascii="Times New Roman" w:hAnsi="Times New Roman" w:cs="Times New Roman"/>
          <w:sz w:val="24"/>
          <w:szCs w:val="24"/>
        </w:rPr>
        <w:t>These five steps development in FDD is largely used by most organizations</w:t>
      </w:r>
      <w:r>
        <w:rPr>
          <w:rFonts w:ascii="Times New Roman" w:hAnsi="Times New Roman" w:cs="Times New Roman"/>
          <w:color w:val="000000"/>
          <w:sz w:val="24"/>
          <w:szCs w:val="24"/>
        </w:rPr>
        <w:t xml:space="preserve">. </w:t>
      </w:r>
      <w:r w:rsidR="00A67E0D">
        <w:rPr>
          <w:rFonts w:ascii="Times New Roman" w:hAnsi="Times New Roman" w:cs="Times New Roman"/>
          <w:color w:val="000000"/>
          <w:sz w:val="24"/>
          <w:szCs w:val="24"/>
        </w:rPr>
        <w:t xml:space="preserve">Furthermore, feature-driven development </w:t>
      </w:r>
      <w:r>
        <w:rPr>
          <w:rFonts w:ascii="Times New Roman" w:hAnsi="Times New Roman" w:cs="Times New Roman"/>
          <w:color w:val="000000"/>
          <w:sz w:val="24"/>
          <w:szCs w:val="24"/>
        </w:rPr>
        <w:t xml:space="preserve">(FDD) </w:t>
      </w:r>
      <w:r w:rsidR="00A67E0D">
        <w:rPr>
          <w:rFonts w:ascii="Times New Roman" w:hAnsi="Times New Roman" w:cs="Times New Roman"/>
          <w:color w:val="000000"/>
          <w:sz w:val="24"/>
          <w:szCs w:val="24"/>
        </w:rPr>
        <w:t>promotes status reporting at all levels</w:t>
      </w:r>
      <w:r>
        <w:rPr>
          <w:rFonts w:ascii="Times New Roman" w:hAnsi="Times New Roman" w:cs="Times New Roman"/>
          <w:color w:val="000000"/>
          <w:sz w:val="24"/>
          <w:szCs w:val="24"/>
        </w:rPr>
        <w:t>. Its primary purpose is to help</w:t>
      </w:r>
      <w:r w:rsidR="00A67E0D">
        <w:rPr>
          <w:rFonts w:ascii="Times New Roman" w:hAnsi="Times New Roman" w:cs="Times New Roman"/>
          <w:color w:val="000000"/>
          <w:sz w:val="24"/>
          <w:szCs w:val="24"/>
        </w:rPr>
        <w:t xml:space="preserve"> in tracking</w:t>
      </w:r>
      <w:r>
        <w:rPr>
          <w:rFonts w:ascii="Times New Roman" w:hAnsi="Times New Roman" w:cs="Times New Roman"/>
          <w:color w:val="000000"/>
          <w:sz w:val="24"/>
          <w:szCs w:val="24"/>
        </w:rPr>
        <w:t xml:space="preserve"> the</w:t>
      </w:r>
      <w:r w:rsidR="00A67E0D">
        <w:rPr>
          <w:rFonts w:ascii="Times New Roman" w:hAnsi="Times New Roman" w:cs="Times New Roman"/>
          <w:color w:val="000000"/>
          <w:sz w:val="24"/>
          <w:szCs w:val="24"/>
        </w:rPr>
        <w:t xml:space="preserve"> progress and outcomes</w:t>
      </w:r>
      <w:r>
        <w:rPr>
          <w:rFonts w:ascii="Times New Roman" w:hAnsi="Times New Roman" w:cs="Times New Roman"/>
          <w:color w:val="000000"/>
          <w:sz w:val="24"/>
          <w:szCs w:val="24"/>
        </w:rPr>
        <w:t xml:space="preserve"> of the projects</w:t>
      </w:r>
      <w:r w:rsidR="00A67E0D">
        <w:rPr>
          <w:rFonts w:ascii="Times New Roman" w:hAnsi="Times New Roman" w:cs="Times New Roman"/>
          <w:color w:val="000000"/>
          <w:sz w:val="24"/>
          <w:szCs w:val="24"/>
        </w:rPr>
        <w:t xml:space="preserve">. </w:t>
      </w:r>
      <w:r>
        <w:rPr>
          <w:rFonts w:ascii="Times New Roman" w:hAnsi="Times New Roman" w:cs="Times New Roman"/>
          <w:color w:val="000000"/>
          <w:sz w:val="24"/>
          <w:szCs w:val="24"/>
        </w:rPr>
        <w:t>Through this process, it</w:t>
      </w:r>
      <w:r w:rsidR="00A67E0D">
        <w:rPr>
          <w:rFonts w:ascii="Times New Roman" w:hAnsi="Times New Roman" w:cs="Times New Roman"/>
          <w:color w:val="000000"/>
          <w:sz w:val="24"/>
          <w:szCs w:val="24"/>
        </w:rPr>
        <w:t xml:space="preserve"> also allows org</w:t>
      </w:r>
      <w:r w:rsidR="00D17933">
        <w:rPr>
          <w:rFonts w:ascii="Times New Roman" w:hAnsi="Times New Roman" w:cs="Times New Roman"/>
          <w:color w:val="000000"/>
          <w:sz w:val="24"/>
          <w:szCs w:val="24"/>
        </w:rPr>
        <w:t>anization to keep the project updated</w:t>
      </w:r>
      <w:r w:rsidR="00A67E0D">
        <w:rPr>
          <w:rFonts w:ascii="Times New Roman" w:hAnsi="Times New Roman" w:cs="Times New Roman"/>
          <w:color w:val="000000"/>
          <w:sz w:val="24"/>
          <w:szCs w:val="24"/>
        </w:rPr>
        <w:t xml:space="preserve"> and quickly identify errors.</w:t>
      </w:r>
    </w:p>
    <w:p w14:paraId="5131ED66" w14:textId="6D5F89C2" w:rsidR="00A67E0D" w:rsidRPr="00E345F5" w:rsidRDefault="00D17933" w:rsidP="00E345F5">
      <w:pPr>
        <w:spacing w:after="360" w:line="36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As stated in the above statement, </w:t>
      </w:r>
      <w:r w:rsidR="00A67E0D">
        <w:rPr>
          <w:rFonts w:ascii="Times New Roman" w:hAnsi="Times New Roman" w:cs="Times New Roman"/>
          <w:color w:val="000000"/>
          <w:sz w:val="24"/>
          <w:szCs w:val="24"/>
        </w:rPr>
        <w:t xml:space="preserve">feature-driven development methodology </w:t>
      </w:r>
      <w:r>
        <w:rPr>
          <w:rFonts w:ascii="Times New Roman" w:hAnsi="Times New Roman" w:cs="Times New Roman"/>
          <w:color w:val="000000"/>
          <w:sz w:val="24"/>
          <w:szCs w:val="24"/>
        </w:rPr>
        <w:t>(FDD) plays a significant role in updating reports. The researche</w:t>
      </w:r>
      <w:r w:rsidR="00E345F5">
        <w:rPr>
          <w:rFonts w:ascii="Times New Roman" w:hAnsi="Times New Roman" w:cs="Times New Roman"/>
          <w:color w:val="000000"/>
          <w:sz w:val="24"/>
          <w:szCs w:val="24"/>
        </w:rPr>
        <w:t>r</w:t>
      </w:r>
      <w:r>
        <w:rPr>
          <w:rFonts w:ascii="Times New Roman" w:hAnsi="Times New Roman" w:cs="Times New Roman"/>
          <w:color w:val="000000"/>
          <w:sz w:val="24"/>
          <w:szCs w:val="24"/>
        </w:rPr>
        <w:t xml:space="preserve">s </w:t>
      </w:r>
      <w:r w:rsidR="00E345F5">
        <w:rPr>
          <w:rFonts w:ascii="Times New Roman" w:hAnsi="Times New Roman" w:cs="Times New Roman"/>
          <w:color w:val="000000"/>
          <w:sz w:val="24"/>
          <w:szCs w:val="24"/>
        </w:rPr>
        <w:t xml:space="preserve">decided to apply this methodology for the development or progress of the capstone project, the </w:t>
      </w:r>
      <w:r w:rsidR="00E345F5" w:rsidRPr="00E345F5">
        <w:rPr>
          <w:rFonts w:ascii="Times New Roman" w:hAnsi="Times New Roman" w:cs="Times New Roman"/>
          <w:i/>
          <w:color w:val="000000"/>
          <w:sz w:val="24"/>
          <w:szCs w:val="24"/>
        </w:rPr>
        <w:t>DTS</w:t>
      </w:r>
      <w:r w:rsidR="00E345F5">
        <w:rPr>
          <w:rFonts w:ascii="Times New Roman" w:hAnsi="Times New Roman" w:cs="Times New Roman"/>
          <w:color w:val="000000"/>
          <w:sz w:val="24"/>
          <w:szCs w:val="24"/>
        </w:rPr>
        <w:t>. In applying this FDD method, t</w:t>
      </w:r>
      <w:r w:rsidR="00A67E0D">
        <w:rPr>
          <w:rFonts w:ascii="Times New Roman" w:hAnsi="Times New Roman" w:cs="Times New Roman"/>
          <w:color w:val="000000"/>
          <w:sz w:val="24"/>
          <w:szCs w:val="24"/>
        </w:rPr>
        <w:t>he researchers</w:t>
      </w:r>
      <w:r w:rsidR="00E345F5">
        <w:rPr>
          <w:rFonts w:ascii="Times New Roman" w:hAnsi="Times New Roman" w:cs="Times New Roman"/>
          <w:color w:val="000000"/>
          <w:sz w:val="24"/>
          <w:szCs w:val="24"/>
        </w:rPr>
        <w:t xml:space="preserve"> applied </w:t>
      </w:r>
      <w:r w:rsidR="004A16C9">
        <w:rPr>
          <w:rFonts w:ascii="Times New Roman" w:hAnsi="Times New Roman" w:cs="Times New Roman"/>
          <w:color w:val="000000"/>
          <w:sz w:val="24"/>
          <w:szCs w:val="24"/>
        </w:rPr>
        <w:t xml:space="preserve">the </w:t>
      </w:r>
      <w:r w:rsidR="00E345F5">
        <w:rPr>
          <w:rFonts w:ascii="Times New Roman" w:hAnsi="Times New Roman" w:cs="Times New Roman"/>
          <w:color w:val="000000"/>
          <w:sz w:val="24"/>
          <w:szCs w:val="24"/>
        </w:rPr>
        <w:t xml:space="preserve">first </w:t>
      </w:r>
      <w:r w:rsidR="004A16C9">
        <w:rPr>
          <w:rFonts w:ascii="Times New Roman" w:hAnsi="Times New Roman" w:cs="Times New Roman"/>
          <w:color w:val="000000"/>
          <w:sz w:val="24"/>
          <w:szCs w:val="24"/>
        </w:rPr>
        <w:t xml:space="preserve">method which is </w:t>
      </w:r>
      <w:r w:rsidR="00E345F5" w:rsidRPr="004A16C9">
        <w:rPr>
          <w:rFonts w:ascii="Times New Roman" w:hAnsi="Times New Roman" w:cs="Times New Roman"/>
          <w:i/>
          <w:color w:val="000000"/>
          <w:sz w:val="24"/>
          <w:szCs w:val="24"/>
        </w:rPr>
        <w:t>the</w:t>
      </w:r>
      <w:r w:rsidR="00A67E0D" w:rsidRPr="004A16C9">
        <w:rPr>
          <w:rFonts w:ascii="Times New Roman" w:hAnsi="Times New Roman" w:cs="Times New Roman"/>
          <w:i/>
          <w:color w:val="000000"/>
          <w:sz w:val="24"/>
          <w:szCs w:val="24"/>
        </w:rPr>
        <w:t xml:space="preserve"> development an overall model</w:t>
      </w:r>
      <w:r w:rsidR="00A67E0D">
        <w:rPr>
          <w:rFonts w:ascii="Times New Roman" w:hAnsi="Times New Roman" w:cs="Times New Roman"/>
          <w:color w:val="000000"/>
          <w:sz w:val="24"/>
          <w:szCs w:val="24"/>
        </w:rPr>
        <w:t xml:space="preserve">. </w:t>
      </w:r>
      <w:r w:rsidR="004A16C9">
        <w:rPr>
          <w:rFonts w:ascii="Times New Roman" w:hAnsi="Times New Roman" w:cs="Times New Roman"/>
          <w:color w:val="000000"/>
          <w:sz w:val="24"/>
          <w:szCs w:val="24"/>
        </w:rPr>
        <w:t>Primarily, t</w:t>
      </w:r>
      <w:r w:rsidR="00A67E0D">
        <w:rPr>
          <w:rFonts w:ascii="Times New Roman" w:hAnsi="Times New Roman" w:cs="Times New Roman"/>
          <w:color w:val="000000"/>
          <w:sz w:val="24"/>
          <w:szCs w:val="24"/>
        </w:rPr>
        <w:t xml:space="preserve">he researchers begin by making an </w:t>
      </w:r>
      <w:r w:rsidR="00A67E0D">
        <w:rPr>
          <w:rFonts w:ascii="Times New Roman" w:hAnsi="Times New Roman" w:cs="Times New Roman"/>
          <w:color w:val="000000"/>
          <w:sz w:val="24"/>
          <w:szCs w:val="24"/>
        </w:rPr>
        <w:lastRenderedPageBreak/>
        <w:t xml:space="preserve">outline and blueprint of the project. </w:t>
      </w:r>
      <w:r w:rsidR="004A16C9">
        <w:rPr>
          <w:rFonts w:ascii="Times New Roman" w:hAnsi="Times New Roman" w:cs="Times New Roman"/>
          <w:color w:val="000000"/>
          <w:sz w:val="24"/>
          <w:szCs w:val="24"/>
        </w:rPr>
        <w:t xml:space="preserve">In this process, </w:t>
      </w:r>
      <w:r w:rsidR="004A16C9">
        <w:rPr>
          <w:rFonts w:ascii="Times New Roman" w:hAnsi="Times New Roman" w:cs="Times New Roman"/>
          <w:sz w:val="24"/>
        </w:rPr>
        <w:t>the</w:t>
      </w:r>
      <w:r w:rsidR="00A67E0D">
        <w:rPr>
          <w:rFonts w:ascii="Times New Roman" w:hAnsi="Times New Roman" w:cs="Times New Roman"/>
          <w:sz w:val="24"/>
        </w:rPr>
        <w:t xml:space="preserve"> team </w:t>
      </w:r>
      <w:r w:rsidR="00E345F5">
        <w:rPr>
          <w:rFonts w:ascii="Times New Roman" w:hAnsi="Times New Roman" w:cs="Times New Roman"/>
          <w:sz w:val="24"/>
        </w:rPr>
        <w:t xml:space="preserve">conducts brainstorming in determining the </w:t>
      </w:r>
      <w:r w:rsidR="00A67E0D">
        <w:rPr>
          <w:rFonts w:ascii="Times New Roman" w:hAnsi="Times New Roman" w:cs="Times New Roman"/>
          <w:sz w:val="24"/>
        </w:rPr>
        <w:t>problem</w:t>
      </w:r>
      <w:r w:rsidR="00E345F5">
        <w:rPr>
          <w:rFonts w:ascii="Times New Roman" w:hAnsi="Times New Roman" w:cs="Times New Roman"/>
          <w:sz w:val="24"/>
        </w:rPr>
        <w:t>s that must need to</w:t>
      </w:r>
      <w:r w:rsidR="00A67E0D">
        <w:rPr>
          <w:rFonts w:ascii="Times New Roman" w:hAnsi="Times New Roman" w:cs="Times New Roman"/>
          <w:sz w:val="24"/>
        </w:rPr>
        <w:t xml:space="preserve"> addr</w:t>
      </w:r>
      <w:r w:rsidR="00E345F5">
        <w:rPr>
          <w:rFonts w:ascii="Times New Roman" w:hAnsi="Times New Roman" w:cs="Times New Roman"/>
          <w:sz w:val="24"/>
        </w:rPr>
        <w:t>ess and by providing</w:t>
      </w:r>
      <w:r w:rsidR="004A16C9">
        <w:rPr>
          <w:rFonts w:ascii="Times New Roman" w:hAnsi="Times New Roman" w:cs="Times New Roman"/>
          <w:sz w:val="24"/>
        </w:rPr>
        <w:t xml:space="preserve"> some</w:t>
      </w:r>
      <w:r w:rsidR="00E345F5">
        <w:rPr>
          <w:rFonts w:ascii="Times New Roman" w:hAnsi="Times New Roman" w:cs="Times New Roman"/>
          <w:sz w:val="24"/>
        </w:rPr>
        <w:t xml:space="preserve"> solutions</w:t>
      </w:r>
      <w:r w:rsidR="004A16C9">
        <w:rPr>
          <w:rFonts w:ascii="Times New Roman" w:hAnsi="Times New Roman" w:cs="Times New Roman"/>
          <w:sz w:val="24"/>
        </w:rPr>
        <w:t>. By applying this step</w:t>
      </w:r>
      <w:r w:rsidR="00A67E0D">
        <w:rPr>
          <w:rFonts w:ascii="Times New Roman" w:hAnsi="Times New Roman" w:cs="Times New Roman"/>
          <w:sz w:val="24"/>
        </w:rPr>
        <w:t xml:space="preserve">, </w:t>
      </w:r>
      <w:r w:rsidR="00A67E0D">
        <w:rPr>
          <w:rFonts w:ascii="Times New Roman" w:hAnsi="Times New Roman" w:cs="Times New Roman"/>
          <w:sz w:val="24"/>
          <w:szCs w:val="24"/>
        </w:rPr>
        <w:t xml:space="preserve">the team members </w:t>
      </w:r>
      <w:r w:rsidR="004A16C9">
        <w:rPr>
          <w:rFonts w:ascii="Times New Roman" w:hAnsi="Times New Roman" w:cs="Times New Roman"/>
          <w:sz w:val="24"/>
          <w:szCs w:val="24"/>
        </w:rPr>
        <w:t xml:space="preserve">can able to </w:t>
      </w:r>
      <w:r w:rsidR="00A67E0D">
        <w:rPr>
          <w:rFonts w:ascii="Times New Roman" w:hAnsi="Times New Roman" w:cs="Times New Roman"/>
          <w:sz w:val="24"/>
          <w:szCs w:val="24"/>
        </w:rPr>
        <w:t>picture</w:t>
      </w:r>
      <w:r w:rsidR="004A16C9">
        <w:rPr>
          <w:rFonts w:ascii="Times New Roman" w:hAnsi="Times New Roman" w:cs="Times New Roman"/>
          <w:sz w:val="24"/>
          <w:szCs w:val="24"/>
        </w:rPr>
        <w:t xml:space="preserve"> out the system/project through </w:t>
      </w:r>
      <w:r w:rsidR="00A67E0D">
        <w:rPr>
          <w:rFonts w:ascii="Times New Roman" w:hAnsi="Times New Roman" w:cs="Times New Roman"/>
          <w:sz w:val="24"/>
          <w:szCs w:val="24"/>
        </w:rPr>
        <w:t>making a prototype.</w:t>
      </w:r>
      <w:r w:rsidR="00C03B70">
        <w:rPr>
          <w:rFonts w:ascii="Times New Roman" w:hAnsi="Times New Roman" w:cs="Times New Roman"/>
          <w:sz w:val="24"/>
        </w:rPr>
        <w:t xml:space="preserve"> The second step is the</w:t>
      </w:r>
      <w:r w:rsidR="00A67E0D">
        <w:rPr>
          <w:rFonts w:ascii="Times New Roman" w:hAnsi="Times New Roman" w:cs="Times New Roman"/>
          <w:sz w:val="24"/>
        </w:rPr>
        <w:t xml:space="preserve"> </w:t>
      </w:r>
      <w:r w:rsidR="00A67E0D" w:rsidRPr="00E40E8A">
        <w:rPr>
          <w:rFonts w:ascii="Times New Roman" w:hAnsi="Times New Roman" w:cs="Times New Roman"/>
          <w:i/>
          <w:sz w:val="24"/>
        </w:rPr>
        <w:t>build a feature list</w:t>
      </w:r>
      <w:r w:rsidR="00A67E0D">
        <w:rPr>
          <w:rFonts w:ascii="Times New Roman" w:hAnsi="Times New Roman" w:cs="Times New Roman"/>
          <w:sz w:val="24"/>
        </w:rPr>
        <w:t>. After the brainstorming and prototyping session, t</w:t>
      </w:r>
      <w:r w:rsidR="00E40E8A">
        <w:rPr>
          <w:rFonts w:ascii="Times New Roman" w:hAnsi="Times New Roman" w:cs="Times New Roman"/>
          <w:sz w:val="24"/>
        </w:rPr>
        <w:t>he researchers had identified all the</w:t>
      </w:r>
      <w:r w:rsidR="00A67E0D">
        <w:rPr>
          <w:rFonts w:ascii="Times New Roman" w:hAnsi="Times New Roman" w:cs="Times New Roman"/>
          <w:sz w:val="24"/>
        </w:rPr>
        <w:t xml:space="preserve"> necessary actions and results </w:t>
      </w:r>
      <w:r w:rsidR="00E40E8A">
        <w:rPr>
          <w:rFonts w:ascii="Times New Roman" w:hAnsi="Times New Roman" w:cs="Times New Roman"/>
          <w:sz w:val="24"/>
        </w:rPr>
        <w:t>must need to apply</w:t>
      </w:r>
      <w:r w:rsidR="00A67E0D">
        <w:rPr>
          <w:rFonts w:ascii="Times New Roman" w:hAnsi="Times New Roman" w:cs="Times New Roman"/>
          <w:sz w:val="24"/>
        </w:rPr>
        <w:t xml:space="preserve">. In this step, the researchers had listed </w:t>
      </w:r>
      <w:r w:rsidR="00E40E8A">
        <w:rPr>
          <w:rFonts w:ascii="Times New Roman" w:hAnsi="Times New Roman" w:cs="Times New Roman"/>
          <w:sz w:val="24"/>
        </w:rPr>
        <w:t xml:space="preserve">down all </w:t>
      </w:r>
      <w:r w:rsidR="00A67E0D">
        <w:rPr>
          <w:rFonts w:ascii="Times New Roman" w:hAnsi="Times New Roman" w:cs="Times New Roman"/>
          <w:sz w:val="24"/>
        </w:rPr>
        <w:t>the features of the system</w:t>
      </w:r>
      <w:r w:rsidR="00E40E8A">
        <w:rPr>
          <w:rFonts w:ascii="Times New Roman" w:hAnsi="Times New Roman" w:cs="Times New Roman"/>
          <w:sz w:val="24"/>
        </w:rPr>
        <w:t xml:space="preserve"> </w:t>
      </w:r>
      <w:r w:rsidR="00A67E0D">
        <w:rPr>
          <w:rFonts w:ascii="Times New Roman" w:hAnsi="Times New Roman" w:cs="Times New Roman"/>
          <w:sz w:val="24"/>
        </w:rPr>
        <w:t xml:space="preserve">and </w:t>
      </w:r>
      <w:r w:rsidR="00E40E8A">
        <w:rPr>
          <w:rFonts w:ascii="Times New Roman" w:hAnsi="Times New Roman" w:cs="Times New Roman"/>
          <w:sz w:val="24"/>
        </w:rPr>
        <w:t xml:space="preserve">eventually propose some ways on </w:t>
      </w:r>
      <w:r w:rsidR="00A67E0D">
        <w:rPr>
          <w:rFonts w:ascii="Times New Roman" w:hAnsi="Times New Roman" w:cs="Times New Roman"/>
          <w:sz w:val="24"/>
        </w:rPr>
        <w:t xml:space="preserve">how these features work. Third step is plan by features. After the researchers have identified the features, the researchers </w:t>
      </w:r>
      <w:r w:rsidR="00E40E8A">
        <w:rPr>
          <w:rFonts w:ascii="Times New Roman" w:hAnsi="Times New Roman" w:cs="Times New Roman"/>
          <w:sz w:val="24"/>
        </w:rPr>
        <w:t>disseminate</w:t>
      </w:r>
      <w:r w:rsidR="00A67E0D">
        <w:rPr>
          <w:rFonts w:ascii="Times New Roman" w:hAnsi="Times New Roman" w:cs="Times New Roman"/>
          <w:sz w:val="24"/>
        </w:rPr>
        <w:t xml:space="preserve"> the task for each team member</w:t>
      </w:r>
      <w:r w:rsidR="00E40E8A">
        <w:rPr>
          <w:rFonts w:ascii="Times New Roman" w:hAnsi="Times New Roman" w:cs="Times New Roman"/>
          <w:sz w:val="24"/>
        </w:rPr>
        <w:t>s</w:t>
      </w:r>
      <w:r w:rsidR="00A67E0D">
        <w:rPr>
          <w:rFonts w:ascii="Times New Roman" w:hAnsi="Times New Roman" w:cs="Times New Roman"/>
          <w:sz w:val="24"/>
        </w:rPr>
        <w:t xml:space="preserve">. The features were assigned to the members in order to identify the risks and other problems of the system. Fourth step is design by feature. The lead programmer of the group was the one who gave instructions to its members on which task should be prioritized in a specific time frame. Fifth step is, build by feature. When all steps from 1-4 is being addressed, the researchers were starting to write a code. This step includes the development of front-end, back-end, and database queries. After finishing this step, the researchers will begin to test the </w:t>
      </w:r>
      <w:r w:rsidR="00E40E8A">
        <w:rPr>
          <w:rFonts w:ascii="Times New Roman" w:hAnsi="Times New Roman" w:cs="Times New Roman"/>
          <w:sz w:val="24"/>
        </w:rPr>
        <w:t xml:space="preserve">feature if all suggested </w:t>
      </w:r>
      <w:r w:rsidR="00A67E0D">
        <w:rPr>
          <w:rFonts w:ascii="Times New Roman" w:hAnsi="Times New Roman" w:cs="Times New Roman"/>
          <w:sz w:val="24"/>
        </w:rPr>
        <w:t xml:space="preserve">requirements have been met or not. </w:t>
      </w:r>
      <w:r w:rsidR="00E40E8A">
        <w:rPr>
          <w:rFonts w:ascii="Times New Roman" w:hAnsi="Times New Roman" w:cs="Times New Roman"/>
          <w:sz w:val="24"/>
        </w:rPr>
        <w:t xml:space="preserve">In monitoring the progress of the capstone project, the researchers check its checklists before </w:t>
      </w:r>
      <w:r w:rsidR="00150A8E">
        <w:rPr>
          <w:noProof/>
        </w:rPr>
        <w:drawing>
          <wp:anchor distT="0" distB="0" distL="114300" distR="114300" simplePos="0" relativeHeight="251812864" behindDoc="1" locked="0" layoutInCell="1" allowOverlap="1" wp14:anchorId="77A7C42A" wp14:editId="6835BD8D">
            <wp:simplePos x="0" y="0"/>
            <wp:positionH relativeFrom="margin">
              <wp:align>center</wp:align>
            </wp:positionH>
            <wp:positionV relativeFrom="paragraph">
              <wp:posOffset>5153615</wp:posOffset>
            </wp:positionV>
            <wp:extent cx="6955790" cy="22860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rotWithShape="1">
                    <a:blip r:embed="rId18">
                      <a:extLst>
                        <a:ext uri="{28A0092B-C50C-407E-A947-70E740481C1C}">
                          <a14:useLocalDpi xmlns:a14="http://schemas.microsoft.com/office/drawing/2010/main" val="0"/>
                        </a:ext>
                      </a:extLst>
                    </a:blip>
                    <a:srcRect t="21330" b="8999"/>
                    <a:stretch/>
                  </pic:blipFill>
                  <pic:spPr bwMode="auto">
                    <a:xfrm>
                      <a:off x="0" y="0"/>
                      <a:ext cx="6955790" cy="2286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40E8A">
        <w:rPr>
          <w:rFonts w:ascii="Times New Roman" w:hAnsi="Times New Roman" w:cs="Times New Roman"/>
          <w:sz w:val="24"/>
        </w:rPr>
        <w:t xml:space="preserve">proceeding in the next step. </w:t>
      </w:r>
      <w:r w:rsidR="00150A8E">
        <w:rPr>
          <w:rFonts w:ascii="Times New Roman" w:hAnsi="Times New Roman" w:cs="Times New Roman"/>
          <w:sz w:val="24"/>
        </w:rPr>
        <w:t xml:space="preserve"> </w:t>
      </w:r>
    </w:p>
    <w:p w14:paraId="5B27B125" w14:textId="6F78DB28" w:rsidR="00A67E0D" w:rsidRDefault="00A67E0D" w:rsidP="00A67E0D">
      <w:pPr>
        <w:spacing w:after="360" w:line="360" w:lineRule="auto"/>
        <w:jc w:val="both"/>
        <w:rPr>
          <w:rFonts w:ascii="Times New Roman" w:hAnsi="Times New Roman" w:cs="Times New Roman"/>
          <w:sz w:val="24"/>
        </w:rPr>
      </w:pPr>
    </w:p>
    <w:p w14:paraId="19CCB288" w14:textId="08D1A2CF" w:rsidR="00A67E0D" w:rsidRPr="00A67E0D" w:rsidRDefault="00A67E0D" w:rsidP="00A67E0D">
      <w:pPr>
        <w:spacing w:after="360" w:line="360" w:lineRule="auto"/>
        <w:jc w:val="both"/>
        <w:rPr>
          <w:rFonts w:ascii="Times New Roman" w:hAnsi="Times New Roman" w:cs="Times New Roman"/>
          <w:sz w:val="24"/>
        </w:rPr>
      </w:pPr>
    </w:p>
    <w:p w14:paraId="771001E0" w14:textId="5230929D" w:rsidR="00DF0779" w:rsidRDefault="00DF0779" w:rsidP="00DF0779">
      <w:pPr>
        <w:tabs>
          <w:tab w:val="left" w:pos="1890"/>
          <w:tab w:val="left" w:pos="2160"/>
        </w:tabs>
        <w:spacing w:after="200" w:line="360" w:lineRule="auto"/>
        <w:ind w:left="1440"/>
        <w:jc w:val="both"/>
        <w:rPr>
          <w:rFonts w:ascii="Times New Roman" w:eastAsia="SimSun" w:hAnsi="Times New Roman" w:cs="Times New Roman"/>
          <w:b/>
          <w:bCs/>
          <w:sz w:val="24"/>
          <w:szCs w:val="26"/>
        </w:rPr>
      </w:pPr>
      <w:r>
        <w:rPr>
          <w:rFonts w:ascii="Times New Roman" w:eastAsia="SimSun" w:hAnsi="Times New Roman" w:cs="Times New Roman"/>
          <w:b/>
          <w:bCs/>
          <w:sz w:val="24"/>
          <w:szCs w:val="26"/>
        </w:rPr>
        <w:lastRenderedPageBreak/>
        <w:t>Online-based system</w:t>
      </w:r>
    </w:p>
    <w:p w14:paraId="3C24EC2E" w14:textId="669B4CA1" w:rsidR="00DF0779" w:rsidRDefault="00DF0779" w:rsidP="00DF0779">
      <w:pPr>
        <w:spacing w:line="360" w:lineRule="auto"/>
        <w:ind w:left="1440"/>
        <w:jc w:val="both"/>
        <w:rPr>
          <w:rFonts w:ascii="Times New Roman" w:eastAsia="SimSun" w:hAnsi="Times New Roman" w:cs="Times New Roman"/>
          <w:sz w:val="24"/>
          <w:szCs w:val="26"/>
        </w:rPr>
      </w:pPr>
      <w:r>
        <w:rPr>
          <w:rFonts w:ascii="Times New Roman" w:eastAsia="SimSun" w:hAnsi="Times New Roman" w:cs="Times New Roman"/>
          <w:sz w:val="24"/>
          <w:szCs w:val="26"/>
        </w:rPr>
        <w:t>Online-based system refers to a program that can be accessed through HTTP. Another term of online-based is web-based which means, a software that runs in a web browser. It also allows access to a software system through a computer and an internet connection. The host server of a web-based system can be accessed via a local server or through the internet.</w:t>
      </w:r>
    </w:p>
    <w:p w14:paraId="6F8579A6" w14:textId="0554D7FC" w:rsidR="00DF0779" w:rsidRDefault="00DF0779" w:rsidP="00DF0779">
      <w:pPr>
        <w:spacing w:line="360" w:lineRule="auto"/>
        <w:ind w:left="1440"/>
        <w:jc w:val="both"/>
        <w:rPr>
          <w:rFonts w:ascii="Times New Roman" w:eastAsia="SimSun" w:hAnsi="Times New Roman" w:cs="Times New Roman"/>
          <w:sz w:val="24"/>
          <w:szCs w:val="26"/>
        </w:rPr>
      </w:pPr>
      <w:r>
        <w:rPr>
          <w:rFonts w:ascii="Times New Roman" w:hAnsi="Times New Roman" w:cs="Times New Roman"/>
          <w:sz w:val="24"/>
        </w:rPr>
        <w:t xml:space="preserve">As stated in the article entitled: The History of Web Application Development, nowadays, web applications are important for the growth of the internet. Through this, the function of internet is coherent and improves the quality of a browser’s exertion. More so, web application is a client-software application that allows the client to use a browser to run the software. The browser’s primary function is to show the information received from a server and send back the data to the users. This approach has its own advantages because the clients </w:t>
      </w:r>
      <w:r>
        <w:rPr>
          <w:rFonts w:ascii="Times New Roman" w:eastAsia="SimSun" w:hAnsi="Times New Roman" w:cs="Times New Roman"/>
          <w:sz w:val="24"/>
          <w:szCs w:val="26"/>
        </w:rPr>
        <w:t>are not dependent on the user's specific operating system. Therefore, web applications are multiplatform services.</w:t>
      </w:r>
    </w:p>
    <w:p w14:paraId="6E98C672" w14:textId="77777777" w:rsidR="00DF0779" w:rsidRDefault="00DF0779" w:rsidP="00DF0779">
      <w:pPr>
        <w:spacing w:line="360" w:lineRule="auto"/>
        <w:ind w:left="1440"/>
        <w:jc w:val="both"/>
        <w:rPr>
          <w:rFonts w:ascii="Times New Roman" w:eastAsia="SimSun" w:hAnsi="Times New Roman" w:cs="Times New Roman"/>
          <w:sz w:val="28"/>
          <w:szCs w:val="26"/>
        </w:rPr>
      </w:pPr>
      <w:r>
        <w:rPr>
          <w:rFonts w:ascii="Times New Roman" w:eastAsia="SimSun" w:hAnsi="Times New Roman" w:cs="Times New Roman"/>
          <w:sz w:val="24"/>
          <w:szCs w:val="26"/>
        </w:rPr>
        <w:t>In late 1990s to 2000s, web apps became very popular due to this universal feature.</w:t>
      </w:r>
      <w:r>
        <w:rPr>
          <w:rFonts w:ascii="Times New Roman" w:hAnsi="Times New Roman" w:cs="Times New Roman"/>
          <w:sz w:val="24"/>
        </w:rPr>
        <w:t xml:space="preserve"> </w:t>
      </w:r>
      <w:r>
        <w:rPr>
          <w:rFonts w:ascii="Times New Roman" w:hAnsi="Times New Roman" w:cs="Times New Roman"/>
          <w:sz w:val="24"/>
          <w:szCs w:val="24"/>
        </w:rPr>
        <w:t xml:space="preserve">The development of web applications has historical significance. </w:t>
      </w:r>
      <w:r>
        <w:rPr>
          <w:rFonts w:ascii="Times New Roman" w:eastAsia="SimSun" w:hAnsi="Times New Roman" w:cs="Times New Roman"/>
          <w:sz w:val="24"/>
          <w:szCs w:val="26"/>
        </w:rPr>
        <w:t xml:space="preserve">Developers must find the most comprehensive and intensive solutions to their existing problems. </w:t>
      </w:r>
      <w:r>
        <w:rPr>
          <w:rFonts w:ascii="Times New Roman" w:hAnsi="Times New Roman" w:cs="Times New Roman"/>
          <w:sz w:val="24"/>
        </w:rPr>
        <w:t>In making web apps, it might be difficult to work on different operating systems fluently.</w:t>
      </w:r>
      <w:r>
        <w:rPr>
          <w:rFonts w:ascii="Times New Roman" w:eastAsia="SimSun" w:hAnsi="Times New Roman" w:cs="Times New Roman"/>
          <w:sz w:val="28"/>
          <w:szCs w:val="26"/>
        </w:rPr>
        <w:t xml:space="preserve"> </w:t>
      </w:r>
      <w:r>
        <w:rPr>
          <w:rFonts w:ascii="Times New Roman" w:eastAsia="SimSun" w:hAnsi="Times New Roman" w:cs="Times New Roman"/>
          <w:sz w:val="24"/>
          <w:szCs w:val="26"/>
        </w:rPr>
        <w:t>The earliest computing models were inconvenient. Every app had its own precompiled client program and it had to be separately installed on every user's PC. Furthermore, the components of the client and server were tightly bound to a definite operating system and computer architecture. As a result, it is very expensive to port apps to other systems. To recall the Web in its earliest days, the client received a web page as a static document. It was difficult to have an interactive experience when working on such a page. By making changes to a web page, it is needed to wait for it to refresh because it is making a round trip back to the server.</w:t>
      </w:r>
    </w:p>
    <w:p w14:paraId="7601E80A" w14:textId="77777777" w:rsidR="00DF0779" w:rsidRDefault="00DF0779" w:rsidP="00DF0779">
      <w:pPr>
        <w:spacing w:after="360" w:line="360" w:lineRule="auto"/>
        <w:ind w:left="1440"/>
        <w:jc w:val="both"/>
        <w:rPr>
          <w:rFonts w:ascii="Times New Roman" w:eastAsia="sans-serif" w:hAnsi="Times New Roman" w:cs="Times New Roman"/>
          <w:sz w:val="24"/>
          <w:szCs w:val="26"/>
          <w:shd w:val="clear" w:color="auto" w:fill="FFFFFF"/>
        </w:rPr>
      </w:pPr>
      <w:r>
        <w:rPr>
          <w:rFonts w:ascii="Times New Roman" w:eastAsia="sans-serif" w:hAnsi="Times New Roman" w:cs="Times New Roman"/>
          <w:sz w:val="24"/>
          <w:szCs w:val="26"/>
          <w:shd w:val="clear" w:color="auto" w:fill="FFFFFF"/>
        </w:rPr>
        <w:lastRenderedPageBreak/>
        <w:t>The scope and complexity of current World Wide Web applications vary greatly, ranging from small-scale, short-lived services to large-scale enterprise applications distributed across the Internet and corporate intranets and extranets. As Web applications have evolved, so have the demands placed on Web-based systems, as well as the complexity of designing, developing, maintaining, and managing these systems. They provided vast, dynamic information in multiple media formats (graphics, images, and video). Web site design for these and many other applications demand balance among information content, aesthetics, and performance. In accordance with the growth of the Internet and World Wide Web, there has been some research on quality issues of Web-based software systems. The differences between the Web-based information systems and conventional information systems are discussed in a paper from the perspective of software quality.</w:t>
      </w:r>
    </w:p>
    <w:p w14:paraId="422FC5BD" w14:textId="77777777" w:rsidR="00DF0779" w:rsidRDefault="00DF0779" w:rsidP="00DF0779">
      <w:pPr>
        <w:spacing w:after="200" w:line="360" w:lineRule="auto"/>
        <w:ind w:left="1440"/>
        <w:rPr>
          <w:rFonts w:ascii="Times New Roman" w:hAnsi="Times New Roman" w:cs="Times New Roman"/>
          <w:b/>
          <w:bCs/>
          <w:color w:val="000000"/>
          <w:sz w:val="24"/>
          <w:szCs w:val="24"/>
        </w:rPr>
      </w:pPr>
      <w:r>
        <w:rPr>
          <w:rFonts w:ascii="Times New Roman" w:hAnsi="Times New Roman" w:cs="Times New Roman"/>
          <w:b/>
          <w:bCs/>
          <w:color w:val="000000"/>
          <w:sz w:val="24"/>
          <w:szCs w:val="24"/>
        </w:rPr>
        <w:t>Sublime</w:t>
      </w:r>
    </w:p>
    <w:p w14:paraId="3DC1B21C" w14:textId="0C1A9F59" w:rsidR="00DF0779" w:rsidRDefault="00DF0779" w:rsidP="00DF0779">
      <w:pPr>
        <w:spacing w:after="360" w:line="360" w:lineRule="auto"/>
        <w:ind w:left="1440"/>
        <w:jc w:val="both"/>
        <w:rPr>
          <w:rFonts w:ascii="Times New Roman" w:hAnsi="Times New Roman"/>
          <w:color w:val="000000"/>
          <w:sz w:val="24"/>
          <w:szCs w:val="24"/>
        </w:rPr>
      </w:pPr>
      <w:r>
        <w:rPr>
          <w:rFonts w:ascii="Times New Roman" w:hAnsi="Times New Roman"/>
          <w:color w:val="000000"/>
          <w:sz w:val="24"/>
          <w:szCs w:val="24"/>
        </w:rPr>
        <w:t>Sublime Text is a free source code editor for Windows, Mac, and Linux that incorporates a Python Programming Interface (API). It comes with built-in support for a variety of programming and markup languages, and users can extend its functionality by installing plugins, which are often community-developed and maintained under open-source licenses. Furthermore, sublime is a full-featured text editor for editing local files or a code base. It has a number of tools for modifying code bases that make it easier for developers to keep track of changes. A lot of features are available in Sublime such as auto-completion in sublime text, quickly insert text and code with sublime text snippets, jump the cursor where they want to go, and it can select multiple lines, words, and columns. Sublime text was created by Jon Skinner, a product of Sublime HQ Pty Ltd. This graphical user interface design was inspired by Vim. Its functionality is also extendable with plugins. Since its release, it has gained considerable attention and wide popularity.</w:t>
      </w:r>
    </w:p>
    <w:p w14:paraId="745FDC8A" w14:textId="77777777" w:rsidR="00A67E0D" w:rsidRDefault="00A67E0D" w:rsidP="00DF0779">
      <w:pPr>
        <w:spacing w:after="360" w:line="360" w:lineRule="auto"/>
        <w:ind w:left="1440"/>
        <w:jc w:val="both"/>
        <w:rPr>
          <w:rFonts w:ascii="Times New Roman" w:hAnsi="Times New Roman"/>
          <w:color w:val="000000"/>
          <w:sz w:val="24"/>
          <w:szCs w:val="24"/>
        </w:rPr>
      </w:pPr>
    </w:p>
    <w:p w14:paraId="4ADABCD4" w14:textId="77777777" w:rsidR="00DF0779" w:rsidRDefault="00DF0779" w:rsidP="00DF0779">
      <w:pPr>
        <w:spacing w:after="200" w:line="360" w:lineRule="auto"/>
        <w:ind w:left="1440"/>
        <w:jc w:val="both"/>
        <w:rPr>
          <w:rFonts w:ascii="Times New Roman" w:hAnsi="Times New Roman"/>
          <w:color w:val="000000"/>
          <w:sz w:val="24"/>
          <w:szCs w:val="24"/>
        </w:rPr>
      </w:pPr>
      <w:r>
        <w:rPr>
          <w:rFonts w:ascii="Times New Roman" w:hAnsi="Times New Roman"/>
          <w:b/>
          <w:bCs/>
          <w:color w:val="000000"/>
          <w:sz w:val="24"/>
          <w:szCs w:val="24"/>
        </w:rPr>
        <w:lastRenderedPageBreak/>
        <w:t>CSS</w:t>
      </w:r>
    </w:p>
    <w:p w14:paraId="448AF6FE" w14:textId="77777777" w:rsidR="00DF0779" w:rsidRDefault="00DF0779" w:rsidP="00DF0779">
      <w:pPr>
        <w:spacing w:after="360" w:line="360" w:lineRule="auto"/>
        <w:ind w:left="1440"/>
        <w:jc w:val="both"/>
        <w:rPr>
          <w:rFonts w:ascii="Times New Roman" w:eastAsia="SimSun" w:hAnsi="Times New Roman" w:cs="Times New Roman"/>
          <w:b/>
          <w:bCs/>
          <w:sz w:val="24"/>
          <w:szCs w:val="26"/>
        </w:rPr>
      </w:pPr>
      <w:r>
        <w:rPr>
          <w:rFonts w:ascii="Times New Roman" w:hAnsi="Times New Roman"/>
          <w:color w:val="000000"/>
          <w:sz w:val="24"/>
          <w:szCs w:val="24"/>
        </w:rPr>
        <w:t>CSS is a simple design language that is intended to make the process of making web pages presentable easier. CSS is a set of commands or rules that applies a style to all web pages, including the layout and fonts. It is a cornerstone technology of the World Wide Web, alongside HTML and JavaScript. Furthermore, it was created and maintained by a group of people within the W3C known as the CSS Working Group. The CSS Working Group creates specifications, which is documents. The W3C officially ratified these specifications, which are referred to as recommendations because the W3C has no control over the language. The software is developed by independent companies and organization.</w:t>
      </w:r>
    </w:p>
    <w:p w14:paraId="22325048" w14:textId="77777777" w:rsidR="00DF0779" w:rsidRDefault="00DF0779" w:rsidP="00DF0779">
      <w:pPr>
        <w:spacing w:after="200" w:line="360" w:lineRule="auto"/>
        <w:ind w:left="1440"/>
        <w:jc w:val="both"/>
        <w:rPr>
          <w:rFonts w:ascii="Times New Roman" w:eastAsia="SimSun" w:hAnsi="Times New Roman" w:cs="Times New Roman"/>
          <w:b/>
          <w:bCs/>
          <w:sz w:val="24"/>
          <w:szCs w:val="26"/>
        </w:rPr>
      </w:pPr>
      <w:r>
        <w:rPr>
          <w:rFonts w:ascii="Times New Roman" w:eastAsia="SimSun" w:hAnsi="Times New Roman" w:cs="Times New Roman"/>
          <w:b/>
          <w:bCs/>
          <w:sz w:val="24"/>
          <w:szCs w:val="26"/>
        </w:rPr>
        <w:t>PHP</w:t>
      </w:r>
    </w:p>
    <w:p w14:paraId="7F3EA41B" w14:textId="77777777" w:rsidR="00DF0779" w:rsidRDefault="00DF0779" w:rsidP="00DF0779">
      <w:pPr>
        <w:spacing w:after="360" w:line="360" w:lineRule="auto"/>
        <w:ind w:left="1440"/>
        <w:jc w:val="both"/>
        <w:rPr>
          <w:rFonts w:eastAsia="sans-serif"/>
          <w:szCs w:val="26"/>
          <w:shd w:val="clear" w:color="auto" w:fill="FFFFFF"/>
        </w:rPr>
      </w:pPr>
      <w:r>
        <w:rPr>
          <w:rFonts w:ascii="Times New Roman" w:hAnsi="Times New Roman" w:cs="Times New Roman"/>
          <w:sz w:val="24"/>
          <w:szCs w:val="24"/>
        </w:rPr>
        <w:t xml:space="preserve">PHP or Hypertext Preprocessor is a web programming language that is built into HTML. This means that, PHP code can be put into a Web page’s HTML. PHP is an open source in which, it is a free server-side scripting language for building web application. A scripting language is a program designed for the automation of tasks that are script-based or lines of code. Moreover, PHP was originally developed and created by a Rasmus Lerdorf, a Danish-Canadian programmer in late 1994. The PHP reference implementation is now produced by the PHP group. Originally, PHP is stood for personal home page but now, it stands for the recursive initial. PHP code is usually processed on a web server by PHP interpreter implemented as a module, a daemon or as a common gateway interface or (CGI) executable. The result of the interpreted and executed PHP code, which could be any type of data, such as HTML or binary image data, would constitute the entirety or a portion of an HTTP response on a web server. </w:t>
      </w:r>
      <w:r>
        <w:rPr>
          <w:rFonts w:ascii="Times New Roman" w:eastAsia="sans-serif" w:hAnsi="Times New Roman" w:cs="Times New Roman"/>
          <w:sz w:val="24"/>
          <w:szCs w:val="24"/>
          <w:shd w:val="clear" w:color="auto" w:fill="FFFFFF"/>
        </w:rPr>
        <w:t xml:space="preserve">PHP can be used for a variety of programming tasks that are not related to the web, such as standalone graphical applications and robotic drone control. PHP code can also be directly executed from the command line. The standard PHP interpreter, which is powered by the Zend engine, is free software distributed under the PHP license. PHP has been widely ported and can </w:t>
      </w:r>
      <w:r>
        <w:rPr>
          <w:rFonts w:ascii="Times New Roman" w:eastAsia="sans-serif" w:hAnsi="Times New Roman" w:cs="Times New Roman"/>
          <w:sz w:val="24"/>
          <w:szCs w:val="24"/>
          <w:shd w:val="clear" w:color="auto" w:fill="FFFFFF"/>
        </w:rPr>
        <w:lastRenderedPageBreak/>
        <w:t>be installed for free on almost any web server running almost any operating system or platform.</w:t>
      </w:r>
    </w:p>
    <w:p w14:paraId="212AAABA" w14:textId="77777777" w:rsidR="00DF0779" w:rsidRDefault="00485ADD" w:rsidP="00DF0779">
      <w:pPr>
        <w:pStyle w:val="NormalWeb"/>
        <w:shd w:val="clear" w:color="auto" w:fill="FFFFFF"/>
        <w:spacing w:before="105" w:beforeAutospacing="0" w:after="240" w:afterAutospacing="0" w:line="360" w:lineRule="auto"/>
        <w:ind w:left="1440"/>
        <w:jc w:val="both"/>
        <w:rPr>
          <w:b/>
          <w:bCs/>
          <w:szCs w:val="26"/>
        </w:rPr>
      </w:pPr>
      <w:hyperlink r:id="rId19" w:anchor="cite_note-foundations-12" w:history="1"/>
      <w:r w:rsidR="00DF0779">
        <w:rPr>
          <w:b/>
          <w:bCs/>
          <w:szCs w:val="26"/>
        </w:rPr>
        <w:t>MySQL</w:t>
      </w:r>
    </w:p>
    <w:p w14:paraId="7CE4726A" w14:textId="77777777" w:rsidR="00DF0779" w:rsidRDefault="00DF0779" w:rsidP="00DF0779">
      <w:pPr>
        <w:spacing w:after="360" w:line="360" w:lineRule="auto"/>
        <w:ind w:left="1440"/>
        <w:jc w:val="both"/>
        <w:rPr>
          <w:rFonts w:ascii="Times New Roman" w:hAnsi="Times New Roman" w:cs="Times New Roman"/>
          <w:sz w:val="24"/>
          <w:szCs w:val="26"/>
        </w:rPr>
      </w:pPr>
      <w:r>
        <w:rPr>
          <w:rFonts w:ascii="Times New Roman" w:eastAsia="sans-serif" w:hAnsi="Times New Roman" w:cs="Times New Roman"/>
          <w:sz w:val="24"/>
          <w:szCs w:val="24"/>
        </w:rPr>
        <w:t xml:space="preserve">MySQL is a free and open source relational database management system. MySQL is based on SQL and it has the following database language such as, add, delete, and alter data. MySQL supports the standard SQL commands are, ADD, DROP, INSERT, and UPDATE. Furthermore, this can also be used in various purposes and most typically seem on Web servers. The web pages than can access information from a database may be found on a </w:t>
      </w:r>
      <w:r>
        <w:rPr>
          <w:rFonts w:ascii="Times New Roman" w:hAnsi="Times New Roman" w:cs="Times New Roman"/>
          <w:sz w:val="24"/>
          <w:szCs w:val="26"/>
        </w:rPr>
        <w:t>MySQL-powered website. The website’s content is frequently referred to as dynamic wherein the material is generated from a database as the page loads. Database-driven websites make extensive use of dynamic web pages. Majority of database-driven website uses MySQL as well as web scripting language such like, PHP in order to access information from the database. The commands in MySQL can be compromised into the PHP code and it allows every part of a web page to be generated from database information. This is because MySQL and PHP are both open source which means they are free to download and use.</w:t>
      </w:r>
    </w:p>
    <w:p w14:paraId="63064C55" w14:textId="77777777" w:rsidR="00DF0779" w:rsidRDefault="00DF0779" w:rsidP="00DF0779">
      <w:pPr>
        <w:shd w:val="clear" w:color="auto" w:fill="FFFFFF"/>
        <w:spacing w:after="360" w:line="360" w:lineRule="auto"/>
        <w:ind w:left="1440"/>
        <w:jc w:val="both"/>
        <w:rPr>
          <w:rFonts w:ascii="Times New Roman" w:hAnsi="Times New Roman"/>
          <w:color w:val="000000"/>
          <w:sz w:val="24"/>
          <w:szCs w:val="24"/>
        </w:rPr>
      </w:pPr>
      <w:r>
        <w:rPr>
          <w:rFonts w:ascii="Times New Roman" w:hAnsi="Times New Roman"/>
          <w:color w:val="000000"/>
          <w:sz w:val="24"/>
          <w:szCs w:val="24"/>
        </w:rPr>
        <w:t>One of the platforms of MySQL is the XAMPP. It is a cross-platform free and open-source that allows developers to create and test their programs on a local web server. This platform is used to test a client’s website or program before uploading it to a remote web server. More so, this server software provides a suitable environment for local testing of MySQL, PHP, Apache, and Pearl projects. The aim of XAMPP is to build an easy to install distribution for developers to get into the world Apache and as well as to make it convenient for developers.</w:t>
      </w:r>
    </w:p>
    <w:p w14:paraId="03AB5497" w14:textId="60CE7AA8" w:rsidR="00DF0779" w:rsidRDefault="00DF0779" w:rsidP="00DF0779">
      <w:pPr>
        <w:spacing w:after="360" w:line="360" w:lineRule="auto"/>
        <w:ind w:left="1440"/>
        <w:jc w:val="both"/>
        <w:rPr>
          <w:rFonts w:ascii="Times New Roman" w:hAnsi="Times New Roman" w:cs="Times New Roman"/>
          <w:color w:val="000000"/>
          <w:sz w:val="28"/>
          <w:szCs w:val="24"/>
        </w:rPr>
      </w:pPr>
    </w:p>
    <w:p w14:paraId="6C446C59" w14:textId="77777777" w:rsidR="00A67E0D" w:rsidRDefault="00A67E0D" w:rsidP="00DF0779">
      <w:pPr>
        <w:spacing w:after="360" w:line="360" w:lineRule="auto"/>
        <w:ind w:left="1440"/>
        <w:jc w:val="both"/>
        <w:rPr>
          <w:rFonts w:ascii="Times New Roman" w:hAnsi="Times New Roman" w:cs="Times New Roman"/>
          <w:color w:val="000000"/>
          <w:sz w:val="28"/>
          <w:szCs w:val="24"/>
        </w:rPr>
      </w:pPr>
    </w:p>
    <w:p w14:paraId="5ED8D40F" w14:textId="77777777" w:rsidR="00DF0779" w:rsidRDefault="00DF0779" w:rsidP="00DF0779">
      <w:pPr>
        <w:spacing w:after="360" w:line="360" w:lineRule="auto"/>
        <w:ind w:left="720"/>
        <w:jc w:val="both"/>
        <w:rPr>
          <w:rFonts w:ascii="Times New Roman" w:eastAsia="sans-serif" w:hAnsi="Times New Roman" w:cs="Times New Roman"/>
          <w:b/>
          <w:sz w:val="24"/>
          <w:szCs w:val="26"/>
          <w:shd w:val="clear" w:color="auto" w:fill="FFFFFF"/>
        </w:rPr>
      </w:pPr>
      <w:r>
        <w:rPr>
          <w:rFonts w:ascii="Times New Roman" w:eastAsia="sans-serif" w:hAnsi="Times New Roman" w:cs="Times New Roman"/>
          <w:b/>
          <w:sz w:val="24"/>
          <w:szCs w:val="26"/>
          <w:shd w:val="clear" w:color="auto" w:fill="FFFFFF"/>
        </w:rPr>
        <w:lastRenderedPageBreak/>
        <w:t>Gantt Chart of Activities</w:t>
      </w:r>
    </w:p>
    <w:p w14:paraId="3F4C2DEC" w14:textId="14D0C767" w:rsidR="00DF0779" w:rsidRDefault="00DF0779" w:rsidP="00DF0779">
      <w:pPr>
        <w:spacing w:after="360" w:line="360" w:lineRule="auto"/>
        <w:ind w:left="1440"/>
        <w:jc w:val="both"/>
        <w:rPr>
          <w:rFonts w:ascii="Times New Roman" w:eastAsia="sans-serif" w:hAnsi="Times New Roman" w:cs="Times New Roman"/>
          <w:sz w:val="24"/>
          <w:szCs w:val="26"/>
          <w:shd w:val="clear" w:color="auto" w:fill="FFFFFF"/>
        </w:rPr>
      </w:pPr>
      <w:r>
        <w:rPr>
          <w:rFonts w:ascii="Times New Roman" w:eastAsia="sans-serif" w:hAnsi="Times New Roman" w:cs="Times New Roman"/>
          <w:sz w:val="24"/>
          <w:szCs w:val="26"/>
          <w:shd w:val="clear" w:color="auto" w:fill="FFFFFF"/>
        </w:rPr>
        <w:t xml:space="preserve">The </w:t>
      </w:r>
      <w:r w:rsidR="00A13183">
        <w:rPr>
          <w:rFonts w:ascii="Times New Roman" w:eastAsia="sans-serif" w:hAnsi="Times New Roman" w:cs="Times New Roman"/>
          <w:sz w:val="24"/>
          <w:szCs w:val="26"/>
          <w:shd w:val="clear" w:color="auto" w:fill="FFFFFF"/>
        </w:rPr>
        <w:t>Gantt chart activities</w:t>
      </w:r>
      <w:r>
        <w:rPr>
          <w:rFonts w:ascii="Times New Roman" w:eastAsia="sans-serif" w:hAnsi="Times New Roman" w:cs="Times New Roman"/>
          <w:sz w:val="24"/>
          <w:szCs w:val="26"/>
          <w:shd w:val="clear" w:color="auto" w:fill="FFFFFF"/>
        </w:rPr>
        <w:t xml:space="preserve"> is a representation of the researcher’s planned activities throughout the whole completion process. </w:t>
      </w:r>
      <w:r>
        <w:rPr>
          <w:rFonts w:ascii="Times New Roman" w:hAnsi="Times New Roman" w:cs="Times New Roman"/>
          <w:sz w:val="24"/>
        </w:rPr>
        <w:t>These activities help researchers to observe the development of their capstone 1 project by means of having a given schedule for each task.</w:t>
      </w:r>
      <w:r>
        <w:rPr>
          <w:rFonts w:ascii="Times New Roman" w:eastAsia="sans-serif" w:hAnsi="Times New Roman" w:cs="Times New Roman"/>
          <w:sz w:val="28"/>
          <w:szCs w:val="26"/>
          <w:shd w:val="clear" w:color="auto" w:fill="FFFFFF"/>
        </w:rPr>
        <w:t xml:space="preserve"> </w:t>
      </w:r>
      <w:r>
        <w:rPr>
          <w:rFonts w:ascii="Times New Roman" w:eastAsia="sans-serif" w:hAnsi="Times New Roman" w:cs="Times New Roman"/>
          <w:sz w:val="24"/>
          <w:szCs w:val="26"/>
          <w:shd w:val="clear" w:color="auto" w:fill="FFFFFF"/>
        </w:rPr>
        <w:t>Through this, the researchers were able to successfully perform their tasks in the specified time frame.</w:t>
      </w:r>
    </w:p>
    <w:p w14:paraId="688A94D8" w14:textId="77777777" w:rsidR="00DF0779" w:rsidRDefault="00DF0779" w:rsidP="00DF0779">
      <w:pPr>
        <w:spacing w:after="360" w:line="360" w:lineRule="auto"/>
        <w:ind w:left="1440"/>
        <w:jc w:val="both"/>
        <w:rPr>
          <w:rFonts w:ascii="Times New Roman" w:eastAsia="sans-serif" w:hAnsi="Times New Roman" w:cs="Times New Roman"/>
          <w:sz w:val="24"/>
          <w:szCs w:val="26"/>
          <w:shd w:val="clear" w:color="auto" w:fill="FFFFFF"/>
        </w:rPr>
      </w:pPr>
      <w:r>
        <w:rPr>
          <w:rFonts w:ascii="Times New Roman" w:eastAsia="sans-serif" w:hAnsi="Times New Roman" w:cs="Times New Roman"/>
          <w:sz w:val="24"/>
          <w:szCs w:val="26"/>
          <w:shd w:val="clear" w:color="auto" w:fill="FFFFFF"/>
        </w:rPr>
        <w:t>In the first week of February of the Capstone 1, we were tasked by our capstone instructor to identify the members which consist of four person/students each group. Consequently, we were tasked also to select our own capstone adviser under Information Technology Department for the whole duration of our capstone project.</w:t>
      </w:r>
    </w:p>
    <w:p w14:paraId="277D01B4" w14:textId="77777777" w:rsidR="00DF0779" w:rsidRDefault="00DF0779" w:rsidP="00DF0779">
      <w:pPr>
        <w:spacing w:after="360" w:line="360" w:lineRule="auto"/>
        <w:ind w:left="1440"/>
        <w:jc w:val="both"/>
        <w:rPr>
          <w:rFonts w:ascii="Times New Roman" w:eastAsia="sans-serif" w:hAnsi="Times New Roman" w:cs="Times New Roman"/>
          <w:sz w:val="24"/>
          <w:szCs w:val="26"/>
          <w:shd w:val="clear" w:color="auto" w:fill="FFFFFF"/>
        </w:rPr>
      </w:pPr>
      <w:r>
        <w:rPr>
          <w:rFonts w:ascii="Times New Roman" w:eastAsia="sans-serif" w:hAnsi="Times New Roman" w:cs="Times New Roman"/>
          <w:sz w:val="24"/>
          <w:szCs w:val="26"/>
          <w:shd w:val="clear" w:color="auto" w:fill="FFFFFF"/>
        </w:rPr>
        <w:t>In the third week of February, we were instructed to prepare at least five initial titles that we are going to pursue. In the 11</w:t>
      </w:r>
      <w:r>
        <w:rPr>
          <w:rFonts w:ascii="Times New Roman" w:eastAsia="sans-serif" w:hAnsi="Times New Roman" w:cs="Times New Roman"/>
          <w:sz w:val="24"/>
          <w:szCs w:val="26"/>
          <w:shd w:val="clear" w:color="auto" w:fill="FFFFFF"/>
          <w:vertAlign w:val="superscript"/>
        </w:rPr>
        <w:t>th</w:t>
      </w:r>
      <w:r>
        <w:rPr>
          <w:rFonts w:ascii="Times New Roman" w:eastAsia="sans-serif" w:hAnsi="Times New Roman" w:cs="Times New Roman"/>
          <w:sz w:val="24"/>
          <w:szCs w:val="26"/>
          <w:shd w:val="clear" w:color="auto" w:fill="FFFFFF"/>
        </w:rPr>
        <w:t xml:space="preserve"> day of February, we presented all the proposed titles to our respective adviser. Afterwards, the capstone in charge informed us about the approved titles of our proposed capstone project.</w:t>
      </w:r>
    </w:p>
    <w:p w14:paraId="01B72B10" w14:textId="77777777" w:rsidR="00DF0779" w:rsidRDefault="00DF0779" w:rsidP="00DF0779">
      <w:pPr>
        <w:spacing w:after="360" w:line="360" w:lineRule="auto"/>
        <w:ind w:left="1440"/>
        <w:jc w:val="both"/>
        <w:rPr>
          <w:rFonts w:ascii="Times New Roman" w:eastAsia="sans-serif" w:hAnsi="Times New Roman" w:cs="Times New Roman"/>
          <w:sz w:val="24"/>
          <w:szCs w:val="26"/>
          <w:shd w:val="clear" w:color="auto" w:fill="FFFFFF"/>
        </w:rPr>
      </w:pPr>
      <w:r>
        <w:rPr>
          <w:rFonts w:ascii="Times New Roman" w:eastAsia="sans-serif" w:hAnsi="Times New Roman" w:cs="Times New Roman"/>
          <w:sz w:val="24"/>
          <w:szCs w:val="26"/>
          <w:shd w:val="clear" w:color="auto" w:fill="FFFFFF"/>
        </w:rPr>
        <w:t>In the 17</w:t>
      </w:r>
      <w:r>
        <w:rPr>
          <w:rFonts w:ascii="Times New Roman" w:eastAsia="sans-serif" w:hAnsi="Times New Roman" w:cs="Times New Roman"/>
          <w:sz w:val="24"/>
          <w:szCs w:val="26"/>
          <w:shd w:val="clear" w:color="auto" w:fill="FFFFFF"/>
          <w:vertAlign w:val="superscript"/>
        </w:rPr>
        <w:t>th</w:t>
      </w:r>
      <w:r>
        <w:rPr>
          <w:rFonts w:ascii="Times New Roman" w:eastAsia="sans-serif" w:hAnsi="Times New Roman" w:cs="Times New Roman"/>
          <w:sz w:val="24"/>
          <w:szCs w:val="26"/>
          <w:shd w:val="clear" w:color="auto" w:fill="FFFFFF"/>
        </w:rPr>
        <w:t xml:space="preserve"> day of February, we underwent with the consultation of our capstone adviser for the title description and features of the proposed system. On March 29, 2021, we had our first title defense. After the defense, revisions and suggestions were brought up by the panelists. Then, on May 25, 2021, our capstone adviser approved our research title that was approved by the panelists. After the title defense, we started documenting the following information as well designing the system prototype of our capstone project.</w:t>
      </w:r>
    </w:p>
    <w:p w14:paraId="0BC661CE" w14:textId="13F7F10C" w:rsidR="00DF0779" w:rsidRPr="00A13183" w:rsidRDefault="00DF0779" w:rsidP="00A13183">
      <w:pPr>
        <w:spacing w:after="360" w:line="360" w:lineRule="auto"/>
        <w:ind w:left="1440"/>
        <w:jc w:val="both"/>
        <w:rPr>
          <w:rFonts w:ascii="Times New Roman" w:eastAsia="sans-serif" w:hAnsi="Times New Roman" w:cs="Times New Roman"/>
          <w:sz w:val="24"/>
          <w:szCs w:val="26"/>
          <w:shd w:val="clear" w:color="auto" w:fill="FFFFFF"/>
        </w:rPr>
      </w:pPr>
      <w:r>
        <w:rPr>
          <w:rFonts w:ascii="Times New Roman" w:eastAsia="sans-serif" w:hAnsi="Times New Roman" w:cs="Times New Roman"/>
          <w:sz w:val="24"/>
          <w:szCs w:val="26"/>
          <w:shd w:val="clear" w:color="auto" w:fill="FFFFFF"/>
        </w:rPr>
        <w:t>In the 31</w:t>
      </w:r>
      <w:r>
        <w:rPr>
          <w:rFonts w:ascii="Times New Roman" w:eastAsia="sans-serif" w:hAnsi="Times New Roman" w:cs="Times New Roman"/>
          <w:sz w:val="24"/>
          <w:szCs w:val="26"/>
          <w:shd w:val="clear" w:color="auto" w:fill="FFFFFF"/>
          <w:vertAlign w:val="superscript"/>
        </w:rPr>
        <w:t>st</w:t>
      </w:r>
      <w:r>
        <w:rPr>
          <w:rFonts w:ascii="Times New Roman" w:eastAsia="sans-serif" w:hAnsi="Times New Roman" w:cs="Times New Roman"/>
          <w:sz w:val="24"/>
          <w:szCs w:val="26"/>
          <w:shd w:val="clear" w:color="auto" w:fill="FFFFFF"/>
        </w:rPr>
        <w:t xml:space="preserve"> day of May, we underwent with the second consultation to our capstone adviser for some clarification, and correction of our research manuscript. On June 12, 2021, we had our mocked defense and presentation of the system prototype in the selected panelist. In the other day, the researchers revised all the necessary information and suggestions from the panelist during the mocked defense in our </w:t>
      </w:r>
      <w:r>
        <w:rPr>
          <w:rFonts w:ascii="Times New Roman" w:eastAsia="sans-serif" w:hAnsi="Times New Roman" w:cs="Times New Roman"/>
          <w:sz w:val="24"/>
          <w:szCs w:val="26"/>
          <w:shd w:val="clear" w:color="auto" w:fill="FFFFFF"/>
        </w:rPr>
        <w:lastRenderedPageBreak/>
        <w:t xml:space="preserve">research manuscript and the design of our system. On June 14, we submitted the revision list to our capstone adviser. On June 16, we started documenting the Chapter of our study. On June 20, we had system check to our adviser and initiated an open forum to our group for further improvement of our study. Lastly, our group is currently preparing for the upcoming </w:t>
      </w:r>
      <w:r w:rsidR="00A13183">
        <w:rPr>
          <w:rFonts w:ascii="Times New Roman" w:eastAsia="sans-serif" w:hAnsi="Times New Roman" w:cs="Times New Roman"/>
          <w:sz w:val="24"/>
          <w:szCs w:val="26"/>
          <w:shd w:val="clear" w:color="auto" w:fill="FFFFFF"/>
        </w:rPr>
        <w:t>Final defense on June 26, 2021.</w:t>
      </w:r>
    </w:p>
    <w:p w14:paraId="3711D508" w14:textId="77777777" w:rsidR="00DF0779" w:rsidRDefault="00DF0779" w:rsidP="00DF0779">
      <w:pPr>
        <w:pStyle w:val="BodyofResearch"/>
        <w:ind w:left="0"/>
        <w:rPr>
          <w:rStyle w:val="BodyofResearchChar"/>
          <w:b/>
        </w:rPr>
      </w:pPr>
    </w:p>
    <w:p w14:paraId="42266C52" w14:textId="77777777" w:rsidR="00DF0779" w:rsidRDefault="00DF0779" w:rsidP="00DF0779">
      <w:pPr>
        <w:pStyle w:val="BodyofResearch"/>
        <w:ind w:left="0"/>
        <w:rPr>
          <w:rStyle w:val="BodyofResearchChar"/>
          <w:b/>
        </w:rPr>
      </w:pPr>
    </w:p>
    <w:p w14:paraId="57166C84" w14:textId="17B79A28" w:rsidR="00DF0779" w:rsidRDefault="00DF0779" w:rsidP="00DF0779">
      <w:pPr>
        <w:pStyle w:val="BodyofResearch"/>
        <w:ind w:left="0"/>
        <w:rPr>
          <w:rStyle w:val="BodyofResearchChar"/>
          <w:b/>
        </w:rPr>
        <w:sectPr w:rsidR="00DF0779" w:rsidSect="003C11C6">
          <w:footerReference w:type="default" r:id="rId20"/>
          <w:footerReference w:type="first" r:id="rId21"/>
          <w:type w:val="continuous"/>
          <w:pgSz w:w="12240" w:h="15840"/>
          <w:pgMar w:top="1440" w:right="1440" w:bottom="1440" w:left="1440" w:header="720" w:footer="720" w:gutter="0"/>
          <w:pgNumType w:start="1"/>
          <w:cols w:space="720"/>
          <w:docGrid w:linePitch="360"/>
        </w:sectPr>
      </w:pPr>
    </w:p>
    <w:p w14:paraId="124DDEEB" w14:textId="0917D91D" w:rsidR="00DF0779" w:rsidRDefault="00A13183" w:rsidP="00DF0779">
      <w:pPr>
        <w:pStyle w:val="BodyofResearch"/>
        <w:ind w:left="0"/>
        <w:rPr>
          <w:rStyle w:val="BodyofResearchChar"/>
          <w:b/>
        </w:rPr>
      </w:pPr>
      <w:r w:rsidRPr="002A138A">
        <w:rPr>
          <w:rStyle w:val="BodyofResearchChar"/>
          <w:b/>
          <w:noProof/>
          <w:lang w:val="en-US" w:eastAsia="en-US"/>
        </w:rPr>
        <w:lastRenderedPageBreak/>
        <mc:AlternateContent>
          <mc:Choice Requires="wps">
            <w:drawing>
              <wp:anchor distT="45720" distB="45720" distL="114300" distR="114300" simplePos="0" relativeHeight="251839488" behindDoc="1" locked="0" layoutInCell="1" allowOverlap="1" wp14:anchorId="13EA2425" wp14:editId="084A15FC">
                <wp:simplePos x="0" y="0"/>
                <wp:positionH relativeFrom="margin">
                  <wp:align>center</wp:align>
                </wp:positionH>
                <wp:positionV relativeFrom="paragraph">
                  <wp:posOffset>5308600</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8A35793" w14:textId="66A54F79" w:rsidR="00485ADD" w:rsidRPr="002A138A" w:rsidRDefault="00485ADD">
                            <w:pPr>
                              <w:rPr>
                                <w:rFonts w:ascii="Times New Roman" w:hAnsi="Times New Roman" w:cs="Times New Roman"/>
                                <w:sz w:val="24"/>
                              </w:rPr>
                            </w:pPr>
                            <w:r w:rsidRPr="00A13183">
                              <w:rPr>
                                <w:rFonts w:ascii="Times New Roman" w:hAnsi="Times New Roman" w:cs="Times New Roman"/>
                                <w:b/>
                                <w:sz w:val="24"/>
                              </w:rPr>
                              <w:t>Figure 1:</w:t>
                            </w:r>
                            <w:r w:rsidRPr="002A138A">
                              <w:rPr>
                                <w:rFonts w:ascii="Times New Roman" w:hAnsi="Times New Roman" w:cs="Times New Roman"/>
                                <w:sz w:val="24"/>
                              </w:rPr>
                              <w:t xml:space="preserve"> Gantt Chart of Activities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13EA2425" id="_x0000_t202" coordsize="21600,21600" o:spt="202" path="m,l,21600r21600,l21600,xe">
                <v:stroke joinstyle="miter"/>
                <v:path gradientshapeok="t" o:connecttype="rect"/>
              </v:shapetype>
              <v:shape id="Text Box 2" o:spid="_x0000_s1026" type="#_x0000_t202" style="position:absolute;left:0;text-align:left;margin-left:0;margin-top:418pt;width:185.9pt;height:110.6pt;z-index:-251476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" filled="f" stroked="f">
                <v:textbox style="mso-fit-shape-to-text:t">
                  <w:txbxContent>
                    <w:p w14:paraId="58A35793" w14:textId="66A54F79" w:rsidR="00485ADD" w:rsidRPr="002A138A" w:rsidRDefault="00485ADD">
                      <w:pPr>
                        <w:rPr>
                          <w:rFonts w:ascii="Times New Roman" w:hAnsi="Times New Roman" w:cs="Times New Roman"/>
                          <w:sz w:val="24"/>
                        </w:rPr>
                      </w:pPr>
                      <w:r w:rsidRPr="00A13183">
                        <w:rPr>
                          <w:rFonts w:ascii="Times New Roman" w:hAnsi="Times New Roman" w:cs="Times New Roman"/>
                          <w:b/>
                          <w:sz w:val="24"/>
                        </w:rPr>
                        <w:t>Figure 1:</w:t>
                      </w:r>
                      <w:r w:rsidRPr="002A138A">
                        <w:rPr>
                          <w:rFonts w:ascii="Times New Roman" w:hAnsi="Times New Roman" w:cs="Times New Roman"/>
                          <w:sz w:val="24"/>
                        </w:rPr>
                        <w:t xml:space="preserve"> Gantt Chart of Activities</w:t>
                      </w:r>
                    </w:p>
                  </w:txbxContent>
                </v:textbox>
                <w10:wrap anchorx="margin"/>
              </v:shape>
            </w:pict>
          </mc:Fallback>
        </mc:AlternateContent>
      </w:r>
      <w:r w:rsidRPr="002A138A">
        <w:rPr>
          <w:rStyle w:val="BodyofResearchChar"/>
          <w:b/>
          <w:noProof/>
          <w:lang w:val="en-US" w:eastAsia="en-US"/>
        </w:rPr>
        <mc:AlternateContent>
          <mc:Choice Requires="wps">
            <w:drawing>
              <wp:anchor distT="45720" distB="45720" distL="114300" distR="114300" simplePos="0" relativeHeight="251841536" behindDoc="1" locked="0" layoutInCell="1" allowOverlap="1" wp14:anchorId="270B6601" wp14:editId="18A97FCE">
                <wp:simplePos x="0" y="0"/>
                <wp:positionH relativeFrom="margin">
                  <wp:align>center</wp:align>
                </wp:positionH>
                <wp:positionV relativeFrom="paragraph">
                  <wp:posOffset>5537200</wp:posOffset>
                </wp:positionV>
                <wp:extent cx="2360930" cy="1404620"/>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A9A8B6D" w14:textId="1785E442" w:rsidR="00485ADD" w:rsidRPr="002A138A" w:rsidRDefault="00485ADD">
                            <w:pPr>
                              <w:rPr>
                                <w:rFonts w:ascii="Times New Roman" w:hAnsi="Times New Roman" w:cs="Times New Roman"/>
                                <w:sz w:val="24"/>
                              </w:rPr>
                            </w:pPr>
                            <w:r w:rsidRPr="00A13183">
                              <w:rPr>
                                <w:rFonts w:ascii="Times New Roman" w:hAnsi="Times New Roman" w:cs="Times New Roman"/>
                                <w:b/>
                                <w:sz w:val="24"/>
                              </w:rPr>
                              <w:t>Legend:</w:t>
                            </w:r>
                            <w:r>
                              <w:rPr>
                                <w:rFonts w:ascii="Times New Roman" w:hAnsi="Times New Roman" w:cs="Times New Roman"/>
                                <w:sz w:val="24"/>
                              </w:rPr>
                              <w:t xml:space="preserve"> </w:t>
                            </w:r>
                            <w:r w:rsidRPr="002A138A">
                              <w:rPr>
                                <w:rFonts w:ascii="Times New Roman" w:hAnsi="Times New Roman" w:cs="Times New Roman"/>
                                <w:sz w:val="24"/>
                              </w:rPr>
                              <w:t xml:space="preserve"> </w:t>
                            </w:r>
                            <w:r w:rsidRPr="00A13183">
                              <w:rPr>
                                <w:rFonts w:ascii="Times New Roman" w:hAnsi="Times New Roman" w:cs="Times New Roman"/>
                                <w:noProof/>
                                <w:sz w:val="24"/>
                              </w:rPr>
                              <w:drawing>
                                <wp:inline distT="0" distB="0" distL="0" distR="0" wp14:anchorId="5962D490" wp14:editId="3977A3F2">
                                  <wp:extent cx="114300" cy="177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300" cy="177800"/>
                                          </a:xfrm>
                                          <a:prstGeom prst="rect">
                                            <a:avLst/>
                                          </a:prstGeom>
                                          <a:noFill/>
                                          <a:ln>
                                            <a:noFill/>
                                          </a:ln>
                                        </pic:spPr>
                                      </pic:pic>
                                    </a:graphicData>
                                  </a:graphic>
                                </wp:inline>
                              </w:drawing>
                            </w:r>
                            <w:r>
                              <w:rPr>
                                <w:rFonts w:ascii="Times New Roman" w:hAnsi="Times New Roman" w:cs="Times New Roman"/>
                                <w:sz w:val="24"/>
                              </w:rPr>
                              <w:t xml:space="preserve"> Complete </w:t>
                            </w:r>
                            <w:r w:rsidRPr="00A13183">
                              <w:rPr>
                                <w:rFonts w:ascii="Times New Roman" w:hAnsi="Times New Roman" w:cs="Times New Roman"/>
                                <w:noProof/>
                                <w:sz w:val="24"/>
                              </w:rPr>
                              <w:drawing>
                                <wp:inline distT="0" distB="0" distL="0" distR="0" wp14:anchorId="53D290D5" wp14:editId="6017A74C">
                                  <wp:extent cx="101600" cy="177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1600" cy="177800"/>
                                          </a:xfrm>
                                          <a:prstGeom prst="rect">
                                            <a:avLst/>
                                          </a:prstGeom>
                                          <a:noFill/>
                                          <a:ln>
                                            <a:noFill/>
                                          </a:ln>
                                        </pic:spPr>
                                      </pic:pic>
                                    </a:graphicData>
                                  </a:graphic>
                                </wp:inline>
                              </w:drawing>
                            </w:r>
                            <w:r>
                              <w:rPr>
                                <w:rFonts w:ascii="Times New Roman" w:hAnsi="Times New Roman" w:cs="Times New Roman"/>
                                <w:sz w:val="24"/>
                              </w:rPr>
                              <w:t xml:space="preserve"> Ongoing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70B6601" id="_x0000_s1027" type="#_x0000_t202" style="position:absolute;left:0;text-align:left;margin-left:0;margin-top:436pt;width:185.9pt;height:110.6pt;z-index:-2514749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" filled="f" stroked="f">
                <v:textbox style="mso-fit-shape-to-text:t">
                  <w:txbxContent>
                    <w:p w14:paraId="3A9A8B6D" w14:textId="1785E442" w:rsidR="00485ADD" w:rsidRPr="002A138A" w:rsidRDefault="00485ADD">
                      <w:pPr>
                        <w:rPr>
                          <w:rFonts w:ascii="Times New Roman" w:hAnsi="Times New Roman" w:cs="Times New Roman"/>
                          <w:sz w:val="24"/>
                        </w:rPr>
                      </w:pPr>
                      <w:r w:rsidRPr="00A13183">
                        <w:rPr>
                          <w:rFonts w:ascii="Times New Roman" w:hAnsi="Times New Roman" w:cs="Times New Roman"/>
                          <w:b/>
                          <w:sz w:val="24"/>
                        </w:rPr>
                        <w:t>Legend:</w:t>
                      </w:r>
                      <w:r>
                        <w:rPr>
                          <w:rFonts w:ascii="Times New Roman" w:hAnsi="Times New Roman" w:cs="Times New Roman"/>
                          <w:sz w:val="24"/>
                        </w:rPr>
                        <w:t xml:space="preserve"> </w:t>
                      </w:r>
                      <w:r w:rsidRPr="002A138A">
                        <w:rPr>
                          <w:rFonts w:ascii="Times New Roman" w:hAnsi="Times New Roman" w:cs="Times New Roman"/>
                          <w:sz w:val="24"/>
                        </w:rPr>
                        <w:t xml:space="preserve"> </w:t>
                      </w:r>
                      <w:r w:rsidRPr="00A13183">
                        <w:rPr>
                          <w:rFonts w:ascii="Times New Roman" w:hAnsi="Times New Roman" w:cs="Times New Roman"/>
                          <w:noProof/>
                          <w:sz w:val="24"/>
                        </w:rPr>
                        <w:drawing>
                          <wp:inline distT="0" distB="0" distL="0" distR="0" wp14:anchorId="5962D490" wp14:editId="3977A3F2">
                            <wp:extent cx="114300" cy="177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300" cy="177800"/>
                                    </a:xfrm>
                                    <a:prstGeom prst="rect">
                                      <a:avLst/>
                                    </a:prstGeom>
                                    <a:noFill/>
                                    <a:ln>
                                      <a:noFill/>
                                    </a:ln>
                                  </pic:spPr>
                                </pic:pic>
                              </a:graphicData>
                            </a:graphic>
                          </wp:inline>
                        </w:drawing>
                      </w:r>
                      <w:r>
                        <w:rPr>
                          <w:rFonts w:ascii="Times New Roman" w:hAnsi="Times New Roman" w:cs="Times New Roman"/>
                          <w:sz w:val="24"/>
                        </w:rPr>
                        <w:t xml:space="preserve"> Complete </w:t>
                      </w:r>
                      <w:r w:rsidRPr="00A13183">
                        <w:rPr>
                          <w:rFonts w:ascii="Times New Roman" w:hAnsi="Times New Roman" w:cs="Times New Roman"/>
                          <w:noProof/>
                          <w:sz w:val="24"/>
                        </w:rPr>
                        <w:drawing>
                          <wp:inline distT="0" distB="0" distL="0" distR="0" wp14:anchorId="53D290D5" wp14:editId="6017A74C">
                            <wp:extent cx="101600" cy="177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1600" cy="177800"/>
                                    </a:xfrm>
                                    <a:prstGeom prst="rect">
                                      <a:avLst/>
                                    </a:prstGeom>
                                    <a:noFill/>
                                    <a:ln>
                                      <a:noFill/>
                                    </a:ln>
                                  </pic:spPr>
                                </pic:pic>
                              </a:graphicData>
                            </a:graphic>
                          </wp:inline>
                        </w:drawing>
                      </w:r>
                      <w:r>
                        <w:rPr>
                          <w:rFonts w:ascii="Times New Roman" w:hAnsi="Times New Roman" w:cs="Times New Roman"/>
                          <w:sz w:val="24"/>
                        </w:rPr>
                        <w:t xml:space="preserve"> Ongoing</w:t>
                      </w:r>
                    </w:p>
                  </w:txbxContent>
                </v:textbox>
                <w10:wrap anchorx="margin"/>
              </v:shape>
            </w:pict>
          </mc:Fallback>
        </mc:AlternateContent>
      </w:r>
      <w:r w:rsidR="00DF0779">
        <w:rPr>
          <w:rStyle w:val="BodyofResearchChar"/>
          <w:b/>
        </w:rPr>
        <w:t>Gantt Chart of Activities</w:t>
      </w:r>
    </w:p>
    <w:tbl>
      <w:tblPr>
        <w:tblW w:w="0" w:type="auto"/>
        <w:tblLook w:val="04A0" w:firstRow="1" w:lastRow="0" w:firstColumn="1" w:lastColumn="0" w:noHBand="0" w:noVBand="1"/>
      </w:tblPr>
      <w:tblGrid>
        <w:gridCol w:w="3634"/>
        <w:gridCol w:w="235"/>
        <w:gridCol w:w="235"/>
        <w:gridCol w:w="235"/>
        <w:gridCol w:w="235"/>
        <w:gridCol w:w="219"/>
        <w:gridCol w:w="219"/>
        <w:gridCol w:w="219"/>
        <w:gridCol w:w="219"/>
        <w:gridCol w:w="219"/>
        <w:gridCol w:w="219"/>
        <w:gridCol w:w="219"/>
        <w:gridCol w:w="220"/>
        <w:gridCol w:w="220"/>
        <w:gridCol w:w="220"/>
        <w:gridCol w:w="220"/>
        <w:gridCol w:w="220"/>
        <w:gridCol w:w="220"/>
        <w:gridCol w:w="220"/>
        <w:gridCol w:w="220"/>
        <w:gridCol w:w="220"/>
        <w:gridCol w:w="220"/>
        <w:gridCol w:w="220"/>
        <w:gridCol w:w="220"/>
        <w:gridCol w:w="220"/>
        <w:gridCol w:w="220"/>
        <w:gridCol w:w="220"/>
        <w:gridCol w:w="220"/>
        <w:gridCol w:w="220"/>
        <w:gridCol w:w="153"/>
        <w:gridCol w:w="153"/>
        <w:gridCol w:w="303"/>
        <w:gridCol w:w="303"/>
        <w:gridCol w:w="303"/>
        <w:gridCol w:w="224"/>
        <w:gridCol w:w="224"/>
        <w:gridCol w:w="224"/>
        <w:gridCol w:w="224"/>
        <w:gridCol w:w="243"/>
        <w:gridCol w:w="243"/>
        <w:gridCol w:w="243"/>
        <w:gridCol w:w="243"/>
      </w:tblGrid>
      <w:tr w:rsidR="00DF0779" w14:paraId="1ABCC6FF" w14:textId="77777777" w:rsidTr="0078653E">
        <w:trPr>
          <w:trHeight w:val="284"/>
        </w:trPr>
        <w:tc>
          <w:tcPr>
            <w:tcW w:w="0" w:type="auto"/>
            <w:tcBorders>
              <w:top w:val="single" w:sz="12" w:space="0" w:color="auto"/>
              <w:left w:val="single" w:sz="12" w:space="0" w:color="auto"/>
              <w:bottom w:val="single" w:sz="4" w:space="0" w:color="auto"/>
              <w:right w:val="single" w:sz="12" w:space="0" w:color="auto"/>
            </w:tcBorders>
            <w:shd w:val="clear" w:color="auto" w:fill="auto"/>
            <w:noWrap/>
            <w:vAlign w:val="bottom"/>
          </w:tcPr>
          <w:p w14:paraId="506DA47A" w14:textId="77777777" w:rsidR="00DF0779" w:rsidRDefault="00DF0779" w:rsidP="003C11C6">
            <w:pPr>
              <w:spacing w:after="0" w:line="240" w:lineRule="auto"/>
              <w:jc w:val="center"/>
              <w:rPr>
                <w:rFonts w:ascii="Times New Roman" w:eastAsia="Times New Roman" w:hAnsi="Times New Roman" w:cs="Times New Roman"/>
                <w:b/>
                <w:color w:val="000000"/>
                <w:lang w:eastAsia="en-PH"/>
              </w:rPr>
            </w:pPr>
            <w:r>
              <w:rPr>
                <w:rFonts w:ascii="Times New Roman" w:eastAsia="Times New Roman" w:hAnsi="Times New Roman" w:cs="Times New Roman"/>
                <w:b/>
                <w:color w:val="000000"/>
                <w:lang w:eastAsia="en-PH"/>
              </w:rPr>
              <w:t>MONTH</w:t>
            </w:r>
          </w:p>
        </w:tc>
        <w:tc>
          <w:tcPr>
            <w:tcW w:w="0" w:type="auto"/>
            <w:gridSpan w:val="4"/>
            <w:vMerge w:val="restart"/>
            <w:tcBorders>
              <w:top w:val="single" w:sz="12" w:space="0" w:color="auto"/>
              <w:left w:val="single" w:sz="12" w:space="0" w:color="auto"/>
              <w:right w:val="single" w:sz="12" w:space="0" w:color="auto"/>
            </w:tcBorders>
            <w:shd w:val="clear" w:color="auto" w:fill="auto"/>
            <w:noWrap/>
            <w:vAlign w:val="center"/>
          </w:tcPr>
          <w:p w14:paraId="194BC4A0" w14:textId="77777777" w:rsidR="00DF0779" w:rsidRDefault="00DF0779" w:rsidP="003C11C6">
            <w:pPr>
              <w:spacing w:after="0" w:line="240" w:lineRule="auto"/>
              <w:jc w:val="center"/>
              <w:rPr>
                <w:rFonts w:ascii="Times New Roman" w:eastAsia="Times New Roman" w:hAnsi="Times New Roman" w:cs="Times New Roman"/>
                <w:b/>
                <w:color w:val="000000"/>
                <w:sz w:val="14"/>
                <w:szCs w:val="14"/>
                <w:lang w:eastAsia="en-PH"/>
              </w:rPr>
            </w:pPr>
            <w:r>
              <w:rPr>
                <w:rFonts w:ascii="Times New Roman" w:eastAsia="Times New Roman" w:hAnsi="Times New Roman" w:cs="Times New Roman"/>
                <w:b/>
                <w:color w:val="000000"/>
                <w:sz w:val="14"/>
                <w:szCs w:val="14"/>
                <w:lang w:eastAsia="en-PH"/>
              </w:rPr>
              <w:t>FEBRUARY</w:t>
            </w:r>
          </w:p>
        </w:tc>
        <w:tc>
          <w:tcPr>
            <w:tcW w:w="0" w:type="auto"/>
            <w:gridSpan w:val="4"/>
            <w:vMerge w:val="restart"/>
            <w:tcBorders>
              <w:top w:val="single" w:sz="12" w:space="0" w:color="auto"/>
              <w:left w:val="single" w:sz="12" w:space="0" w:color="auto"/>
              <w:right w:val="single" w:sz="12" w:space="0" w:color="auto"/>
            </w:tcBorders>
            <w:shd w:val="clear" w:color="auto" w:fill="auto"/>
            <w:noWrap/>
            <w:vAlign w:val="center"/>
          </w:tcPr>
          <w:p w14:paraId="0AC2DB9C" w14:textId="77777777" w:rsidR="00DF0779" w:rsidRDefault="00DF0779" w:rsidP="003C11C6">
            <w:pPr>
              <w:spacing w:after="0" w:line="240" w:lineRule="auto"/>
              <w:jc w:val="center"/>
              <w:rPr>
                <w:rFonts w:ascii="Times New Roman" w:eastAsia="Times New Roman" w:hAnsi="Times New Roman" w:cs="Times New Roman"/>
                <w:b/>
                <w:color w:val="000000"/>
                <w:sz w:val="14"/>
                <w:szCs w:val="14"/>
                <w:lang w:eastAsia="en-PH"/>
              </w:rPr>
            </w:pPr>
            <w:r>
              <w:rPr>
                <w:rFonts w:ascii="Times New Roman" w:eastAsia="Times New Roman" w:hAnsi="Times New Roman" w:cs="Times New Roman"/>
                <w:b/>
                <w:color w:val="000000"/>
                <w:sz w:val="14"/>
                <w:szCs w:val="14"/>
                <w:lang w:eastAsia="en-PH"/>
              </w:rPr>
              <w:t>MARCH</w:t>
            </w:r>
          </w:p>
        </w:tc>
        <w:tc>
          <w:tcPr>
            <w:tcW w:w="0" w:type="auto"/>
            <w:gridSpan w:val="4"/>
            <w:vMerge w:val="restart"/>
            <w:tcBorders>
              <w:top w:val="single" w:sz="12" w:space="0" w:color="auto"/>
              <w:left w:val="single" w:sz="12" w:space="0" w:color="auto"/>
              <w:right w:val="single" w:sz="12" w:space="0" w:color="auto"/>
            </w:tcBorders>
            <w:shd w:val="clear" w:color="auto" w:fill="auto"/>
            <w:noWrap/>
            <w:vAlign w:val="center"/>
          </w:tcPr>
          <w:p w14:paraId="706FACF6" w14:textId="77777777" w:rsidR="00DF0779" w:rsidRDefault="00DF0779" w:rsidP="003C11C6">
            <w:pPr>
              <w:spacing w:after="0" w:line="240" w:lineRule="auto"/>
              <w:jc w:val="center"/>
              <w:rPr>
                <w:rFonts w:ascii="Times New Roman" w:eastAsia="Times New Roman" w:hAnsi="Times New Roman" w:cs="Times New Roman"/>
                <w:b/>
                <w:color w:val="000000"/>
                <w:sz w:val="14"/>
                <w:szCs w:val="14"/>
                <w:lang w:eastAsia="en-PH"/>
              </w:rPr>
            </w:pPr>
            <w:r>
              <w:rPr>
                <w:rFonts w:ascii="Times New Roman" w:eastAsia="Times New Roman" w:hAnsi="Times New Roman" w:cs="Times New Roman"/>
                <w:b/>
                <w:color w:val="000000"/>
                <w:sz w:val="14"/>
                <w:szCs w:val="14"/>
                <w:lang w:eastAsia="en-PH"/>
              </w:rPr>
              <w:t>APRIL</w:t>
            </w:r>
          </w:p>
        </w:tc>
        <w:tc>
          <w:tcPr>
            <w:tcW w:w="0" w:type="auto"/>
            <w:gridSpan w:val="4"/>
            <w:vMerge w:val="restart"/>
            <w:tcBorders>
              <w:top w:val="single" w:sz="12" w:space="0" w:color="auto"/>
              <w:left w:val="single" w:sz="12" w:space="0" w:color="auto"/>
              <w:right w:val="single" w:sz="12" w:space="0" w:color="auto"/>
            </w:tcBorders>
            <w:shd w:val="clear" w:color="auto" w:fill="auto"/>
            <w:noWrap/>
            <w:vAlign w:val="center"/>
          </w:tcPr>
          <w:p w14:paraId="074B498A" w14:textId="77777777" w:rsidR="00DF0779" w:rsidRDefault="00DF0779" w:rsidP="003C11C6">
            <w:pPr>
              <w:spacing w:after="0" w:line="240" w:lineRule="auto"/>
              <w:jc w:val="center"/>
              <w:rPr>
                <w:rFonts w:ascii="Times New Roman" w:eastAsia="Times New Roman" w:hAnsi="Times New Roman" w:cs="Times New Roman"/>
                <w:b/>
                <w:color w:val="000000"/>
                <w:sz w:val="14"/>
                <w:szCs w:val="14"/>
                <w:lang w:eastAsia="en-PH"/>
              </w:rPr>
            </w:pPr>
            <w:r>
              <w:rPr>
                <w:rFonts w:ascii="Times New Roman" w:eastAsia="Times New Roman" w:hAnsi="Times New Roman" w:cs="Times New Roman"/>
                <w:b/>
                <w:color w:val="000000"/>
                <w:sz w:val="14"/>
                <w:szCs w:val="14"/>
                <w:lang w:eastAsia="en-PH"/>
              </w:rPr>
              <w:t>MAY</w:t>
            </w:r>
          </w:p>
        </w:tc>
        <w:tc>
          <w:tcPr>
            <w:tcW w:w="0" w:type="auto"/>
            <w:gridSpan w:val="4"/>
            <w:vMerge w:val="restart"/>
            <w:tcBorders>
              <w:top w:val="single" w:sz="12" w:space="0" w:color="auto"/>
              <w:left w:val="single" w:sz="12" w:space="0" w:color="auto"/>
              <w:right w:val="single" w:sz="12" w:space="0" w:color="auto"/>
            </w:tcBorders>
            <w:shd w:val="clear" w:color="auto" w:fill="auto"/>
            <w:noWrap/>
            <w:vAlign w:val="center"/>
          </w:tcPr>
          <w:p w14:paraId="6E50E376" w14:textId="279D16D0" w:rsidR="00DF0779" w:rsidRDefault="00DF0779" w:rsidP="003C11C6">
            <w:pPr>
              <w:spacing w:after="0" w:line="240" w:lineRule="auto"/>
              <w:jc w:val="center"/>
              <w:rPr>
                <w:rFonts w:ascii="Times New Roman" w:eastAsia="Times New Roman" w:hAnsi="Times New Roman" w:cs="Times New Roman"/>
                <w:b/>
                <w:color w:val="000000"/>
                <w:sz w:val="14"/>
                <w:szCs w:val="14"/>
                <w:lang w:eastAsia="en-PH"/>
              </w:rPr>
            </w:pPr>
            <w:r>
              <w:rPr>
                <w:rFonts w:ascii="Times New Roman" w:eastAsia="Times New Roman" w:hAnsi="Times New Roman" w:cs="Times New Roman"/>
                <w:b/>
                <w:color w:val="000000"/>
                <w:sz w:val="14"/>
                <w:szCs w:val="14"/>
                <w:lang w:eastAsia="en-PH"/>
              </w:rPr>
              <w:t>JUNE</w:t>
            </w:r>
          </w:p>
        </w:tc>
        <w:tc>
          <w:tcPr>
            <w:tcW w:w="0" w:type="auto"/>
            <w:gridSpan w:val="4"/>
            <w:vMerge w:val="restart"/>
            <w:tcBorders>
              <w:top w:val="single" w:sz="12" w:space="0" w:color="auto"/>
              <w:left w:val="single" w:sz="12" w:space="0" w:color="auto"/>
              <w:right w:val="single" w:sz="12" w:space="0" w:color="auto"/>
            </w:tcBorders>
            <w:shd w:val="clear" w:color="auto" w:fill="auto"/>
            <w:noWrap/>
            <w:vAlign w:val="center"/>
          </w:tcPr>
          <w:p w14:paraId="303305C7" w14:textId="77777777" w:rsidR="00DF0779" w:rsidRDefault="00DF0779" w:rsidP="003C11C6">
            <w:pPr>
              <w:spacing w:after="0" w:line="240" w:lineRule="auto"/>
              <w:jc w:val="center"/>
              <w:rPr>
                <w:rFonts w:ascii="Times New Roman" w:eastAsia="Times New Roman" w:hAnsi="Times New Roman" w:cs="Times New Roman"/>
                <w:b/>
                <w:color w:val="000000"/>
                <w:sz w:val="14"/>
                <w:szCs w:val="14"/>
                <w:lang w:eastAsia="en-PH"/>
              </w:rPr>
            </w:pPr>
            <w:r>
              <w:rPr>
                <w:rFonts w:ascii="Times New Roman" w:eastAsia="Times New Roman" w:hAnsi="Times New Roman" w:cs="Times New Roman"/>
                <w:b/>
                <w:color w:val="000000"/>
                <w:sz w:val="14"/>
                <w:szCs w:val="14"/>
                <w:lang w:eastAsia="en-PH"/>
              </w:rPr>
              <w:t>JULY</w:t>
            </w:r>
          </w:p>
        </w:tc>
        <w:tc>
          <w:tcPr>
            <w:tcW w:w="0" w:type="auto"/>
            <w:gridSpan w:val="5"/>
            <w:vMerge w:val="restart"/>
            <w:tcBorders>
              <w:top w:val="single" w:sz="12" w:space="0" w:color="auto"/>
              <w:left w:val="single" w:sz="12" w:space="0" w:color="auto"/>
              <w:right w:val="single" w:sz="12" w:space="0" w:color="auto"/>
            </w:tcBorders>
            <w:shd w:val="clear" w:color="auto" w:fill="auto"/>
            <w:noWrap/>
            <w:vAlign w:val="center"/>
          </w:tcPr>
          <w:p w14:paraId="307169F4" w14:textId="77777777" w:rsidR="00DF0779" w:rsidRDefault="00DF0779" w:rsidP="003C11C6">
            <w:pPr>
              <w:spacing w:after="0" w:line="240" w:lineRule="auto"/>
              <w:jc w:val="center"/>
              <w:rPr>
                <w:rFonts w:ascii="Times New Roman" w:eastAsia="Times New Roman" w:hAnsi="Times New Roman" w:cs="Times New Roman"/>
                <w:b/>
                <w:color w:val="000000"/>
                <w:sz w:val="14"/>
                <w:szCs w:val="14"/>
                <w:lang w:eastAsia="en-PH"/>
              </w:rPr>
            </w:pPr>
            <w:r>
              <w:rPr>
                <w:rFonts w:ascii="Times New Roman" w:eastAsia="Times New Roman" w:hAnsi="Times New Roman" w:cs="Times New Roman"/>
                <w:b/>
                <w:color w:val="000000"/>
                <w:sz w:val="14"/>
                <w:szCs w:val="14"/>
                <w:lang w:eastAsia="en-PH"/>
              </w:rPr>
              <w:t>AUGUST</w:t>
            </w:r>
          </w:p>
        </w:tc>
        <w:tc>
          <w:tcPr>
            <w:tcW w:w="0" w:type="auto"/>
            <w:gridSpan w:val="4"/>
            <w:vMerge w:val="restart"/>
            <w:tcBorders>
              <w:top w:val="single" w:sz="12" w:space="0" w:color="auto"/>
              <w:left w:val="single" w:sz="12" w:space="0" w:color="auto"/>
              <w:right w:val="single" w:sz="12" w:space="0" w:color="auto"/>
            </w:tcBorders>
            <w:shd w:val="clear" w:color="auto" w:fill="auto"/>
            <w:noWrap/>
            <w:vAlign w:val="center"/>
          </w:tcPr>
          <w:p w14:paraId="09FA7422" w14:textId="77777777" w:rsidR="00DF0779" w:rsidRDefault="00DF0779" w:rsidP="003C11C6">
            <w:pPr>
              <w:spacing w:after="0" w:line="240" w:lineRule="auto"/>
              <w:jc w:val="center"/>
              <w:rPr>
                <w:rFonts w:ascii="Times New Roman" w:eastAsia="Times New Roman" w:hAnsi="Times New Roman" w:cs="Times New Roman"/>
                <w:b/>
                <w:color w:val="000000"/>
                <w:sz w:val="14"/>
                <w:szCs w:val="14"/>
                <w:lang w:eastAsia="en-PH"/>
              </w:rPr>
            </w:pPr>
            <w:r>
              <w:rPr>
                <w:rFonts w:ascii="Times New Roman" w:eastAsia="Times New Roman" w:hAnsi="Times New Roman" w:cs="Times New Roman"/>
                <w:b/>
                <w:color w:val="000000"/>
                <w:sz w:val="14"/>
                <w:szCs w:val="14"/>
                <w:lang w:eastAsia="en-PH"/>
              </w:rPr>
              <w:t>SEPTEMBER</w:t>
            </w:r>
          </w:p>
        </w:tc>
        <w:tc>
          <w:tcPr>
            <w:tcW w:w="0" w:type="auto"/>
            <w:gridSpan w:val="4"/>
            <w:vMerge w:val="restart"/>
            <w:tcBorders>
              <w:top w:val="single" w:sz="12" w:space="0" w:color="auto"/>
              <w:left w:val="single" w:sz="12" w:space="0" w:color="auto"/>
              <w:right w:val="single" w:sz="12" w:space="0" w:color="auto"/>
            </w:tcBorders>
            <w:vAlign w:val="center"/>
          </w:tcPr>
          <w:p w14:paraId="6846028F" w14:textId="77777777" w:rsidR="00DF0779" w:rsidRDefault="00DF0779" w:rsidP="003C11C6">
            <w:pPr>
              <w:spacing w:after="0" w:line="240" w:lineRule="auto"/>
              <w:jc w:val="center"/>
              <w:rPr>
                <w:rFonts w:ascii="Times New Roman" w:eastAsia="Times New Roman" w:hAnsi="Times New Roman" w:cs="Times New Roman"/>
                <w:b/>
                <w:color w:val="000000"/>
                <w:sz w:val="14"/>
                <w:szCs w:val="14"/>
                <w:lang w:eastAsia="en-PH"/>
              </w:rPr>
            </w:pPr>
            <w:r>
              <w:rPr>
                <w:rFonts w:ascii="Times New Roman" w:eastAsia="Times New Roman" w:hAnsi="Times New Roman" w:cs="Times New Roman"/>
                <w:b/>
                <w:color w:val="000000"/>
                <w:sz w:val="14"/>
                <w:szCs w:val="14"/>
                <w:lang w:eastAsia="en-PH"/>
              </w:rPr>
              <w:t>OCTOBER</w:t>
            </w:r>
          </w:p>
        </w:tc>
        <w:tc>
          <w:tcPr>
            <w:tcW w:w="0" w:type="auto"/>
            <w:gridSpan w:val="4"/>
            <w:vMerge w:val="restart"/>
            <w:tcBorders>
              <w:top w:val="single" w:sz="12" w:space="0" w:color="auto"/>
              <w:left w:val="single" w:sz="12" w:space="0" w:color="auto"/>
              <w:right w:val="single" w:sz="12" w:space="0" w:color="auto"/>
            </w:tcBorders>
            <w:vAlign w:val="center"/>
          </w:tcPr>
          <w:p w14:paraId="60DD095B" w14:textId="77777777" w:rsidR="00DF0779" w:rsidRDefault="00DF0779" w:rsidP="003C11C6">
            <w:pPr>
              <w:spacing w:after="0" w:line="240" w:lineRule="auto"/>
              <w:jc w:val="center"/>
              <w:rPr>
                <w:rFonts w:ascii="Times New Roman" w:eastAsia="Times New Roman" w:hAnsi="Times New Roman" w:cs="Times New Roman"/>
                <w:b/>
                <w:color w:val="000000"/>
                <w:sz w:val="14"/>
                <w:szCs w:val="14"/>
                <w:lang w:eastAsia="en-PH"/>
              </w:rPr>
            </w:pPr>
            <w:r>
              <w:rPr>
                <w:rFonts w:ascii="Times New Roman" w:eastAsia="Times New Roman" w:hAnsi="Times New Roman" w:cs="Times New Roman"/>
                <w:b/>
                <w:color w:val="000000"/>
                <w:sz w:val="14"/>
                <w:szCs w:val="14"/>
                <w:lang w:eastAsia="en-PH"/>
              </w:rPr>
              <w:t>NOVEMBER</w:t>
            </w:r>
          </w:p>
        </w:tc>
      </w:tr>
      <w:tr w:rsidR="00DF0779" w14:paraId="2CD1B412" w14:textId="77777777" w:rsidTr="0078653E">
        <w:trPr>
          <w:trHeight w:val="264"/>
        </w:trPr>
        <w:tc>
          <w:tcPr>
            <w:tcW w:w="0" w:type="auto"/>
            <w:tcBorders>
              <w:top w:val="nil"/>
              <w:left w:val="single" w:sz="12" w:space="0" w:color="auto"/>
              <w:bottom w:val="single" w:sz="12" w:space="0" w:color="auto"/>
              <w:right w:val="single" w:sz="12" w:space="0" w:color="auto"/>
            </w:tcBorders>
            <w:shd w:val="clear" w:color="auto" w:fill="auto"/>
            <w:noWrap/>
            <w:vAlign w:val="bottom"/>
          </w:tcPr>
          <w:p w14:paraId="572ADD6E" w14:textId="77777777" w:rsidR="00DF0779" w:rsidRDefault="00DF0779" w:rsidP="003C11C6">
            <w:pPr>
              <w:spacing w:after="0" w:line="240" w:lineRule="auto"/>
              <w:jc w:val="center"/>
              <w:rPr>
                <w:rFonts w:ascii="Times New Roman" w:eastAsia="Times New Roman" w:hAnsi="Times New Roman" w:cs="Times New Roman"/>
                <w:b/>
                <w:color w:val="000000"/>
                <w:lang w:eastAsia="en-PH"/>
              </w:rPr>
            </w:pPr>
            <w:r>
              <w:rPr>
                <w:rFonts w:ascii="Times New Roman" w:eastAsia="Times New Roman" w:hAnsi="Times New Roman" w:cs="Times New Roman"/>
                <w:b/>
                <w:color w:val="000000"/>
                <w:lang w:eastAsia="en-PH"/>
              </w:rPr>
              <w:t>ACTIVITY</w:t>
            </w:r>
          </w:p>
        </w:tc>
        <w:tc>
          <w:tcPr>
            <w:tcW w:w="0" w:type="auto"/>
            <w:gridSpan w:val="4"/>
            <w:vMerge/>
            <w:tcBorders>
              <w:left w:val="single" w:sz="12" w:space="0" w:color="auto"/>
              <w:bottom w:val="single" w:sz="12" w:space="0" w:color="auto"/>
              <w:right w:val="single" w:sz="12" w:space="0" w:color="auto"/>
            </w:tcBorders>
            <w:shd w:val="clear" w:color="auto" w:fill="auto"/>
            <w:noWrap/>
            <w:vAlign w:val="center"/>
          </w:tcPr>
          <w:p w14:paraId="227DB907" w14:textId="77777777" w:rsidR="00DF0779" w:rsidRDefault="00DF0779" w:rsidP="003C11C6">
            <w:pPr>
              <w:spacing w:after="0" w:line="240" w:lineRule="auto"/>
              <w:rPr>
                <w:rFonts w:eastAsia="Times New Roman" w:cs="Times New Roman"/>
                <w:b/>
                <w:color w:val="000000"/>
                <w:sz w:val="14"/>
                <w:lang w:eastAsia="en-PH"/>
              </w:rPr>
            </w:pPr>
          </w:p>
        </w:tc>
        <w:tc>
          <w:tcPr>
            <w:tcW w:w="0" w:type="auto"/>
            <w:gridSpan w:val="4"/>
            <w:vMerge/>
            <w:tcBorders>
              <w:left w:val="single" w:sz="12" w:space="0" w:color="auto"/>
              <w:bottom w:val="single" w:sz="12" w:space="0" w:color="auto"/>
              <w:right w:val="single" w:sz="12" w:space="0" w:color="auto"/>
            </w:tcBorders>
            <w:shd w:val="clear" w:color="auto" w:fill="auto"/>
            <w:noWrap/>
            <w:vAlign w:val="center"/>
          </w:tcPr>
          <w:p w14:paraId="4C3002E1" w14:textId="77777777" w:rsidR="00DF0779" w:rsidRDefault="00DF0779" w:rsidP="003C11C6">
            <w:pPr>
              <w:spacing w:after="0" w:line="240" w:lineRule="auto"/>
              <w:rPr>
                <w:rFonts w:eastAsia="Times New Roman" w:cs="Times New Roman"/>
                <w:b/>
                <w:color w:val="000000"/>
                <w:sz w:val="14"/>
                <w:lang w:eastAsia="en-PH"/>
              </w:rPr>
            </w:pPr>
          </w:p>
        </w:tc>
        <w:tc>
          <w:tcPr>
            <w:tcW w:w="0" w:type="auto"/>
            <w:gridSpan w:val="4"/>
            <w:vMerge/>
            <w:tcBorders>
              <w:left w:val="single" w:sz="12" w:space="0" w:color="auto"/>
              <w:bottom w:val="single" w:sz="12" w:space="0" w:color="auto"/>
              <w:right w:val="single" w:sz="12" w:space="0" w:color="auto"/>
            </w:tcBorders>
            <w:shd w:val="clear" w:color="auto" w:fill="auto"/>
            <w:noWrap/>
            <w:vAlign w:val="center"/>
          </w:tcPr>
          <w:p w14:paraId="68EB5A90" w14:textId="77777777" w:rsidR="00DF0779" w:rsidRDefault="00DF0779" w:rsidP="003C11C6">
            <w:pPr>
              <w:spacing w:after="0" w:line="240" w:lineRule="auto"/>
              <w:rPr>
                <w:rFonts w:eastAsia="Times New Roman" w:cs="Times New Roman"/>
                <w:b/>
                <w:color w:val="000000"/>
                <w:sz w:val="14"/>
                <w:lang w:eastAsia="en-PH"/>
              </w:rPr>
            </w:pPr>
          </w:p>
        </w:tc>
        <w:tc>
          <w:tcPr>
            <w:tcW w:w="0" w:type="auto"/>
            <w:gridSpan w:val="4"/>
            <w:vMerge/>
            <w:tcBorders>
              <w:left w:val="single" w:sz="12" w:space="0" w:color="auto"/>
              <w:bottom w:val="single" w:sz="12" w:space="0" w:color="auto"/>
              <w:right w:val="single" w:sz="12" w:space="0" w:color="auto"/>
            </w:tcBorders>
            <w:shd w:val="clear" w:color="auto" w:fill="auto"/>
            <w:noWrap/>
            <w:vAlign w:val="center"/>
          </w:tcPr>
          <w:p w14:paraId="27FE2493" w14:textId="77777777" w:rsidR="00DF0779" w:rsidRDefault="00DF0779" w:rsidP="003C11C6">
            <w:pPr>
              <w:spacing w:after="0" w:line="240" w:lineRule="auto"/>
              <w:rPr>
                <w:rFonts w:eastAsia="Times New Roman" w:cs="Times New Roman"/>
                <w:b/>
                <w:color w:val="000000"/>
                <w:sz w:val="14"/>
                <w:lang w:eastAsia="en-PH"/>
              </w:rPr>
            </w:pPr>
          </w:p>
        </w:tc>
        <w:tc>
          <w:tcPr>
            <w:tcW w:w="0" w:type="auto"/>
            <w:gridSpan w:val="4"/>
            <w:vMerge/>
            <w:tcBorders>
              <w:left w:val="single" w:sz="12" w:space="0" w:color="auto"/>
              <w:bottom w:val="single" w:sz="12" w:space="0" w:color="auto"/>
              <w:right w:val="single" w:sz="12" w:space="0" w:color="auto"/>
            </w:tcBorders>
            <w:shd w:val="clear" w:color="auto" w:fill="auto"/>
            <w:noWrap/>
            <w:vAlign w:val="center"/>
          </w:tcPr>
          <w:p w14:paraId="5BCDE235" w14:textId="77777777" w:rsidR="00DF0779" w:rsidRDefault="00DF0779" w:rsidP="003C11C6">
            <w:pPr>
              <w:spacing w:after="0" w:line="240" w:lineRule="auto"/>
              <w:rPr>
                <w:rFonts w:eastAsia="Times New Roman" w:cs="Times New Roman"/>
                <w:b/>
                <w:color w:val="000000"/>
                <w:sz w:val="14"/>
                <w:lang w:eastAsia="en-PH"/>
              </w:rPr>
            </w:pPr>
          </w:p>
        </w:tc>
        <w:tc>
          <w:tcPr>
            <w:tcW w:w="0" w:type="auto"/>
            <w:gridSpan w:val="4"/>
            <w:vMerge/>
            <w:tcBorders>
              <w:left w:val="single" w:sz="12" w:space="0" w:color="auto"/>
              <w:bottom w:val="single" w:sz="12" w:space="0" w:color="auto"/>
              <w:right w:val="single" w:sz="12" w:space="0" w:color="auto"/>
            </w:tcBorders>
            <w:shd w:val="clear" w:color="auto" w:fill="auto"/>
            <w:noWrap/>
            <w:vAlign w:val="center"/>
          </w:tcPr>
          <w:p w14:paraId="046BFE0C" w14:textId="77777777" w:rsidR="00DF0779" w:rsidRDefault="00DF0779" w:rsidP="003C11C6">
            <w:pPr>
              <w:spacing w:after="0" w:line="240" w:lineRule="auto"/>
              <w:rPr>
                <w:rFonts w:eastAsia="Times New Roman" w:cs="Times New Roman"/>
                <w:b/>
                <w:color w:val="000000"/>
                <w:sz w:val="14"/>
                <w:lang w:eastAsia="en-PH"/>
              </w:rPr>
            </w:pPr>
          </w:p>
        </w:tc>
        <w:tc>
          <w:tcPr>
            <w:tcW w:w="0" w:type="auto"/>
            <w:gridSpan w:val="5"/>
            <w:vMerge/>
            <w:tcBorders>
              <w:left w:val="single" w:sz="12" w:space="0" w:color="auto"/>
              <w:bottom w:val="single" w:sz="12" w:space="0" w:color="auto"/>
              <w:right w:val="single" w:sz="12" w:space="0" w:color="auto"/>
            </w:tcBorders>
            <w:shd w:val="clear" w:color="auto" w:fill="auto"/>
            <w:noWrap/>
            <w:vAlign w:val="center"/>
          </w:tcPr>
          <w:p w14:paraId="3DFDD053" w14:textId="77777777" w:rsidR="00DF0779" w:rsidRDefault="00DF0779" w:rsidP="003C11C6">
            <w:pPr>
              <w:spacing w:after="0" w:line="240" w:lineRule="auto"/>
              <w:rPr>
                <w:rFonts w:eastAsia="Times New Roman" w:cs="Times New Roman"/>
                <w:b/>
                <w:color w:val="000000"/>
                <w:sz w:val="14"/>
                <w:lang w:eastAsia="en-PH"/>
              </w:rPr>
            </w:pPr>
          </w:p>
        </w:tc>
        <w:tc>
          <w:tcPr>
            <w:tcW w:w="0" w:type="auto"/>
            <w:gridSpan w:val="4"/>
            <w:vMerge/>
            <w:tcBorders>
              <w:left w:val="single" w:sz="12" w:space="0" w:color="auto"/>
              <w:bottom w:val="single" w:sz="12" w:space="0" w:color="auto"/>
              <w:right w:val="single" w:sz="12" w:space="0" w:color="auto"/>
            </w:tcBorders>
            <w:shd w:val="clear" w:color="auto" w:fill="auto"/>
            <w:noWrap/>
            <w:vAlign w:val="center"/>
          </w:tcPr>
          <w:p w14:paraId="4D2DE24F" w14:textId="77777777" w:rsidR="00DF0779" w:rsidRDefault="00DF0779" w:rsidP="003C11C6">
            <w:pPr>
              <w:spacing w:after="0" w:line="240" w:lineRule="auto"/>
              <w:rPr>
                <w:rFonts w:eastAsia="Times New Roman" w:cs="Times New Roman"/>
                <w:b/>
                <w:color w:val="000000"/>
                <w:lang w:eastAsia="en-PH"/>
              </w:rPr>
            </w:pPr>
          </w:p>
        </w:tc>
        <w:tc>
          <w:tcPr>
            <w:tcW w:w="0" w:type="auto"/>
            <w:gridSpan w:val="4"/>
            <w:vMerge/>
            <w:tcBorders>
              <w:left w:val="single" w:sz="12" w:space="0" w:color="auto"/>
              <w:bottom w:val="single" w:sz="12" w:space="0" w:color="auto"/>
              <w:right w:val="single" w:sz="12" w:space="0" w:color="auto"/>
            </w:tcBorders>
          </w:tcPr>
          <w:p w14:paraId="744FC896" w14:textId="77777777" w:rsidR="00DF0779" w:rsidRDefault="00DF0779" w:rsidP="003C11C6">
            <w:pPr>
              <w:spacing w:after="0" w:line="240" w:lineRule="auto"/>
              <w:rPr>
                <w:rFonts w:eastAsia="Times New Roman" w:cs="Times New Roman"/>
                <w:b/>
                <w:color w:val="000000"/>
                <w:lang w:eastAsia="en-PH"/>
              </w:rPr>
            </w:pPr>
          </w:p>
        </w:tc>
        <w:tc>
          <w:tcPr>
            <w:tcW w:w="0" w:type="auto"/>
            <w:gridSpan w:val="4"/>
            <w:vMerge/>
            <w:tcBorders>
              <w:left w:val="single" w:sz="12" w:space="0" w:color="auto"/>
              <w:bottom w:val="single" w:sz="12" w:space="0" w:color="auto"/>
              <w:right w:val="single" w:sz="12" w:space="0" w:color="auto"/>
            </w:tcBorders>
          </w:tcPr>
          <w:p w14:paraId="33CF252B" w14:textId="77777777" w:rsidR="00DF0779" w:rsidRDefault="00DF0779" w:rsidP="003C11C6">
            <w:pPr>
              <w:spacing w:after="0" w:line="240" w:lineRule="auto"/>
              <w:rPr>
                <w:rFonts w:eastAsia="Times New Roman" w:cs="Times New Roman"/>
                <w:b/>
                <w:color w:val="000000"/>
                <w:lang w:eastAsia="en-PH"/>
              </w:rPr>
            </w:pPr>
          </w:p>
        </w:tc>
      </w:tr>
      <w:tr w:rsidR="002A138A" w14:paraId="4C91B88C" w14:textId="77777777" w:rsidTr="0078653E">
        <w:trPr>
          <w:trHeight w:val="305"/>
        </w:trPr>
        <w:tc>
          <w:tcPr>
            <w:tcW w:w="0" w:type="auto"/>
            <w:tcBorders>
              <w:top w:val="single" w:sz="12" w:space="0" w:color="auto"/>
              <w:left w:val="single" w:sz="12" w:space="0" w:color="auto"/>
              <w:bottom w:val="single" w:sz="4" w:space="0" w:color="auto"/>
              <w:right w:val="single" w:sz="12" w:space="0" w:color="auto"/>
            </w:tcBorders>
            <w:shd w:val="clear" w:color="auto" w:fill="auto"/>
            <w:noWrap/>
            <w:vAlign w:val="center"/>
          </w:tcPr>
          <w:p w14:paraId="03F5DB07" w14:textId="77777777" w:rsidR="00DF0779" w:rsidRDefault="00DF0779" w:rsidP="003C11C6">
            <w:pPr>
              <w:spacing w:after="0"/>
              <w:ind w:right="-346"/>
              <w:rPr>
                <w:rFonts w:ascii="Times New Roman" w:eastAsia="Times New Roman" w:hAnsi="Times New Roman" w:cs="Times New Roman"/>
                <w:b/>
                <w:color w:val="000000"/>
                <w:lang w:eastAsia="en-PH"/>
              </w:rPr>
            </w:pPr>
            <w:r>
              <w:rPr>
                <w:rFonts w:ascii="Times New Roman" w:eastAsia="Times New Roman" w:hAnsi="Times New Roman" w:cs="Times New Roman"/>
                <w:color w:val="000000"/>
                <w:lang w:eastAsia="en-PH"/>
              </w:rPr>
              <w:t>Group member selection</w:t>
            </w:r>
          </w:p>
        </w:tc>
        <w:tc>
          <w:tcPr>
            <w:tcW w:w="0" w:type="auto"/>
            <w:tcBorders>
              <w:top w:val="single" w:sz="12" w:space="0" w:color="auto"/>
              <w:left w:val="single" w:sz="12" w:space="0" w:color="auto"/>
              <w:bottom w:val="single" w:sz="4" w:space="0" w:color="auto"/>
              <w:right w:val="single" w:sz="4" w:space="0" w:color="auto"/>
            </w:tcBorders>
            <w:shd w:val="clear" w:color="auto" w:fill="FFFF00"/>
            <w:noWrap/>
            <w:vAlign w:val="center"/>
          </w:tcPr>
          <w:p w14:paraId="09E04FC6" w14:textId="77777777" w:rsidR="00DF0779" w:rsidRDefault="00DF0779" w:rsidP="003C11C6">
            <w:pPr>
              <w:spacing w:after="0" w:line="240" w:lineRule="auto"/>
              <w:rPr>
                <w:rFonts w:eastAsia="Times New Roman" w:cs="Times New Roman"/>
                <w:b/>
                <w:color w:val="FF0000"/>
                <w:highlight w:val="yellow"/>
                <w:lang w:eastAsia="en-PH"/>
              </w:rPr>
            </w:pPr>
          </w:p>
        </w:tc>
        <w:tc>
          <w:tcPr>
            <w:tcW w:w="0" w:type="auto"/>
            <w:tcBorders>
              <w:top w:val="single" w:sz="12" w:space="0" w:color="auto"/>
              <w:left w:val="nil"/>
              <w:bottom w:val="single" w:sz="4" w:space="0" w:color="auto"/>
              <w:right w:val="single" w:sz="4" w:space="0" w:color="auto"/>
            </w:tcBorders>
            <w:shd w:val="clear" w:color="auto" w:fill="FFFF00"/>
            <w:noWrap/>
            <w:vAlign w:val="center"/>
          </w:tcPr>
          <w:p w14:paraId="7D61033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0070C0"/>
            <w:noWrap/>
            <w:vAlign w:val="center"/>
          </w:tcPr>
          <w:p w14:paraId="0DC46BB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12" w:space="0" w:color="auto"/>
            </w:tcBorders>
            <w:shd w:val="clear" w:color="auto" w:fill="0070C0"/>
            <w:noWrap/>
            <w:vAlign w:val="center"/>
          </w:tcPr>
          <w:p w14:paraId="4364D0C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single" w:sz="12" w:space="0" w:color="auto"/>
              <w:bottom w:val="single" w:sz="4" w:space="0" w:color="auto"/>
              <w:right w:val="single" w:sz="4" w:space="0" w:color="auto"/>
            </w:tcBorders>
            <w:shd w:val="clear" w:color="auto" w:fill="0070C0"/>
            <w:noWrap/>
            <w:vAlign w:val="center"/>
          </w:tcPr>
          <w:p w14:paraId="0DAB1E5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0070C0"/>
            <w:noWrap/>
            <w:vAlign w:val="center"/>
          </w:tcPr>
          <w:p w14:paraId="78B7CF9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0070C0"/>
            <w:noWrap/>
            <w:vAlign w:val="center"/>
          </w:tcPr>
          <w:p w14:paraId="3EA3A17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12" w:space="0" w:color="auto"/>
            </w:tcBorders>
            <w:shd w:val="clear" w:color="auto" w:fill="0070C0"/>
            <w:noWrap/>
            <w:vAlign w:val="center"/>
          </w:tcPr>
          <w:p w14:paraId="2676CC6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single" w:sz="12" w:space="0" w:color="auto"/>
              <w:bottom w:val="single" w:sz="4" w:space="0" w:color="auto"/>
              <w:right w:val="single" w:sz="4" w:space="0" w:color="auto"/>
            </w:tcBorders>
            <w:shd w:val="clear" w:color="auto" w:fill="0070C0"/>
            <w:noWrap/>
            <w:vAlign w:val="center"/>
          </w:tcPr>
          <w:p w14:paraId="368CEB7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0070C0"/>
            <w:noWrap/>
            <w:vAlign w:val="center"/>
          </w:tcPr>
          <w:p w14:paraId="57319F0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0070C0"/>
            <w:noWrap/>
            <w:vAlign w:val="center"/>
          </w:tcPr>
          <w:p w14:paraId="25AE99E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12" w:space="0" w:color="auto"/>
            </w:tcBorders>
            <w:shd w:val="clear" w:color="auto" w:fill="0070C0"/>
            <w:noWrap/>
            <w:vAlign w:val="center"/>
          </w:tcPr>
          <w:p w14:paraId="3651E10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single" w:sz="12" w:space="0" w:color="auto"/>
              <w:bottom w:val="single" w:sz="4" w:space="0" w:color="auto"/>
              <w:right w:val="single" w:sz="4" w:space="0" w:color="auto"/>
            </w:tcBorders>
            <w:shd w:val="clear" w:color="auto" w:fill="0070C0"/>
            <w:noWrap/>
            <w:vAlign w:val="center"/>
          </w:tcPr>
          <w:p w14:paraId="7E33457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0070C0"/>
            <w:noWrap/>
            <w:vAlign w:val="center"/>
          </w:tcPr>
          <w:p w14:paraId="0FFC408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0070C0"/>
            <w:noWrap/>
            <w:vAlign w:val="center"/>
          </w:tcPr>
          <w:p w14:paraId="5B44E06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12" w:space="0" w:color="auto"/>
            </w:tcBorders>
            <w:shd w:val="clear" w:color="auto" w:fill="0070C0"/>
            <w:noWrap/>
            <w:vAlign w:val="center"/>
          </w:tcPr>
          <w:p w14:paraId="7C6182F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single" w:sz="12" w:space="0" w:color="auto"/>
              <w:bottom w:val="single" w:sz="4" w:space="0" w:color="auto"/>
              <w:right w:val="single" w:sz="4" w:space="0" w:color="auto"/>
            </w:tcBorders>
            <w:shd w:val="clear" w:color="auto" w:fill="0070C0"/>
            <w:noWrap/>
            <w:vAlign w:val="center"/>
          </w:tcPr>
          <w:p w14:paraId="43EA3CB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0070C0"/>
            <w:noWrap/>
            <w:vAlign w:val="center"/>
          </w:tcPr>
          <w:p w14:paraId="0C28CDA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0070C0"/>
            <w:noWrap/>
            <w:vAlign w:val="center"/>
          </w:tcPr>
          <w:p w14:paraId="1465E22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12" w:space="0" w:color="auto"/>
            </w:tcBorders>
            <w:shd w:val="clear" w:color="auto" w:fill="0070C0"/>
            <w:noWrap/>
            <w:vAlign w:val="center"/>
          </w:tcPr>
          <w:p w14:paraId="23A18FE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single" w:sz="12" w:space="0" w:color="auto"/>
              <w:bottom w:val="single" w:sz="4" w:space="0" w:color="auto"/>
              <w:right w:val="single" w:sz="4" w:space="0" w:color="auto"/>
            </w:tcBorders>
            <w:shd w:val="clear" w:color="auto" w:fill="auto"/>
            <w:noWrap/>
            <w:vAlign w:val="center"/>
          </w:tcPr>
          <w:p w14:paraId="081AE21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auto"/>
            <w:noWrap/>
            <w:vAlign w:val="center"/>
          </w:tcPr>
          <w:p w14:paraId="0A61782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auto"/>
            <w:noWrap/>
            <w:vAlign w:val="center"/>
          </w:tcPr>
          <w:p w14:paraId="584A850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12" w:space="0" w:color="auto"/>
            </w:tcBorders>
            <w:shd w:val="clear" w:color="auto" w:fill="auto"/>
            <w:noWrap/>
            <w:vAlign w:val="center"/>
          </w:tcPr>
          <w:p w14:paraId="3DDDF46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single" w:sz="12" w:space="0" w:color="auto"/>
              <w:bottom w:val="single" w:sz="4" w:space="0" w:color="auto"/>
              <w:right w:val="single" w:sz="4" w:space="0" w:color="auto"/>
            </w:tcBorders>
            <w:shd w:val="clear" w:color="auto" w:fill="auto"/>
            <w:noWrap/>
            <w:vAlign w:val="center"/>
          </w:tcPr>
          <w:p w14:paraId="06F5AFE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auto"/>
            <w:noWrap/>
            <w:vAlign w:val="center"/>
          </w:tcPr>
          <w:p w14:paraId="1A69989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auto"/>
            <w:noWrap/>
            <w:vAlign w:val="center"/>
          </w:tcPr>
          <w:p w14:paraId="600ECB3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12" w:space="0" w:color="auto"/>
            </w:tcBorders>
            <w:shd w:val="clear" w:color="auto" w:fill="auto"/>
            <w:noWrap/>
            <w:vAlign w:val="center"/>
          </w:tcPr>
          <w:p w14:paraId="3297D7D3" w14:textId="77777777" w:rsidR="00DF0779" w:rsidRDefault="00DF0779" w:rsidP="003C11C6">
            <w:pPr>
              <w:spacing w:after="0" w:line="240" w:lineRule="auto"/>
              <w:rPr>
                <w:rFonts w:eastAsia="Times New Roman" w:cs="Times New Roman"/>
                <w:b/>
                <w:color w:val="000000"/>
                <w:lang w:eastAsia="en-PH"/>
              </w:rPr>
            </w:pPr>
          </w:p>
        </w:tc>
        <w:tc>
          <w:tcPr>
            <w:tcW w:w="0" w:type="auto"/>
            <w:gridSpan w:val="2"/>
            <w:tcBorders>
              <w:top w:val="single" w:sz="12" w:space="0" w:color="auto"/>
              <w:left w:val="single" w:sz="12" w:space="0" w:color="auto"/>
              <w:bottom w:val="single" w:sz="4" w:space="0" w:color="auto"/>
              <w:right w:val="single" w:sz="4" w:space="0" w:color="auto"/>
            </w:tcBorders>
            <w:shd w:val="clear" w:color="auto" w:fill="auto"/>
            <w:noWrap/>
            <w:vAlign w:val="center"/>
          </w:tcPr>
          <w:p w14:paraId="063F8C6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auto"/>
            <w:noWrap/>
            <w:vAlign w:val="center"/>
          </w:tcPr>
          <w:p w14:paraId="4EF906B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auto"/>
            <w:noWrap/>
            <w:vAlign w:val="center"/>
          </w:tcPr>
          <w:p w14:paraId="4284153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12" w:space="0" w:color="auto"/>
            </w:tcBorders>
            <w:shd w:val="clear" w:color="auto" w:fill="auto"/>
            <w:noWrap/>
            <w:vAlign w:val="center"/>
          </w:tcPr>
          <w:p w14:paraId="602DC9C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single" w:sz="12" w:space="0" w:color="auto"/>
              <w:bottom w:val="single" w:sz="2" w:space="0" w:color="auto"/>
              <w:right w:val="single" w:sz="4" w:space="0" w:color="auto"/>
            </w:tcBorders>
            <w:shd w:val="clear" w:color="auto" w:fill="auto"/>
            <w:vAlign w:val="center"/>
          </w:tcPr>
          <w:p w14:paraId="57A37E8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single" w:sz="4" w:space="0" w:color="auto"/>
              <w:bottom w:val="single" w:sz="2" w:space="0" w:color="auto"/>
              <w:right w:val="single" w:sz="4" w:space="0" w:color="auto"/>
            </w:tcBorders>
            <w:shd w:val="clear" w:color="auto" w:fill="auto"/>
            <w:vAlign w:val="center"/>
          </w:tcPr>
          <w:p w14:paraId="3639348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single" w:sz="4" w:space="0" w:color="auto"/>
              <w:bottom w:val="single" w:sz="2" w:space="0" w:color="auto"/>
              <w:right w:val="single" w:sz="4" w:space="0" w:color="auto"/>
            </w:tcBorders>
            <w:shd w:val="clear" w:color="auto" w:fill="auto"/>
            <w:vAlign w:val="center"/>
          </w:tcPr>
          <w:p w14:paraId="4BA180E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single" w:sz="4" w:space="0" w:color="auto"/>
              <w:bottom w:val="single" w:sz="2" w:space="0" w:color="auto"/>
              <w:right w:val="single" w:sz="12" w:space="0" w:color="auto"/>
            </w:tcBorders>
            <w:shd w:val="clear" w:color="auto" w:fill="auto"/>
            <w:vAlign w:val="center"/>
          </w:tcPr>
          <w:p w14:paraId="0DD9FD0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single" w:sz="12" w:space="0" w:color="auto"/>
              <w:bottom w:val="single" w:sz="2" w:space="0" w:color="auto"/>
              <w:right w:val="single" w:sz="4" w:space="0" w:color="auto"/>
            </w:tcBorders>
            <w:shd w:val="clear" w:color="auto" w:fill="auto"/>
            <w:vAlign w:val="center"/>
          </w:tcPr>
          <w:p w14:paraId="7ECD8FD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single" w:sz="4" w:space="0" w:color="auto"/>
              <w:bottom w:val="single" w:sz="2" w:space="0" w:color="auto"/>
              <w:right w:val="single" w:sz="4" w:space="0" w:color="auto"/>
            </w:tcBorders>
            <w:shd w:val="clear" w:color="auto" w:fill="auto"/>
            <w:vAlign w:val="center"/>
          </w:tcPr>
          <w:p w14:paraId="2F15480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single" w:sz="4" w:space="0" w:color="auto"/>
              <w:bottom w:val="single" w:sz="2" w:space="0" w:color="auto"/>
              <w:right w:val="single" w:sz="4" w:space="0" w:color="auto"/>
            </w:tcBorders>
            <w:shd w:val="clear" w:color="auto" w:fill="auto"/>
            <w:vAlign w:val="center"/>
          </w:tcPr>
          <w:p w14:paraId="5E795C0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single" w:sz="4" w:space="0" w:color="auto"/>
              <w:bottom w:val="single" w:sz="2" w:space="0" w:color="auto"/>
              <w:right w:val="single" w:sz="12" w:space="0" w:color="auto"/>
            </w:tcBorders>
            <w:shd w:val="clear" w:color="auto" w:fill="auto"/>
            <w:vAlign w:val="center"/>
          </w:tcPr>
          <w:p w14:paraId="70CB914A" w14:textId="77777777" w:rsidR="00DF0779" w:rsidRDefault="00DF0779" w:rsidP="003C11C6">
            <w:pPr>
              <w:spacing w:after="0" w:line="240" w:lineRule="auto"/>
              <w:rPr>
                <w:rFonts w:eastAsia="Times New Roman" w:cs="Times New Roman"/>
                <w:b/>
                <w:color w:val="000000"/>
                <w:lang w:eastAsia="en-PH"/>
              </w:rPr>
            </w:pPr>
          </w:p>
        </w:tc>
      </w:tr>
      <w:tr w:rsidR="002A138A" w14:paraId="0B323A65" w14:textId="77777777" w:rsidTr="0078653E">
        <w:trPr>
          <w:trHeight w:val="285"/>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0D61A5A9" w14:textId="77777777" w:rsidR="00DF0779" w:rsidRDefault="00DF0779" w:rsidP="003C11C6">
            <w:pPr>
              <w:spacing w:after="0"/>
              <w:rPr>
                <w:rFonts w:eastAsia="Times New Roman" w:cs="Times New Roman"/>
                <w:b/>
                <w:color w:val="000000"/>
                <w:lang w:eastAsia="en-PH"/>
              </w:rPr>
            </w:pPr>
            <w:r>
              <w:rPr>
                <w:rFonts w:ascii="Times New Roman" w:hAnsi="Times New Roman" w:cs="Times New Roman"/>
              </w:rPr>
              <w:t>Selection of capstone adviser</w:t>
            </w:r>
          </w:p>
        </w:tc>
        <w:tc>
          <w:tcPr>
            <w:tcW w:w="0" w:type="auto"/>
            <w:tcBorders>
              <w:top w:val="single" w:sz="4" w:space="0" w:color="auto"/>
              <w:left w:val="single" w:sz="12" w:space="0" w:color="auto"/>
              <w:bottom w:val="single" w:sz="4" w:space="0" w:color="auto"/>
              <w:right w:val="single" w:sz="4" w:space="0" w:color="auto"/>
            </w:tcBorders>
            <w:shd w:val="clear" w:color="auto" w:fill="FFFF00"/>
            <w:noWrap/>
            <w:vAlign w:val="center"/>
          </w:tcPr>
          <w:p w14:paraId="761CECD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4" w:space="0" w:color="auto"/>
            </w:tcBorders>
            <w:shd w:val="clear" w:color="auto" w:fill="FFFF00"/>
            <w:noWrap/>
            <w:vAlign w:val="center"/>
          </w:tcPr>
          <w:p w14:paraId="4EB76AB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4" w:space="0" w:color="auto"/>
            </w:tcBorders>
            <w:shd w:val="clear" w:color="auto" w:fill="0070C0"/>
            <w:noWrap/>
            <w:vAlign w:val="center"/>
          </w:tcPr>
          <w:p w14:paraId="6D85001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12" w:space="0" w:color="auto"/>
            </w:tcBorders>
            <w:shd w:val="clear" w:color="auto" w:fill="0070C0"/>
            <w:noWrap/>
            <w:vAlign w:val="center"/>
          </w:tcPr>
          <w:p w14:paraId="22621D0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single" w:sz="12" w:space="0" w:color="auto"/>
              <w:bottom w:val="single" w:sz="4" w:space="0" w:color="auto"/>
              <w:right w:val="single" w:sz="4" w:space="0" w:color="auto"/>
            </w:tcBorders>
            <w:shd w:val="clear" w:color="auto" w:fill="0070C0"/>
            <w:noWrap/>
            <w:vAlign w:val="center"/>
          </w:tcPr>
          <w:p w14:paraId="2900238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4" w:space="0" w:color="auto"/>
            </w:tcBorders>
            <w:shd w:val="clear" w:color="auto" w:fill="0070C0"/>
            <w:noWrap/>
            <w:vAlign w:val="center"/>
          </w:tcPr>
          <w:p w14:paraId="0560D72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4" w:space="0" w:color="auto"/>
            </w:tcBorders>
            <w:shd w:val="clear" w:color="auto" w:fill="0070C0"/>
            <w:noWrap/>
            <w:vAlign w:val="center"/>
          </w:tcPr>
          <w:p w14:paraId="6F2AC17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12" w:space="0" w:color="auto"/>
            </w:tcBorders>
            <w:shd w:val="clear" w:color="auto" w:fill="0070C0"/>
            <w:noWrap/>
            <w:vAlign w:val="center"/>
          </w:tcPr>
          <w:p w14:paraId="564CEB5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single" w:sz="12" w:space="0" w:color="auto"/>
              <w:bottom w:val="single" w:sz="4" w:space="0" w:color="auto"/>
              <w:right w:val="single" w:sz="4" w:space="0" w:color="auto"/>
            </w:tcBorders>
            <w:shd w:val="clear" w:color="auto" w:fill="0070C0"/>
            <w:noWrap/>
            <w:vAlign w:val="center"/>
          </w:tcPr>
          <w:p w14:paraId="5FEC4A4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4" w:space="0" w:color="auto"/>
            </w:tcBorders>
            <w:shd w:val="clear" w:color="auto" w:fill="0070C0"/>
            <w:noWrap/>
            <w:vAlign w:val="center"/>
          </w:tcPr>
          <w:p w14:paraId="06EA8D6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4" w:space="0" w:color="auto"/>
            </w:tcBorders>
            <w:shd w:val="clear" w:color="auto" w:fill="0070C0"/>
            <w:noWrap/>
            <w:vAlign w:val="center"/>
          </w:tcPr>
          <w:p w14:paraId="6F3FEC8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0260F84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5D2115A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5948966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50BF3CD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538D15B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6687B82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7FB03E0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2748838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23EAF55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07D1D00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726B82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3742DB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5B0B05D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0EB2D8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93F08A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23CFD9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68D93F6D" w14:textId="77777777" w:rsidR="00DF0779" w:rsidRDefault="00DF0779" w:rsidP="003C11C6">
            <w:pPr>
              <w:spacing w:after="0" w:line="240" w:lineRule="auto"/>
              <w:rPr>
                <w:rFonts w:eastAsia="Times New Roman" w:cs="Times New Roman"/>
                <w:b/>
                <w:color w:val="000000"/>
                <w:lang w:eastAsia="en-PH"/>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716333E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5CC0A8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FBD9C0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2817024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15BFE3F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7D996A1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0187319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3A86743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5324BC8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4361002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7B4F96B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37567779" w14:textId="77777777" w:rsidR="00DF0779" w:rsidRDefault="00DF0779" w:rsidP="003C11C6">
            <w:pPr>
              <w:spacing w:after="0" w:line="240" w:lineRule="auto"/>
              <w:rPr>
                <w:rFonts w:eastAsia="Times New Roman" w:cs="Times New Roman"/>
                <w:b/>
                <w:color w:val="000000"/>
                <w:lang w:eastAsia="en-PH"/>
              </w:rPr>
            </w:pPr>
          </w:p>
        </w:tc>
      </w:tr>
      <w:tr w:rsidR="0078653E" w14:paraId="47817EC3" w14:textId="77777777" w:rsidTr="0078653E">
        <w:trPr>
          <w:trHeight w:val="285"/>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20F6FB93" w14:textId="77777777" w:rsidR="00DF0779" w:rsidRDefault="00DF0779" w:rsidP="003C11C6">
            <w:pPr>
              <w:spacing w:after="0"/>
              <w:rPr>
                <w:rFonts w:eastAsia="Times New Roman" w:cs="Times New Roman"/>
                <w:b/>
                <w:color w:val="000000"/>
                <w:lang w:eastAsia="en-PH"/>
              </w:rPr>
            </w:pPr>
            <w:r>
              <w:rPr>
                <w:rFonts w:ascii="Times New Roman" w:hAnsi="Times New Roman" w:cs="Times New Roman"/>
              </w:rPr>
              <w:t>Preparation of partial project titles</w:t>
            </w:r>
          </w:p>
        </w:tc>
        <w:tc>
          <w:tcPr>
            <w:tcW w:w="0" w:type="auto"/>
            <w:tcBorders>
              <w:top w:val="single" w:sz="4" w:space="0" w:color="auto"/>
              <w:left w:val="single" w:sz="12" w:space="0" w:color="auto"/>
              <w:bottom w:val="single" w:sz="4" w:space="0" w:color="auto"/>
              <w:right w:val="single" w:sz="4" w:space="0" w:color="auto"/>
            </w:tcBorders>
            <w:shd w:val="clear" w:color="auto" w:fill="auto"/>
            <w:noWrap/>
            <w:vAlign w:val="center"/>
          </w:tcPr>
          <w:p w14:paraId="3E1E09C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4" w:space="0" w:color="auto"/>
            </w:tcBorders>
            <w:shd w:val="clear" w:color="auto" w:fill="FFFF00"/>
            <w:noWrap/>
            <w:vAlign w:val="center"/>
          </w:tcPr>
          <w:p w14:paraId="216AB75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4" w:space="0" w:color="auto"/>
            </w:tcBorders>
            <w:shd w:val="clear" w:color="auto" w:fill="FFFF00"/>
            <w:noWrap/>
            <w:vAlign w:val="center"/>
          </w:tcPr>
          <w:p w14:paraId="160780F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12" w:space="0" w:color="auto"/>
            </w:tcBorders>
            <w:shd w:val="clear" w:color="auto" w:fill="0070C0"/>
            <w:noWrap/>
            <w:vAlign w:val="center"/>
          </w:tcPr>
          <w:p w14:paraId="38EB0B60" w14:textId="20E536D8"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single" w:sz="12" w:space="0" w:color="auto"/>
              <w:bottom w:val="single" w:sz="4" w:space="0" w:color="auto"/>
              <w:right w:val="single" w:sz="4" w:space="0" w:color="auto"/>
            </w:tcBorders>
            <w:shd w:val="clear" w:color="auto" w:fill="0070C0"/>
            <w:noWrap/>
            <w:vAlign w:val="center"/>
          </w:tcPr>
          <w:p w14:paraId="2C202995" w14:textId="5CB97A53"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4" w:space="0" w:color="auto"/>
            </w:tcBorders>
            <w:shd w:val="clear" w:color="auto" w:fill="0070C0"/>
            <w:noWrap/>
            <w:vAlign w:val="center"/>
          </w:tcPr>
          <w:p w14:paraId="68E80C72" w14:textId="562EB4F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4" w:space="0" w:color="auto"/>
            </w:tcBorders>
            <w:shd w:val="clear" w:color="auto" w:fill="0070C0"/>
            <w:noWrap/>
            <w:vAlign w:val="center"/>
          </w:tcPr>
          <w:p w14:paraId="29327105" w14:textId="363BFF3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12" w:space="0" w:color="auto"/>
            </w:tcBorders>
            <w:shd w:val="clear" w:color="auto" w:fill="0070C0"/>
            <w:noWrap/>
            <w:vAlign w:val="center"/>
          </w:tcPr>
          <w:p w14:paraId="0F268D1C" w14:textId="02E9B8E1"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single" w:sz="12" w:space="0" w:color="auto"/>
              <w:bottom w:val="single" w:sz="4" w:space="0" w:color="auto"/>
              <w:right w:val="single" w:sz="4" w:space="0" w:color="auto"/>
            </w:tcBorders>
            <w:shd w:val="clear" w:color="auto" w:fill="0070C0"/>
            <w:noWrap/>
            <w:vAlign w:val="center"/>
          </w:tcPr>
          <w:p w14:paraId="550018CD" w14:textId="023BB833"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4" w:space="0" w:color="auto"/>
            </w:tcBorders>
            <w:shd w:val="clear" w:color="auto" w:fill="0070C0"/>
            <w:noWrap/>
            <w:vAlign w:val="center"/>
          </w:tcPr>
          <w:p w14:paraId="7FC4620F" w14:textId="40915962"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4" w:space="0" w:color="auto"/>
            </w:tcBorders>
            <w:shd w:val="clear" w:color="auto" w:fill="0070C0"/>
            <w:noWrap/>
            <w:vAlign w:val="center"/>
          </w:tcPr>
          <w:p w14:paraId="2BF2E7BD" w14:textId="11D9DB2F"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20B1151B" w14:textId="096B8F3F"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44835F4F" w14:textId="6D3337CF"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7EEC43DE" w14:textId="2028F3A6"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48F4AA9D" w14:textId="28CF8D9A"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6D421263" w14:textId="36CD211E"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1AC85980" w14:textId="3CCCC06A"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131E4EF5" w14:textId="1BE2D92E"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0CC7BD1C" w14:textId="28BBEB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65AEA62C" w14:textId="3B0AE7F3"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829DF5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96AFCE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874149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3846980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0743471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B0A410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36E5C7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0BDD819F" w14:textId="77777777" w:rsidR="00DF0779" w:rsidRDefault="00DF0779" w:rsidP="003C11C6">
            <w:pPr>
              <w:spacing w:after="0" w:line="240" w:lineRule="auto"/>
              <w:rPr>
                <w:rFonts w:eastAsia="Times New Roman" w:cs="Times New Roman"/>
                <w:b/>
                <w:color w:val="000000"/>
                <w:lang w:eastAsia="en-PH"/>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4BC25C1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A52F7E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BFE33A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4211B2B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3C00FC4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0CDB10A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4B1B915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7BA498C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74866ED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4566EC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2E5290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0C62DB3E" w14:textId="77777777" w:rsidR="00DF0779" w:rsidRDefault="00DF0779" w:rsidP="003C11C6">
            <w:pPr>
              <w:spacing w:after="0" w:line="240" w:lineRule="auto"/>
              <w:rPr>
                <w:rFonts w:eastAsia="Times New Roman" w:cs="Times New Roman"/>
                <w:b/>
                <w:color w:val="000000"/>
                <w:lang w:eastAsia="en-PH"/>
              </w:rPr>
            </w:pPr>
          </w:p>
        </w:tc>
      </w:tr>
      <w:tr w:rsidR="0078653E" w14:paraId="1CC8EE67" w14:textId="77777777" w:rsidTr="0078653E">
        <w:trPr>
          <w:trHeight w:val="560"/>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4DE8E33E" w14:textId="77777777" w:rsidR="00DF0779" w:rsidRDefault="00DF0779" w:rsidP="003C11C6">
            <w:pPr>
              <w:spacing w:after="0"/>
              <w:rPr>
                <w:rFonts w:eastAsia="Times New Roman" w:cs="Times New Roman"/>
                <w:b/>
                <w:color w:val="000000"/>
                <w:lang w:eastAsia="en-PH"/>
              </w:rPr>
            </w:pPr>
            <w:r>
              <w:rPr>
                <w:rFonts w:ascii="Times New Roman" w:hAnsi="Times New Roman" w:cs="Times New Roman"/>
              </w:rPr>
              <w:t>Proposal of partial project titles to adviser</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A62AAA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639761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557393B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4DF79586" w14:textId="213C5FD9"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2E3003AE" w14:textId="7ED735EA"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030A076D" w14:textId="713E51DB"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32CB9293" w14:textId="10DFB563"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46C2F12A" w14:textId="6291DD32"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3FAAA7FB" w14:textId="6C6E67D2"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10FB2C37" w14:textId="0783F583"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0EDC0044" w14:textId="69DABCA5"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2902F2B7" w14:textId="1742699F"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7126314A" w14:textId="0D0516A5"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613DE9C7" w14:textId="73292889"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1F3E67EA" w14:textId="29CB3125"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38252FB6" w14:textId="10A5200C"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05A41956" w14:textId="42BE1129"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036C9EE9" w14:textId="73669DBB"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7918F9A1" w14:textId="25922A1F"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4E2D7D0A" w14:textId="6C5F782C"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4222C3A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AB96B8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660312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7349933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68A1386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BFD099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566386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3D8EB0FE" w14:textId="77777777" w:rsidR="00DF0779" w:rsidRDefault="00DF0779" w:rsidP="003C11C6">
            <w:pPr>
              <w:spacing w:after="0" w:line="240" w:lineRule="auto"/>
              <w:rPr>
                <w:rFonts w:eastAsia="Times New Roman" w:cs="Times New Roman"/>
                <w:b/>
                <w:color w:val="000000"/>
                <w:lang w:eastAsia="en-PH"/>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2628D77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7DFC0B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DF1BC7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2DD82F1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5992997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816082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30429FA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06F4607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6825FDB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1484183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2AA11C8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01CFD271" w14:textId="77777777" w:rsidR="00DF0779" w:rsidRDefault="00DF0779" w:rsidP="003C11C6">
            <w:pPr>
              <w:spacing w:after="0" w:line="240" w:lineRule="auto"/>
              <w:rPr>
                <w:rFonts w:eastAsia="Times New Roman" w:cs="Times New Roman"/>
                <w:b/>
                <w:color w:val="000000"/>
                <w:lang w:eastAsia="en-PH"/>
              </w:rPr>
            </w:pPr>
          </w:p>
        </w:tc>
      </w:tr>
      <w:tr w:rsidR="0078653E" w14:paraId="0F338254" w14:textId="77777777" w:rsidTr="0078653E">
        <w:trPr>
          <w:trHeight w:val="285"/>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636EA57B" w14:textId="77777777" w:rsidR="00DF0779" w:rsidRDefault="00DF0779" w:rsidP="003C11C6">
            <w:pPr>
              <w:spacing w:after="0"/>
              <w:rPr>
                <w:rFonts w:ascii="Times New Roman" w:eastAsia="Times New Roman" w:hAnsi="Times New Roman" w:cs="Times New Roman"/>
                <w:b/>
                <w:color w:val="000000"/>
                <w:lang w:eastAsia="en-PH"/>
              </w:rPr>
            </w:pPr>
            <w:r>
              <w:rPr>
                <w:rFonts w:ascii="Times New Roman" w:hAnsi="Times New Roman" w:cs="Times New Roman"/>
              </w:rPr>
              <w:t>Confirmation of project title</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26CF5C2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C0E9F9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580DBE9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FFFF00"/>
            <w:noWrap/>
            <w:vAlign w:val="center"/>
          </w:tcPr>
          <w:p w14:paraId="2254C8F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29AEBB72" w14:textId="06CF0E5E"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2F59C6BA" w14:textId="0582D26B"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22299DE5" w14:textId="08141553"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319B293E" w14:textId="7D60DD3B"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2889FB34" w14:textId="1738E975"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5076BEE6" w14:textId="1A4D0155"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7686628E" w14:textId="61A53772"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1C7FDC19" w14:textId="662CD99D"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702B5DF5" w14:textId="5FC00FD9"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4AC066A8" w14:textId="1B1DC29F"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522F0F2D" w14:textId="06D7AD3D"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72660A82" w14:textId="76391496"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4FAE2346" w14:textId="4A7B45FF"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668C0C9E" w14:textId="74B7CE89"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25CD0196" w14:textId="7CF66E44"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44C29874" w14:textId="330C9425"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85F867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3B735E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69C170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4D2BD97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264231A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477867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86E894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139540E9" w14:textId="77777777" w:rsidR="00DF0779" w:rsidRDefault="00DF0779" w:rsidP="003C11C6">
            <w:pPr>
              <w:spacing w:after="0" w:line="240" w:lineRule="auto"/>
              <w:rPr>
                <w:rFonts w:eastAsia="Times New Roman" w:cs="Times New Roman"/>
                <w:b/>
                <w:color w:val="000000"/>
                <w:lang w:eastAsia="en-PH"/>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5FE7F57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0C1F49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BD0E41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67CB897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06659A2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02D6E68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0956197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471BB6F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0D46C5D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F20826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4D3867B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07EFA256" w14:textId="77777777" w:rsidR="00DF0779" w:rsidRDefault="00DF0779" w:rsidP="003C11C6">
            <w:pPr>
              <w:spacing w:after="0" w:line="240" w:lineRule="auto"/>
              <w:rPr>
                <w:rFonts w:eastAsia="Times New Roman" w:cs="Times New Roman"/>
                <w:b/>
                <w:color w:val="000000"/>
                <w:lang w:eastAsia="en-PH"/>
              </w:rPr>
            </w:pPr>
          </w:p>
        </w:tc>
      </w:tr>
      <w:tr w:rsidR="0078653E" w14:paraId="402018CB" w14:textId="77777777" w:rsidTr="0078653E">
        <w:trPr>
          <w:trHeight w:val="560"/>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461B9620" w14:textId="77777777" w:rsidR="00DF0779" w:rsidRDefault="00DF0779" w:rsidP="003C11C6">
            <w:pPr>
              <w:spacing w:after="0"/>
              <w:rPr>
                <w:rFonts w:ascii="Times New Roman" w:eastAsia="Times New Roman" w:hAnsi="Times New Roman" w:cs="Times New Roman"/>
                <w:b/>
                <w:color w:val="000000"/>
                <w:lang w:eastAsia="en-PH"/>
              </w:rPr>
            </w:pPr>
            <w:r>
              <w:rPr>
                <w:rFonts w:ascii="Times New Roman" w:hAnsi="Times New Roman" w:cs="Times New Roman"/>
              </w:rPr>
              <w:t>First consultation to our adviser for title description and features</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2B5B19A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0F3CED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045310A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FFFF00"/>
            <w:noWrap/>
            <w:vAlign w:val="center"/>
          </w:tcPr>
          <w:p w14:paraId="01B1DA5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1F12EE84" w14:textId="466EA7DB"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3454F16F" w14:textId="4E419E9C"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39BEF1A3" w14:textId="4E6D32C5"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6D48CA89" w14:textId="03617FB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1C8EDF2F" w14:textId="4FAB8D88"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3014D9D4" w14:textId="2B7F59FA"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2AF565FF" w14:textId="47FF62D5"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2356A228" w14:textId="0102157F"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4D97AD0D" w14:textId="0F210679"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4ED6A15D" w14:textId="01AE19D1"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1AF95E3B" w14:textId="50AC6BBD"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6BA0B10F" w14:textId="14F6872C"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0EB56C10" w14:textId="757B4442"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60FF4C98" w14:textId="35220735"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3D2A588F" w14:textId="4100234C"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1C942AA9" w14:textId="0FC050D8"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B355E8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9781F4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055F17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1C1C4A6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0460114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484079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8251A0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12647276" w14:textId="77777777" w:rsidR="00DF0779" w:rsidRDefault="00DF0779" w:rsidP="003C11C6">
            <w:pPr>
              <w:spacing w:after="0" w:line="240" w:lineRule="auto"/>
              <w:rPr>
                <w:rFonts w:eastAsia="Times New Roman" w:cs="Times New Roman"/>
                <w:b/>
                <w:color w:val="000000"/>
                <w:lang w:eastAsia="en-PH"/>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3287CC4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EB43DC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3B28C1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73B4A91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74C8B32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528E7FB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3FC67C8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3CA31F5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58F6AC4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0A3B8E1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29C7A71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6B6295F7" w14:textId="77777777" w:rsidR="00DF0779" w:rsidRDefault="00DF0779" w:rsidP="003C11C6">
            <w:pPr>
              <w:spacing w:after="0" w:line="240" w:lineRule="auto"/>
              <w:rPr>
                <w:rFonts w:eastAsia="Times New Roman" w:cs="Times New Roman"/>
                <w:b/>
                <w:color w:val="000000"/>
                <w:lang w:eastAsia="en-PH"/>
              </w:rPr>
            </w:pPr>
          </w:p>
        </w:tc>
      </w:tr>
      <w:tr w:rsidR="0078653E" w14:paraId="46F4BDA7" w14:textId="77777777" w:rsidTr="0078653E">
        <w:trPr>
          <w:trHeight w:val="285"/>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2A640B86" w14:textId="77777777" w:rsidR="00DF0779" w:rsidRDefault="00DF0779" w:rsidP="003C11C6">
            <w:pPr>
              <w:spacing w:after="0"/>
              <w:rPr>
                <w:rFonts w:ascii="Times New Roman" w:eastAsia="Times New Roman" w:hAnsi="Times New Roman" w:cs="Times New Roman"/>
                <w:b/>
                <w:color w:val="000000"/>
                <w:lang w:eastAsia="en-PH"/>
              </w:rPr>
            </w:pPr>
            <w:r>
              <w:rPr>
                <w:rFonts w:ascii="Times New Roman" w:hAnsi="Times New Roman" w:cs="Times New Roman"/>
              </w:rPr>
              <w:t xml:space="preserve">Title Defense </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B1ADD1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0A1555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852A53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559A2AC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FFFF00"/>
            <w:noWrap/>
            <w:vAlign w:val="center"/>
          </w:tcPr>
          <w:p w14:paraId="16687D7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41A248A0" w14:textId="08154CC1"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09C8E869" w14:textId="774AB52C"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7B88C627" w14:textId="01CB8219"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4926C758" w14:textId="248AF451"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6FBA5A80" w14:textId="774EC93C"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5B2ED10A" w14:textId="3E2A496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2E16663E" w14:textId="06EC9C06"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2C5D2ACC" w14:textId="53413073"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0D3F9886" w14:textId="36CF8C2B"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5BCAF9EF" w14:textId="6E75C33A"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14E33AF1" w14:textId="0F273700"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6C58DF5A" w14:textId="3D0BF79E"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287D7B8E" w14:textId="550BB42D"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70F9B3CD" w14:textId="4EE38FDD"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3673A8AC" w14:textId="46AC80CF"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0E1AA93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FDAC84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741F3B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38301FA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293B37E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FDBE0B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148EA3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354DB44B" w14:textId="77777777" w:rsidR="00DF0779" w:rsidRDefault="00DF0779" w:rsidP="003C11C6">
            <w:pPr>
              <w:spacing w:after="0" w:line="240" w:lineRule="auto"/>
              <w:rPr>
                <w:rFonts w:eastAsia="Times New Roman" w:cs="Times New Roman"/>
                <w:b/>
                <w:color w:val="000000"/>
                <w:lang w:eastAsia="en-PH"/>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010A6E3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83262E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00949F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4F66FBA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3CD12E5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3FEB9AB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4C9B59E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7ED4398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2EAF9E4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2257C01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1B720CD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0162D0E6" w14:textId="77777777" w:rsidR="00DF0779" w:rsidRDefault="00DF0779" w:rsidP="003C11C6">
            <w:pPr>
              <w:spacing w:after="0" w:line="240" w:lineRule="auto"/>
              <w:rPr>
                <w:rFonts w:eastAsia="Times New Roman" w:cs="Times New Roman"/>
                <w:b/>
                <w:color w:val="000000"/>
                <w:lang w:eastAsia="en-PH"/>
              </w:rPr>
            </w:pPr>
          </w:p>
        </w:tc>
      </w:tr>
      <w:tr w:rsidR="0078653E" w14:paraId="2DD98B88" w14:textId="77777777" w:rsidTr="0078653E">
        <w:trPr>
          <w:trHeight w:val="285"/>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361C8F0E" w14:textId="77777777" w:rsidR="00DF0779" w:rsidRDefault="00DF0779" w:rsidP="003C11C6">
            <w:pPr>
              <w:spacing w:after="0"/>
              <w:rPr>
                <w:rFonts w:ascii="Times New Roman" w:eastAsia="Times New Roman" w:hAnsi="Times New Roman" w:cs="Times New Roman"/>
                <w:b/>
                <w:color w:val="000000"/>
                <w:lang w:eastAsia="en-PH"/>
              </w:rPr>
            </w:pPr>
            <w:r>
              <w:rPr>
                <w:rFonts w:ascii="Times New Roman" w:hAnsi="Times New Roman" w:cs="Times New Roman"/>
              </w:rPr>
              <w:t>Revisions and Brainstorming</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00A8D3C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7D1E61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A73F36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4D4E1BA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FFFF00"/>
            <w:noWrap/>
            <w:vAlign w:val="center"/>
          </w:tcPr>
          <w:p w14:paraId="4886952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6E15C73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5487BFE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FFFF00"/>
            <w:noWrap/>
            <w:vAlign w:val="center"/>
          </w:tcPr>
          <w:p w14:paraId="76DABD3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4098CF53" w14:textId="187B2C2B"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41568AC7" w14:textId="21A6D662"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3016D627" w14:textId="40C6B1FC"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7722522F" w14:textId="4E1618EA"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7AB7C1DE" w14:textId="23F37682"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769557F5" w14:textId="45ECAE9C"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5A5C4B03" w14:textId="75D6A108"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21B6996B" w14:textId="16988FF0"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752863DA" w14:textId="533AECBA"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298B9510" w14:textId="55C3CA76"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6AE24BD2" w14:textId="46C0B900"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06839C4C" w14:textId="36DCF5F5"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020FBD6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0E17E7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5BE877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095F82A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3022F5E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840D7E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AA817E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1DA9E857" w14:textId="77777777" w:rsidR="00DF0779" w:rsidRDefault="00DF0779" w:rsidP="003C11C6">
            <w:pPr>
              <w:spacing w:after="0" w:line="240" w:lineRule="auto"/>
              <w:rPr>
                <w:rFonts w:eastAsia="Times New Roman" w:cs="Times New Roman"/>
                <w:b/>
                <w:color w:val="000000"/>
                <w:lang w:eastAsia="en-PH"/>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1A4308F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8BC419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92C8DA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0D44078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05E2A70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32EAC9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109F9F5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56B0332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40A65C1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4928D0A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3DD963C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57D552E2" w14:textId="77777777" w:rsidR="00DF0779" w:rsidRDefault="00DF0779" w:rsidP="003C11C6">
            <w:pPr>
              <w:spacing w:after="0" w:line="240" w:lineRule="auto"/>
              <w:rPr>
                <w:rFonts w:eastAsia="Times New Roman" w:cs="Times New Roman"/>
                <w:b/>
                <w:color w:val="000000"/>
                <w:lang w:eastAsia="en-PH"/>
              </w:rPr>
            </w:pPr>
          </w:p>
        </w:tc>
      </w:tr>
      <w:tr w:rsidR="0078653E" w14:paraId="337B0577" w14:textId="77777777" w:rsidTr="0078653E">
        <w:trPr>
          <w:trHeight w:val="285"/>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0DCABBAC" w14:textId="77777777" w:rsidR="00DF0779" w:rsidRDefault="00DF0779" w:rsidP="003C11C6">
            <w:pPr>
              <w:spacing w:after="0"/>
              <w:rPr>
                <w:rFonts w:ascii="Times New Roman" w:eastAsia="Times New Roman" w:hAnsi="Times New Roman" w:cs="Times New Roman"/>
                <w:b/>
                <w:color w:val="000000"/>
                <w:lang w:eastAsia="en-PH"/>
              </w:rPr>
            </w:pPr>
            <w:r>
              <w:rPr>
                <w:rFonts w:ascii="Times New Roman" w:hAnsi="Times New Roman" w:cs="Times New Roman"/>
              </w:rPr>
              <w:t>Approval of title</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358E721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4BC274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13B0AA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4115B12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8399C8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537AB5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3B4BB1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577B1C3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FFFF00"/>
            <w:noWrap/>
            <w:vAlign w:val="center"/>
          </w:tcPr>
          <w:p w14:paraId="28F5DA7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7ACB16C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5C36447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FFFF00"/>
            <w:noWrap/>
            <w:vAlign w:val="center"/>
          </w:tcPr>
          <w:p w14:paraId="28EE21B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528F3235" w14:textId="10F0441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5A85E9DA" w14:textId="611C2CD1"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5E693ECA" w14:textId="27CF91E1"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069AA91F" w14:textId="390C4C15"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7656C6A7" w14:textId="7E4F08AA"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7A0FDDF0" w14:textId="621C9A0E"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4DC24855" w14:textId="5E5AF2AC"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315DC05E" w14:textId="08A5DEA4"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4A9A7A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B923CF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43899B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2A6E6CE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6954CF2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59CFBD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2754E2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0944F8AE" w14:textId="77777777" w:rsidR="00DF0779" w:rsidRDefault="00DF0779" w:rsidP="003C11C6">
            <w:pPr>
              <w:spacing w:after="0" w:line="240" w:lineRule="auto"/>
              <w:rPr>
                <w:rFonts w:eastAsia="Times New Roman" w:cs="Times New Roman"/>
                <w:b/>
                <w:color w:val="000000"/>
                <w:lang w:eastAsia="en-PH"/>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3604E70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51EE94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DE73EE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6B65DB8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3DA44E5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35E60B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36B0D85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3967901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550F951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51D6E81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3C93CE8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0D669551" w14:textId="77777777" w:rsidR="00DF0779" w:rsidRDefault="00DF0779" w:rsidP="003C11C6">
            <w:pPr>
              <w:spacing w:after="0" w:line="240" w:lineRule="auto"/>
              <w:rPr>
                <w:rFonts w:eastAsia="Times New Roman" w:cs="Times New Roman"/>
                <w:b/>
                <w:color w:val="000000"/>
                <w:lang w:eastAsia="en-PH"/>
              </w:rPr>
            </w:pPr>
          </w:p>
        </w:tc>
      </w:tr>
      <w:tr w:rsidR="0078653E" w14:paraId="23CF3C86" w14:textId="77777777" w:rsidTr="0078653E">
        <w:trPr>
          <w:trHeight w:val="285"/>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118D732F" w14:textId="77777777" w:rsidR="00DF0779" w:rsidRDefault="00DF0779" w:rsidP="003C11C6">
            <w:pPr>
              <w:spacing w:after="0"/>
              <w:rPr>
                <w:rFonts w:ascii="Times New Roman" w:eastAsia="Times New Roman" w:hAnsi="Times New Roman" w:cs="Times New Roman"/>
                <w:b/>
                <w:color w:val="000000"/>
                <w:lang w:eastAsia="en-PH"/>
              </w:rPr>
            </w:pPr>
            <w:r>
              <w:rPr>
                <w:rFonts w:ascii="Times New Roman" w:hAnsi="Times New Roman" w:cs="Times New Roman"/>
              </w:rPr>
              <w:t>Making of Chapter 1</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A889A7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59A3FD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98EE92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2A9347C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6F3633A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D685FA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829E5A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7A5B1D2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FFFF00"/>
            <w:noWrap/>
            <w:vAlign w:val="center"/>
          </w:tcPr>
          <w:p w14:paraId="147ABFC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441C284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0743319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FFFF00"/>
            <w:noWrap/>
            <w:vAlign w:val="center"/>
          </w:tcPr>
          <w:p w14:paraId="37D183D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7BBB5B64" w14:textId="15022A30"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5DAE0370" w14:textId="2A297F3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77C6C01E" w14:textId="250ACB64"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1EC53656" w14:textId="0756B92E"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0EC24967" w14:textId="7BAF18C8"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4E86A4D2" w14:textId="0C5A34FA"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1E6DF32B" w14:textId="0961E9FD"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7B167B27" w14:textId="18658311"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287F92C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12E059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D99B8B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2D50212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6153C8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7C09D1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357CAF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7A12E588" w14:textId="77777777" w:rsidR="00DF0779" w:rsidRDefault="00DF0779" w:rsidP="003C11C6">
            <w:pPr>
              <w:spacing w:after="0" w:line="240" w:lineRule="auto"/>
              <w:rPr>
                <w:rFonts w:eastAsia="Times New Roman" w:cs="Times New Roman"/>
                <w:b/>
                <w:color w:val="000000"/>
                <w:lang w:eastAsia="en-PH"/>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41FC974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243746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0D55A7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53FBCF1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7E453D2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41474AF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714E60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27C9D97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05A856D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2617465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5F1B30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046EA57C" w14:textId="77777777" w:rsidR="00DF0779" w:rsidRDefault="00DF0779" w:rsidP="003C11C6">
            <w:pPr>
              <w:spacing w:after="0" w:line="240" w:lineRule="auto"/>
              <w:rPr>
                <w:rFonts w:eastAsia="Times New Roman" w:cs="Times New Roman"/>
                <w:b/>
                <w:color w:val="000000"/>
                <w:lang w:eastAsia="en-PH"/>
              </w:rPr>
            </w:pPr>
          </w:p>
        </w:tc>
      </w:tr>
      <w:tr w:rsidR="0078653E" w14:paraId="5CD5C3EC" w14:textId="77777777" w:rsidTr="0078653E">
        <w:trPr>
          <w:trHeight w:val="285"/>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6051962D" w14:textId="77777777" w:rsidR="00DF0779" w:rsidRDefault="00DF0779" w:rsidP="003C11C6">
            <w:pPr>
              <w:spacing w:after="0"/>
              <w:rPr>
                <w:rFonts w:ascii="Times New Roman" w:eastAsia="Times New Roman" w:hAnsi="Times New Roman" w:cs="Times New Roman"/>
                <w:b/>
                <w:color w:val="000000"/>
                <w:lang w:eastAsia="en-PH"/>
              </w:rPr>
            </w:pPr>
            <w:r>
              <w:rPr>
                <w:rFonts w:ascii="Times New Roman" w:hAnsi="Times New Roman" w:cs="Times New Roman"/>
              </w:rPr>
              <w:t>Designing of Prototype</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34FB30B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388935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988D5D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2181125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6FA88C8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023445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400E99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420EEE1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FFFF00"/>
            <w:noWrap/>
            <w:vAlign w:val="center"/>
          </w:tcPr>
          <w:p w14:paraId="51D1FD0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7FE56A6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1F3008B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FFFF00"/>
            <w:noWrap/>
            <w:vAlign w:val="center"/>
          </w:tcPr>
          <w:p w14:paraId="10CA8AA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4536EBE9" w14:textId="1472856D"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6705140C" w14:textId="6CF1D483"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48DEF85C" w14:textId="17AD430C"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2CEABFC2" w14:textId="49D1FB94"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44CB4341" w14:textId="24F44399"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44DFDCEB" w14:textId="33F3A456"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5B2B0813" w14:textId="77AC9C43"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1CE19F8A" w14:textId="60960E39"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16B2346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D91CB0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D27BE4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28BBED6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4C9078F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D7E6E8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66425F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5B11292E" w14:textId="77777777" w:rsidR="00DF0779" w:rsidRDefault="00DF0779" w:rsidP="003C11C6">
            <w:pPr>
              <w:spacing w:after="0" w:line="240" w:lineRule="auto"/>
              <w:rPr>
                <w:rFonts w:eastAsia="Times New Roman" w:cs="Times New Roman"/>
                <w:b/>
                <w:color w:val="000000"/>
                <w:lang w:eastAsia="en-PH"/>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3C65A93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31AA01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F7B7F4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4FCE64C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3BFC7FD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0C1C76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050C9CC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4FE6712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568ED0B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3FEA9CA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2688A32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62E741D7" w14:textId="77777777" w:rsidR="00DF0779" w:rsidRDefault="00DF0779" w:rsidP="003C11C6">
            <w:pPr>
              <w:spacing w:after="0" w:line="240" w:lineRule="auto"/>
              <w:rPr>
                <w:rFonts w:eastAsia="Times New Roman" w:cs="Times New Roman"/>
                <w:b/>
                <w:color w:val="000000"/>
                <w:lang w:eastAsia="en-PH"/>
              </w:rPr>
            </w:pPr>
          </w:p>
        </w:tc>
      </w:tr>
      <w:tr w:rsidR="0078653E" w14:paraId="00BB86A7" w14:textId="77777777" w:rsidTr="0078653E">
        <w:trPr>
          <w:trHeight w:val="560"/>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0FCA2761" w14:textId="77777777" w:rsidR="00DF0779" w:rsidRDefault="00DF0779" w:rsidP="003C11C6">
            <w:pPr>
              <w:spacing w:after="0"/>
              <w:rPr>
                <w:rFonts w:ascii="Times New Roman" w:eastAsia="Times New Roman" w:hAnsi="Times New Roman" w:cs="Times New Roman"/>
                <w:b/>
                <w:color w:val="000000"/>
                <w:lang w:eastAsia="en-PH"/>
              </w:rPr>
            </w:pPr>
            <w:r>
              <w:rPr>
                <w:rFonts w:ascii="Times New Roman" w:hAnsi="Times New Roman" w:cs="Times New Roman"/>
              </w:rPr>
              <w:t>Second consultation with adviser for chapter 1 documentation</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9556444" w14:textId="77777777" w:rsidR="00DF0779" w:rsidRDefault="00DF0779" w:rsidP="003C11C6">
            <w:pPr>
              <w:spacing w:after="0" w:line="240" w:lineRule="auto"/>
              <w:jc w:val="both"/>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BF46F1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B570F9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45FDD0D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3541E92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C9957B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1C7520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36A215F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03311BD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E04E32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C8B8B9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4077F03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FFFF00"/>
            <w:noWrap/>
            <w:vAlign w:val="center"/>
          </w:tcPr>
          <w:p w14:paraId="544709E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4454BFC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024E511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FFFF00"/>
            <w:noWrap/>
            <w:vAlign w:val="center"/>
          </w:tcPr>
          <w:p w14:paraId="1188EB3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4CB4885B" w14:textId="21A53D4E"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44DFE0B4" w14:textId="4D932953"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5BBC2478" w14:textId="124A75BA"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5BCFE995" w14:textId="6D633739"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240D8B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CC79BC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0B1232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169F3A0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5831A9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19F846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FA6EE6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6215E6B3" w14:textId="77777777" w:rsidR="00DF0779" w:rsidRDefault="00DF0779" w:rsidP="003C11C6">
            <w:pPr>
              <w:spacing w:after="0" w:line="240" w:lineRule="auto"/>
              <w:rPr>
                <w:rFonts w:eastAsia="Times New Roman" w:cs="Times New Roman"/>
                <w:b/>
                <w:color w:val="000000"/>
                <w:lang w:eastAsia="en-PH"/>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7D403AB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419689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DCDD76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5CCD318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46F2015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4D2AB67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7AA67B6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5FD8CA2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1AD0FD3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5E8DCFE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016EF83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193426A7" w14:textId="77777777" w:rsidR="00DF0779" w:rsidRDefault="00DF0779" w:rsidP="003C11C6">
            <w:pPr>
              <w:spacing w:after="0" w:line="240" w:lineRule="auto"/>
              <w:rPr>
                <w:rFonts w:eastAsia="Times New Roman" w:cs="Times New Roman"/>
                <w:b/>
                <w:color w:val="000000"/>
                <w:lang w:eastAsia="en-PH"/>
              </w:rPr>
            </w:pPr>
          </w:p>
        </w:tc>
      </w:tr>
      <w:tr w:rsidR="0078653E" w14:paraId="2D3571DD" w14:textId="77777777" w:rsidTr="0078653E">
        <w:trPr>
          <w:trHeight w:val="285"/>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35295334" w14:textId="77777777" w:rsidR="00DF0779" w:rsidRDefault="00DF0779" w:rsidP="003C11C6">
            <w:pPr>
              <w:spacing w:after="0"/>
              <w:rPr>
                <w:rFonts w:ascii="Times New Roman" w:eastAsia="Times New Roman" w:hAnsi="Times New Roman" w:cs="Times New Roman"/>
                <w:b/>
                <w:color w:val="000000"/>
                <w:lang w:eastAsia="en-PH"/>
              </w:rPr>
            </w:pPr>
            <w:r>
              <w:rPr>
                <w:rFonts w:ascii="Times New Roman" w:hAnsi="Times New Roman" w:cs="Times New Roman"/>
              </w:rPr>
              <w:t>Capstone 1 Mock Defense</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0D69B94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BF511F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3BFD7C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21C6927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9EE961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1017BB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0F35F7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33A21F1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6D906EE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8FC80A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9E102A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782F950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475685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730A50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036D13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3204C0C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FFFF00"/>
            <w:noWrap/>
            <w:vAlign w:val="center"/>
          </w:tcPr>
          <w:p w14:paraId="7B64B36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6142CB08" w14:textId="53BC43B8"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5A73EBAA" w14:textId="740C233E"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2C24B8F8" w14:textId="2ED88D8C"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17D8BE4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107E4B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6DDE1D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192D2F0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572BF9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E2C003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910C5B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637D32B3" w14:textId="77777777" w:rsidR="00DF0779" w:rsidRDefault="00DF0779" w:rsidP="003C11C6">
            <w:pPr>
              <w:spacing w:after="0" w:line="240" w:lineRule="auto"/>
              <w:rPr>
                <w:rFonts w:eastAsia="Times New Roman" w:cs="Times New Roman"/>
                <w:b/>
                <w:color w:val="000000"/>
                <w:lang w:eastAsia="en-PH"/>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550EF29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97D647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A8432B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5C9AC8F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391C527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0E949BE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762E1D1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621E3D2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3D1D576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29AE56B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20419DF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1055233C" w14:textId="77777777" w:rsidR="00DF0779" w:rsidRDefault="00DF0779" w:rsidP="003C11C6">
            <w:pPr>
              <w:spacing w:after="0" w:line="240" w:lineRule="auto"/>
              <w:rPr>
                <w:rFonts w:eastAsia="Times New Roman" w:cs="Times New Roman"/>
                <w:b/>
                <w:color w:val="000000"/>
                <w:lang w:eastAsia="en-PH"/>
              </w:rPr>
            </w:pPr>
          </w:p>
        </w:tc>
      </w:tr>
      <w:tr w:rsidR="0078653E" w14:paraId="1E2AA07F" w14:textId="77777777" w:rsidTr="0078653E">
        <w:trPr>
          <w:trHeight w:val="560"/>
        </w:trPr>
        <w:tc>
          <w:tcPr>
            <w:tcW w:w="0" w:type="auto"/>
            <w:tcBorders>
              <w:top w:val="nil"/>
              <w:left w:val="single" w:sz="12" w:space="0" w:color="auto"/>
              <w:bottom w:val="nil"/>
              <w:right w:val="single" w:sz="12" w:space="0" w:color="auto"/>
            </w:tcBorders>
            <w:shd w:val="clear" w:color="auto" w:fill="auto"/>
            <w:noWrap/>
            <w:vAlign w:val="center"/>
          </w:tcPr>
          <w:p w14:paraId="765E068B" w14:textId="77777777" w:rsidR="00DF0779" w:rsidRDefault="00DF0779" w:rsidP="003C11C6">
            <w:pPr>
              <w:spacing w:after="0"/>
              <w:rPr>
                <w:rFonts w:ascii="Times New Roman" w:eastAsia="Times New Roman" w:hAnsi="Times New Roman" w:cs="Times New Roman"/>
                <w:b/>
                <w:color w:val="000000"/>
                <w:lang w:eastAsia="en-PH"/>
              </w:rPr>
            </w:pPr>
            <w:r>
              <w:rPr>
                <w:rFonts w:ascii="Times New Roman" w:hAnsi="Times New Roman" w:cs="Times New Roman"/>
              </w:rPr>
              <w:t>Revisions made for the document and system prototype</w:t>
            </w:r>
          </w:p>
        </w:tc>
        <w:tc>
          <w:tcPr>
            <w:tcW w:w="0" w:type="auto"/>
            <w:tcBorders>
              <w:top w:val="nil"/>
              <w:left w:val="single" w:sz="12" w:space="0" w:color="auto"/>
              <w:bottom w:val="nil"/>
              <w:right w:val="single" w:sz="4" w:space="0" w:color="auto"/>
            </w:tcBorders>
            <w:shd w:val="clear" w:color="auto" w:fill="auto"/>
            <w:noWrap/>
            <w:vAlign w:val="center"/>
          </w:tcPr>
          <w:p w14:paraId="102E0BD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auto"/>
            <w:noWrap/>
            <w:vAlign w:val="center"/>
          </w:tcPr>
          <w:p w14:paraId="51890EF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auto"/>
            <w:noWrap/>
            <w:vAlign w:val="center"/>
          </w:tcPr>
          <w:p w14:paraId="121128F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12" w:space="0" w:color="auto"/>
            </w:tcBorders>
            <w:shd w:val="clear" w:color="auto" w:fill="auto"/>
            <w:noWrap/>
            <w:vAlign w:val="center"/>
          </w:tcPr>
          <w:p w14:paraId="375CC3B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nil"/>
              <w:right w:val="single" w:sz="4" w:space="0" w:color="auto"/>
            </w:tcBorders>
            <w:shd w:val="clear" w:color="auto" w:fill="auto"/>
            <w:noWrap/>
            <w:vAlign w:val="center"/>
          </w:tcPr>
          <w:p w14:paraId="7CCD7B0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auto"/>
            <w:noWrap/>
            <w:vAlign w:val="center"/>
          </w:tcPr>
          <w:p w14:paraId="71F6A2A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auto"/>
            <w:noWrap/>
            <w:vAlign w:val="center"/>
          </w:tcPr>
          <w:p w14:paraId="1DCB918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12" w:space="0" w:color="auto"/>
            </w:tcBorders>
            <w:shd w:val="clear" w:color="auto" w:fill="auto"/>
            <w:noWrap/>
            <w:vAlign w:val="center"/>
          </w:tcPr>
          <w:p w14:paraId="259BABC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nil"/>
              <w:right w:val="single" w:sz="4" w:space="0" w:color="auto"/>
            </w:tcBorders>
            <w:shd w:val="clear" w:color="auto" w:fill="auto"/>
            <w:noWrap/>
            <w:vAlign w:val="center"/>
          </w:tcPr>
          <w:p w14:paraId="601AF90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auto"/>
            <w:noWrap/>
            <w:vAlign w:val="center"/>
          </w:tcPr>
          <w:p w14:paraId="05CFFFF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auto"/>
            <w:noWrap/>
            <w:vAlign w:val="center"/>
          </w:tcPr>
          <w:p w14:paraId="179BAE0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12" w:space="0" w:color="auto"/>
            </w:tcBorders>
            <w:shd w:val="clear" w:color="auto" w:fill="auto"/>
            <w:noWrap/>
            <w:vAlign w:val="center"/>
          </w:tcPr>
          <w:p w14:paraId="4A71043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nil"/>
              <w:right w:val="single" w:sz="4" w:space="0" w:color="auto"/>
            </w:tcBorders>
            <w:shd w:val="clear" w:color="auto" w:fill="auto"/>
            <w:noWrap/>
            <w:vAlign w:val="center"/>
          </w:tcPr>
          <w:p w14:paraId="6CBB5D2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auto"/>
            <w:noWrap/>
            <w:vAlign w:val="center"/>
          </w:tcPr>
          <w:p w14:paraId="6AF0F98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auto"/>
            <w:noWrap/>
            <w:vAlign w:val="center"/>
          </w:tcPr>
          <w:p w14:paraId="39A1ACF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12" w:space="0" w:color="auto"/>
            </w:tcBorders>
            <w:shd w:val="clear" w:color="auto" w:fill="auto"/>
            <w:noWrap/>
            <w:vAlign w:val="center"/>
          </w:tcPr>
          <w:p w14:paraId="0A74B85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nil"/>
              <w:right w:val="single" w:sz="4" w:space="0" w:color="auto"/>
            </w:tcBorders>
            <w:shd w:val="clear" w:color="auto" w:fill="FFFF00"/>
            <w:noWrap/>
            <w:vAlign w:val="center"/>
          </w:tcPr>
          <w:p w14:paraId="3AD01E0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FFFF00"/>
            <w:noWrap/>
            <w:vAlign w:val="center"/>
          </w:tcPr>
          <w:p w14:paraId="5D1C85C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FFFF00"/>
            <w:noWrap/>
            <w:vAlign w:val="center"/>
          </w:tcPr>
          <w:p w14:paraId="2A45D71A" w14:textId="4A0C524E"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12" w:space="0" w:color="auto"/>
            </w:tcBorders>
            <w:shd w:val="clear" w:color="auto" w:fill="0070C0"/>
            <w:noWrap/>
            <w:vAlign w:val="center"/>
          </w:tcPr>
          <w:p w14:paraId="5459BAD0" w14:textId="79D600F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nil"/>
              <w:right w:val="single" w:sz="4" w:space="0" w:color="auto"/>
            </w:tcBorders>
            <w:shd w:val="clear" w:color="auto" w:fill="auto"/>
            <w:noWrap/>
            <w:vAlign w:val="center"/>
          </w:tcPr>
          <w:p w14:paraId="1160AA8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auto"/>
            <w:noWrap/>
            <w:vAlign w:val="center"/>
          </w:tcPr>
          <w:p w14:paraId="447A1B1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auto"/>
            <w:noWrap/>
            <w:vAlign w:val="center"/>
          </w:tcPr>
          <w:p w14:paraId="1B6EF1D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12" w:space="0" w:color="auto"/>
            </w:tcBorders>
            <w:shd w:val="clear" w:color="auto" w:fill="auto"/>
            <w:noWrap/>
            <w:vAlign w:val="center"/>
          </w:tcPr>
          <w:p w14:paraId="0A418C5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nil"/>
              <w:right w:val="single" w:sz="4" w:space="0" w:color="auto"/>
            </w:tcBorders>
            <w:shd w:val="clear" w:color="auto" w:fill="auto"/>
            <w:noWrap/>
            <w:vAlign w:val="center"/>
          </w:tcPr>
          <w:p w14:paraId="0FB0E1E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auto"/>
            <w:noWrap/>
            <w:vAlign w:val="center"/>
          </w:tcPr>
          <w:p w14:paraId="0FD6688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auto"/>
            <w:noWrap/>
            <w:vAlign w:val="center"/>
          </w:tcPr>
          <w:p w14:paraId="2F73E8B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12" w:space="0" w:color="auto"/>
            </w:tcBorders>
            <w:shd w:val="clear" w:color="auto" w:fill="auto"/>
            <w:noWrap/>
            <w:vAlign w:val="center"/>
          </w:tcPr>
          <w:p w14:paraId="0CB2A140" w14:textId="77777777" w:rsidR="00DF0779" w:rsidRDefault="00DF0779" w:rsidP="003C11C6">
            <w:pPr>
              <w:spacing w:after="0" w:line="240" w:lineRule="auto"/>
              <w:rPr>
                <w:rFonts w:eastAsia="Times New Roman" w:cs="Times New Roman"/>
                <w:b/>
                <w:color w:val="000000"/>
                <w:lang w:eastAsia="en-PH"/>
              </w:rPr>
            </w:pPr>
          </w:p>
        </w:tc>
        <w:tc>
          <w:tcPr>
            <w:tcW w:w="0" w:type="auto"/>
            <w:gridSpan w:val="2"/>
            <w:tcBorders>
              <w:top w:val="nil"/>
              <w:left w:val="single" w:sz="12" w:space="0" w:color="auto"/>
              <w:bottom w:val="nil"/>
              <w:right w:val="single" w:sz="4" w:space="0" w:color="auto"/>
            </w:tcBorders>
            <w:shd w:val="clear" w:color="auto" w:fill="auto"/>
            <w:noWrap/>
            <w:vAlign w:val="center"/>
          </w:tcPr>
          <w:p w14:paraId="3BE0CAA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auto"/>
            <w:noWrap/>
            <w:vAlign w:val="center"/>
          </w:tcPr>
          <w:p w14:paraId="39CB173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auto"/>
            <w:noWrap/>
            <w:vAlign w:val="center"/>
          </w:tcPr>
          <w:p w14:paraId="3F45D1A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12" w:space="0" w:color="auto"/>
            </w:tcBorders>
            <w:shd w:val="clear" w:color="auto" w:fill="auto"/>
            <w:noWrap/>
            <w:vAlign w:val="center"/>
          </w:tcPr>
          <w:p w14:paraId="7488AA2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39F402F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121A5B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2DEAF2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13F3217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7156F2E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2FB21FC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5F79D94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609062C9" w14:textId="77777777" w:rsidR="00DF0779" w:rsidRDefault="00DF0779" w:rsidP="003C11C6">
            <w:pPr>
              <w:spacing w:after="0" w:line="240" w:lineRule="auto"/>
              <w:rPr>
                <w:rFonts w:eastAsia="Times New Roman" w:cs="Times New Roman"/>
                <w:b/>
                <w:color w:val="000000"/>
                <w:lang w:eastAsia="en-PH"/>
              </w:rPr>
            </w:pPr>
          </w:p>
        </w:tc>
      </w:tr>
      <w:tr w:rsidR="0078653E" w14:paraId="6B7B709E" w14:textId="77777777" w:rsidTr="0078653E">
        <w:trPr>
          <w:trHeight w:val="95"/>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645BFC0E" w14:textId="77777777" w:rsidR="00DF0779" w:rsidRDefault="00DF0779" w:rsidP="003C11C6">
            <w:pPr>
              <w:spacing w:after="0"/>
              <w:rPr>
                <w:rFonts w:ascii="Times New Roman" w:hAnsi="Times New Roman" w:cs="Times New Roman"/>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37E18FB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352FEC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205D57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34DB0BA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25ABBD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DE5247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AB4984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5D43050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6F25D06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8BA372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AE36EC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421D68F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D5086B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54C58F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CFEEBB4"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4AA533A7" w14:textId="77777777" w:rsidR="00DF0779" w:rsidRDefault="00DF0779" w:rsidP="003C11C6">
            <w:pPr>
              <w:spacing w:after="0" w:line="240" w:lineRule="auto"/>
              <w:rPr>
                <w:rFonts w:eastAsia="Times New Roman" w:cs="Times New Roman"/>
                <w:b/>
                <w:color w:val="FF0000"/>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3EBB70A6"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37DD681F"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43F0429B" w14:textId="67AB537E"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733809E0" w14:textId="77777777" w:rsidR="00DF0779" w:rsidRDefault="00DF0779" w:rsidP="003C11C6">
            <w:pPr>
              <w:spacing w:after="0" w:line="240" w:lineRule="auto"/>
              <w:rPr>
                <w:rFonts w:eastAsia="Times New Roman" w:cs="Times New Roman"/>
                <w:b/>
                <w:color w:val="FF0000"/>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47DFC0D9"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6DF62304"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16AA36A8"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1AFF9B95" w14:textId="77777777" w:rsidR="00DF0779" w:rsidRDefault="00DF0779" w:rsidP="003C11C6">
            <w:pPr>
              <w:spacing w:after="0" w:line="240" w:lineRule="auto"/>
              <w:rPr>
                <w:rFonts w:eastAsia="Times New Roman" w:cs="Times New Roman"/>
                <w:b/>
                <w:color w:val="FF0000"/>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B0060B8"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388B5886"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54CFD2D0"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43D75000" w14:textId="77777777" w:rsidR="00DF0779" w:rsidRDefault="00DF0779" w:rsidP="003C11C6">
            <w:pPr>
              <w:spacing w:after="0" w:line="240" w:lineRule="auto"/>
              <w:rPr>
                <w:rFonts w:eastAsia="Times New Roman" w:cs="Times New Roman"/>
                <w:b/>
                <w:color w:val="FF0000"/>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3624F30E"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428D3EDF"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3FB1C23C"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21754DBE"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2C34329D"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9867A8A"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717E13D"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1A28CA96"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29F0A5C6"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10146923"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7A120CC6"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2180F673" w14:textId="77777777" w:rsidR="00DF0779" w:rsidRDefault="00DF0779" w:rsidP="003C11C6">
            <w:pPr>
              <w:spacing w:after="0" w:line="240" w:lineRule="auto"/>
              <w:rPr>
                <w:rFonts w:eastAsia="Times New Roman" w:cs="Times New Roman"/>
                <w:b/>
                <w:color w:val="FF0000"/>
              </w:rPr>
            </w:pPr>
          </w:p>
        </w:tc>
      </w:tr>
      <w:tr w:rsidR="0078653E" w14:paraId="39824634" w14:textId="77777777" w:rsidTr="0078653E">
        <w:trPr>
          <w:trHeight w:val="285"/>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799C4B3D" w14:textId="77777777" w:rsidR="00DF0779" w:rsidRDefault="00DF0779" w:rsidP="003C11C6">
            <w:pPr>
              <w:spacing w:after="0"/>
              <w:rPr>
                <w:rFonts w:ascii="Times New Roman" w:eastAsia="Times New Roman" w:hAnsi="Times New Roman" w:cs="Times New Roman"/>
                <w:b/>
                <w:color w:val="000000"/>
                <w:lang w:eastAsia="en-PH"/>
              </w:rPr>
            </w:pPr>
            <w:r>
              <w:rPr>
                <w:rFonts w:ascii="Times New Roman" w:hAnsi="Times New Roman" w:cs="Times New Roman"/>
              </w:rPr>
              <w:t>Submission of Revision’s List</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BFF6E7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13D256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1D051A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5FD97C3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357E157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10AD39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763513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1830A32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1CEEAFC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BDB5FF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9FDFA7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1F7EC91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DF4C4E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233AEF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3CAE3CF"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799265FF" w14:textId="77777777" w:rsidR="00DF0779" w:rsidRDefault="00DF0779" w:rsidP="003C11C6">
            <w:pPr>
              <w:spacing w:after="0" w:line="240" w:lineRule="auto"/>
              <w:rPr>
                <w:rFonts w:eastAsia="Times New Roman" w:cs="Times New Roman"/>
                <w:b/>
                <w:color w:val="FF0000"/>
              </w:rPr>
            </w:pPr>
          </w:p>
        </w:tc>
        <w:tc>
          <w:tcPr>
            <w:tcW w:w="0" w:type="auto"/>
            <w:tcBorders>
              <w:top w:val="nil"/>
              <w:left w:val="single" w:sz="12" w:space="0" w:color="auto"/>
              <w:bottom w:val="single" w:sz="4" w:space="0" w:color="auto"/>
              <w:right w:val="single" w:sz="4" w:space="0" w:color="auto"/>
            </w:tcBorders>
            <w:shd w:val="clear" w:color="auto" w:fill="FFFF00"/>
            <w:noWrap/>
            <w:vAlign w:val="center"/>
          </w:tcPr>
          <w:p w14:paraId="005FD3C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774B978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2A0054DC" w14:textId="27226B0A"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69C43CBC" w14:textId="562D6903"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285AD6B5"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3FEBB280"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502B9CAF"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3426CAA7" w14:textId="77777777" w:rsidR="00DF0779" w:rsidRDefault="00DF0779" w:rsidP="003C11C6">
            <w:pPr>
              <w:spacing w:after="0" w:line="240" w:lineRule="auto"/>
              <w:rPr>
                <w:rFonts w:eastAsia="Times New Roman" w:cs="Times New Roman"/>
                <w:b/>
                <w:color w:val="FF0000"/>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4F3943C8"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62EA24B3"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4B8EC716"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3F786B96" w14:textId="77777777" w:rsidR="00DF0779" w:rsidRDefault="00DF0779" w:rsidP="003C11C6">
            <w:pPr>
              <w:spacing w:after="0" w:line="240" w:lineRule="auto"/>
              <w:rPr>
                <w:rFonts w:eastAsia="Times New Roman" w:cs="Times New Roman"/>
                <w:b/>
                <w:color w:val="FF0000"/>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09C4361B"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475C70C4"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405EE991"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14333BC4"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0C888AC0"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D3F923B"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3AD9E143"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53A39CAF"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46BEBB24"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1E1E3E8E"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09528556"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3DD1ED1D" w14:textId="77777777" w:rsidR="00DF0779" w:rsidRDefault="00DF0779" w:rsidP="003C11C6">
            <w:pPr>
              <w:spacing w:after="0" w:line="240" w:lineRule="auto"/>
              <w:rPr>
                <w:rFonts w:eastAsia="Times New Roman" w:cs="Times New Roman"/>
                <w:b/>
                <w:color w:val="FF0000"/>
              </w:rPr>
            </w:pPr>
          </w:p>
        </w:tc>
      </w:tr>
      <w:tr w:rsidR="0078653E" w14:paraId="058AF52D" w14:textId="77777777" w:rsidTr="0078653E">
        <w:trPr>
          <w:trHeight w:val="285"/>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55CC1C78" w14:textId="77777777" w:rsidR="00DF0779" w:rsidRDefault="00DF0779" w:rsidP="003C11C6">
            <w:pPr>
              <w:spacing w:after="0"/>
              <w:rPr>
                <w:rFonts w:ascii="Times New Roman" w:eastAsia="Times New Roman" w:hAnsi="Times New Roman" w:cs="Times New Roman"/>
                <w:b/>
                <w:color w:val="000000"/>
                <w:lang w:eastAsia="en-PH"/>
              </w:rPr>
            </w:pPr>
            <w:r>
              <w:rPr>
                <w:rFonts w:ascii="Times New Roman" w:hAnsi="Times New Roman" w:cs="Times New Roman"/>
              </w:rPr>
              <w:t>Making of Chapter 2</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126D10C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D2A167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2AD6B9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6206347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231859B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836345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283DC2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27A1B47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0195DD9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D632DA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0DADE7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37958A9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EF1C8D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CB3F7F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F3BA5CD"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6E548DB9" w14:textId="77777777" w:rsidR="00DF0779" w:rsidRDefault="00DF0779" w:rsidP="003C11C6">
            <w:pPr>
              <w:spacing w:after="0" w:line="240" w:lineRule="auto"/>
              <w:rPr>
                <w:rFonts w:eastAsia="Times New Roman" w:cs="Times New Roman"/>
                <w:b/>
                <w:color w:val="FF0000"/>
              </w:rPr>
            </w:pPr>
          </w:p>
        </w:tc>
        <w:tc>
          <w:tcPr>
            <w:tcW w:w="0" w:type="auto"/>
            <w:tcBorders>
              <w:top w:val="nil"/>
              <w:left w:val="single" w:sz="12" w:space="0" w:color="auto"/>
              <w:bottom w:val="single" w:sz="4" w:space="0" w:color="auto"/>
              <w:right w:val="single" w:sz="4" w:space="0" w:color="auto"/>
            </w:tcBorders>
            <w:shd w:val="clear" w:color="auto" w:fill="FFFF00"/>
            <w:noWrap/>
            <w:vAlign w:val="center"/>
          </w:tcPr>
          <w:p w14:paraId="3CCDF3C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440D359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49CCB838" w14:textId="2B34ABD8"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4DC40D31" w14:textId="123F8DEE"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53AEA43"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703A07E5"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7D4DCA42"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2C553FBD" w14:textId="77777777" w:rsidR="00DF0779" w:rsidRDefault="00DF0779" w:rsidP="003C11C6">
            <w:pPr>
              <w:spacing w:after="0" w:line="240" w:lineRule="auto"/>
              <w:rPr>
                <w:rFonts w:eastAsia="Times New Roman" w:cs="Times New Roman"/>
                <w:b/>
                <w:color w:val="FF0000"/>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D7AEF94"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5045EA44"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253902F4"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173312B9" w14:textId="77777777" w:rsidR="00DF0779" w:rsidRDefault="00DF0779" w:rsidP="003C11C6">
            <w:pPr>
              <w:spacing w:after="0" w:line="240" w:lineRule="auto"/>
              <w:rPr>
                <w:rFonts w:eastAsia="Times New Roman" w:cs="Times New Roman"/>
                <w:b/>
                <w:color w:val="FF0000"/>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1D621302"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567FF85C"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0667C9F3"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56BB31AA"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666D1E0C"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0326A3A8"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7C6109B8"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31BEBFB3"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7DCCF723"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3B31F400"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066A6843"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3B2E9806" w14:textId="77777777" w:rsidR="00DF0779" w:rsidRDefault="00DF0779" w:rsidP="003C11C6">
            <w:pPr>
              <w:spacing w:after="0" w:line="240" w:lineRule="auto"/>
              <w:rPr>
                <w:rFonts w:eastAsia="Times New Roman" w:cs="Times New Roman"/>
                <w:b/>
                <w:color w:val="FF0000"/>
              </w:rPr>
            </w:pPr>
          </w:p>
        </w:tc>
      </w:tr>
      <w:tr w:rsidR="0078653E" w14:paraId="6847529F" w14:textId="77777777" w:rsidTr="00A13183">
        <w:trPr>
          <w:trHeight w:val="285"/>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3EEC6E67" w14:textId="77777777" w:rsidR="00DF0779" w:rsidRDefault="00DF0779" w:rsidP="003C11C6">
            <w:pPr>
              <w:spacing w:after="0"/>
              <w:rPr>
                <w:rFonts w:ascii="Times New Roman" w:hAnsi="Times New Roman" w:cs="Times New Roman"/>
              </w:rPr>
            </w:pPr>
            <w:r>
              <w:rPr>
                <w:rFonts w:ascii="Times New Roman" w:hAnsi="Times New Roman" w:cs="Times New Roman"/>
              </w:rPr>
              <w:t>System Checking</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0F5441F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E7313F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FD2D5C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265F4F3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316DCAD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C0C65B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2A7DB4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5C930D0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10688DA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60F290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EA5672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0A722D5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941251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339953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31E23FD"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765785E9" w14:textId="77777777" w:rsidR="00DF0779" w:rsidRDefault="00DF0779" w:rsidP="003C11C6">
            <w:pPr>
              <w:spacing w:after="0" w:line="240" w:lineRule="auto"/>
              <w:rPr>
                <w:rFonts w:eastAsia="Times New Roman" w:cs="Times New Roman"/>
                <w:b/>
                <w:color w:val="FF0000"/>
              </w:rPr>
            </w:pPr>
          </w:p>
        </w:tc>
        <w:tc>
          <w:tcPr>
            <w:tcW w:w="0" w:type="auto"/>
            <w:tcBorders>
              <w:top w:val="nil"/>
              <w:left w:val="single" w:sz="12" w:space="0" w:color="auto"/>
              <w:bottom w:val="single" w:sz="4" w:space="0" w:color="auto"/>
              <w:right w:val="single" w:sz="4" w:space="0" w:color="auto"/>
            </w:tcBorders>
            <w:shd w:val="clear" w:color="auto" w:fill="FFFF00"/>
            <w:noWrap/>
            <w:vAlign w:val="center"/>
          </w:tcPr>
          <w:p w14:paraId="16B93628"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FFFF00"/>
            <w:noWrap/>
            <w:vAlign w:val="center"/>
          </w:tcPr>
          <w:p w14:paraId="5A5F4F68" w14:textId="6CE630C6"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15762F70" w14:textId="6A76DC16"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72068951" w14:textId="1E48D096"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FCEDA03"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3D8EB361"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268467AE"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408A5714" w14:textId="77777777" w:rsidR="00DF0779" w:rsidRDefault="00DF0779" w:rsidP="003C11C6">
            <w:pPr>
              <w:spacing w:after="0" w:line="240" w:lineRule="auto"/>
              <w:rPr>
                <w:rFonts w:eastAsia="Times New Roman" w:cs="Times New Roman"/>
                <w:b/>
                <w:color w:val="FF0000"/>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163B5E14"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7E94E780"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31820938"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64A87C96" w14:textId="77777777" w:rsidR="00DF0779" w:rsidRDefault="00DF0779" w:rsidP="003C11C6">
            <w:pPr>
              <w:spacing w:after="0" w:line="240" w:lineRule="auto"/>
              <w:rPr>
                <w:rFonts w:eastAsia="Times New Roman" w:cs="Times New Roman"/>
                <w:b/>
                <w:color w:val="FF0000"/>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2EC07F21"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29D9D966"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2575F1AD"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38C54899"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037EEBC1"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3726FA3E"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D5B0007"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571CEEC6"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0C0100DE"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1D8AFD72"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7829CC1D"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76885C3C" w14:textId="77777777" w:rsidR="00DF0779" w:rsidRDefault="00DF0779" w:rsidP="003C11C6">
            <w:pPr>
              <w:spacing w:after="0" w:line="240" w:lineRule="auto"/>
              <w:rPr>
                <w:rFonts w:eastAsia="Times New Roman" w:cs="Times New Roman"/>
                <w:b/>
                <w:color w:val="FF0000"/>
              </w:rPr>
            </w:pPr>
          </w:p>
        </w:tc>
      </w:tr>
      <w:tr w:rsidR="0078653E" w14:paraId="7503608B" w14:textId="77777777" w:rsidTr="00A13183">
        <w:trPr>
          <w:trHeight w:val="285"/>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13397C19" w14:textId="77777777" w:rsidR="00DF0779" w:rsidRDefault="00DF0779" w:rsidP="003C11C6">
            <w:pPr>
              <w:spacing w:after="0" w:line="240" w:lineRule="auto"/>
              <w:jc w:val="both"/>
              <w:rPr>
                <w:rFonts w:ascii="Times New Roman" w:hAnsi="Times New Roman" w:cs="Times New Roman"/>
              </w:rPr>
            </w:pPr>
            <w:r>
              <w:rPr>
                <w:rFonts w:ascii="Times New Roman" w:hAnsi="Times New Roman" w:cs="Times New Roman"/>
              </w:rPr>
              <w:t>Final Documentation</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1F5A98D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1A6F83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D8DADC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2F50639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3A0874F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17BDF8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83C0A6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7268C82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38D3176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535638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C37B96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40CFDD2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016451B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09F17C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25FAEF1"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5BC738BD" w14:textId="77777777" w:rsidR="00DF0779" w:rsidRDefault="00DF0779" w:rsidP="003C11C6">
            <w:pPr>
              <w:spacing w:after="0" w:line="240" w:lineRule="auto"/>
              <w:rPr>
                <w:rFonts w:eastAsia="Times New Roman" w:cs="Times New Roman"/>
                <w:b/>
                <w:color w:val="FF0000"/>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04D88C72"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0290A678"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FFFF00"/>
            <w:noWrap/>
            <w:vAlign w:val="center"/>
          </w:tcPr>
          <w:p w14:paraId="024EEDCA"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0070C0"/>
            <w:noWrap/>
            <w:vAlign w:val="center"/>
          </w:tcPr>
          <w:p w14:paraId="29050799" w14:textId="56376DE1"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41013F4F"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67E69DE0"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154394F6"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5CB65B23" w14:textId="77777777" w:rsidR="00DF0779" w:rsidRDefault="00DF0779" w:rsidP="003C11C6">
            <w:pPr>
              <w:spacing w:after="0" w:line="240" w:lineRule="auto"/>
              <w:rPr>
                <w:rFonts w:eastAsia="Times New Roman" w:cs="Times New Roman"/>
                <w:b/>
                <w:color w:val="FF0000"/>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AD32947"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71E36148"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3B17F4DA"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2119260A" w14:textId="77777777" w:rsidR="00DF0779" w:rsidRDefault="00DF0779" w:rsidP="003C11C6">
            <w:pPr>
              <w:spacing w:after="0" w:line="240" w:lineRule="auto"/>
              <w:rPr>
                <w:rFonts w:eastAsia="Times New Roman" w:cs="Times New Roman"/>
                <w:b/>
                <w:color w:val="FF0000"/>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5CD5151D"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7597DE50"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5E3888AA"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39DFC749"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58ED1A14"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1B0E53F3"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0FB74D39"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061A432D"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388FC30E"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7E3AC247"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2F3C27F6"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31D5E01C" w14:textId="77777777" w:rsidR="00DF0779" w:rsidRDefault="00DF0779" w:rsidP="003C11C6">
            <w:pPr>
              <w:spacing w:after="0" w:line="240" w:lineRule="auto"/>
              <w:rPr>
                <w:rFonts w:eastAsia="Times New Roman" w:cs="Times New Roman"/>
                <w:b/>
                <w:color w:val="FF0000"/>
              </w:rPr>
            </w:pPr>
          </w:p>
        </w:tc>
      </w:tr>
      <w:tr w:rsidR="0078653E" w14:paraId="0ABD0E57" w14:textId="77777777" w:rsidTr="00A13183">
        <w:trPr>
          <w:trHeight w:val="90"/>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1D9BB48D" w14:textId="172F550A" w:rsidR="00DF0779" w:rsidRDefault="00404B36" w:rsidP="003C11C6">
            <w:pPr>
              <w:spacing w:after="0" w:line="240" w:lineRule="auto"/>
              <w:jc w:val="both"/>
              <w:rPr>
                <w:rFonts w:ascii="Times New Roman" w:hAnsi="Times New Roman" w:cs="Times New Roman"/>
              </w:rPr>
            </w:pPr>
            <w:r>
              <w:rPr>
                <w:rFonts w:ascii="Times New Roman" w:hAnsi="Times New Roman" w:cs="Times New Roman"/>
              </w:rPr>
              <w:t>Final Defense</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96A490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D80A08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A9A649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20117B6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9B6E42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85B4A3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13AF39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0DA029B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46C67D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DD82BD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917ED8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35FFC32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2FEFC0E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BC9690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8CE9047"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4781B4C1" w14:textId="77777777" w:rsidR="00DF0779" w:rsidRDefault="00DF0779" w:rsidP="003C11C6">
            <w:pPr>
              <w:spacing w:after="0" w:line="240" w:lineRule="auto"/>
              <w:rPr>
                <w:rFonts w:eastAsia="Times New Roman" w:cs="Times New Roman"/>
                <w:b/>
                <w:color w:val="FF0000"/>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6003C75"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621C475E"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FFFF00"/>
            <w:noWrap/>
            <w:vAlign w:val="center"/>
          </w:tcPr>
          <w:p w14:paraId="71EACC71"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0070C0"/>
            <w:noWrap/>
            <w:vAlign w:val="center"/>
          </w:tcPr>
          <w:p w14:paraId="57B20F7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6507871E"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6CD769A8"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1EFD311E"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725212B4" w14:textId="77777777" w:rsidR="00DF0779" w:rsidRDefault="00DF0779" w:rsidP="003C11C6">
            <w:pPr>
              <w:spacing w:after="0" w:line="240" w:lineRule="auto"/>
              <w:rPr>
                <w:rFonts w:eastAsia="Times New Roman" w:cs="Times New Roman"/>
                <w:b/>
                <w:color w:val="FF0000"/>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1A4762E"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2D56A70B"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70530CC9"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3D1E7946" w14:textId="77777777" w:rsidR="00DF0779" w:rsidRDefault="00DF0779" w:rsidP="003C11C6">
            <w:pPr>
              <w:spacing w:after="0" w:line="240" w:lineRule="auto"/>
              <w:rPr>
                <w:rFonts w:eastAsia="Times New Roman" w:cs="Times New Roman"/>
                <w:b/>
                <w:color w:val="FF0000"/>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551F4ED1"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2D1F8058"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2C8B7055"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7C6147D7"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3B0DF094"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20D31FC8"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5E76F01B"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13E61B58"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7DB3C925"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753889E6"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150F2755"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01649537" w14:textId="77777777" w:rsidR="00DF0779" w:rsidRDefault="00DF0779" w:rsidP="003C11C6">
            <w:pPr>
              <w:spacing w:after="0" w:line="240" w:lineRule="auto"/>
              <w:rPr>
                <w:rFonts w:eastAsia="Times New Roman" w:cs="Times New Roman"/>
                <w:b/>
                <w:color w:val="FF0000"/>
              </w:rPr>
            </w:pPr>
          </w:p>
        </w:tc>
      </w:tr>
    </w:tbl>
    <w:p w14:paraId="3BD37856" w14:textId="77777777" w:rsidR="00A13183" w:rsidRDefault="00A13183" w:rsidP="00DF0779">
      <w:pPr>
        <w:spacing w:after="360" w:line="360" w:lineRule="auto"/>
        <w:jc w:val="both"/>
        <w:rPr>
          <w:rFonts w:ascii="Times New Roman" w:eastAsia="sans-serif" w:hAnsi="Times New Roman" w:cs="Times New Roman"/>
          <w:sz w:val="24"/>
          <w:szCs w:val="26"/>
          <w:shd w:val="clear" w:color="auto" w:fill="FFFFFF"/>
        </w:rPr>
      </w:pPr>
    </w:p>
    <w:p w14:paraId="091AC9EC" w14:textId="77777777" w:rsidR="00A13183" w:rsidRDefault="00A13183" w:rsidP="00DF0779">
      <w:pPr>
        <w:spacing w:after="360" w:line="360" w:lineRule="auto"/>
        <w:jc w:val="both"/>
        <w:rPr>
          <w:noProof/>
        </w:rPr>
      </w:pPr>
    </w:p>
    <w:p w14:paraId="20617B6C" w14:textId="77777777" w:rsidR="00A13183" w:rsidRDefault="00A13183" w:rsidP="00DF0779">
      <w:pPr>
        <w:spacing w:after="360" w:line="360" w:lineRule="auto"/>
        <w:jc w:val="both"/>
        <w:rPr>
          <w:rFonts w:ascii="Times New Roman" w:eastAsia="sans-serif" w:hAnsi="Times New Roman" w:cs="Times New Roman"/>
          <w:sz w:val="24"/>
          <w:szCs w:val="26"/>
          <w:shd w:val="clear" w:color="auto" w:fill="FFFFFF"/>
        </w:rPr>
        <w:sectPr w:rsidR="00A13183">
          <w:pgSz w:w="15840" w:h="12240" w:orient="landscape"/>
          <w:pgMar w:top="1440" w:right="1440" w:bottom="1440" w:left="1440" w:header="720" w:footer="720" w:gutter="0"/>
          <w:cols w:space="720"/>
          <w:docGrid w:linePitch="360"/>
        </w:sectPr>
      </w:pPr>
    </w:p>
    <w:p w14:paraId="2C24ABE6" w14:textId="77777777" w:rsidR="00A13183" w:rsidRDefault="00A13183" w:rsidP="00DF0779">
      <w:pPr>
        <w:spacing w:after="360" w:line="360" w:lineRule="auto"/>
        <w:jc w:val="both"/>
        <w:rPr>
          <w:rFonts w:ascii="Times New Roman" w:eastAsia="sans-serif" w:hAnsi="Times New Roman" w:cs="Times New Roman"/>
          <w:sz w:val="24"/>
          <w:szCs w:val="26"/>
          <w:shd w:val="clear" w:color="auto" w:fill="FFFFFF"/>
        </w:rPr>
        <w:sectPr w:rsidR="00A13183" w:rsidSect="00A13183">
          <w:type w:val="continuous"/>
          <w:pgSz w:w="15840" w:h="12240" w:orient="landscape"/>
          <w:pgMar w:top="1440" w:right="1440" w:bottom="1440" w:left="1440" w:header="720" w:footer="720" w:gutter="0"/>
          <w:cols w:space="720"/>
          <w:docGrid w:linePitch="360"/>
        </w:sectPr>
      </w:pPr>
    </w:p>
    <w:p w14:paraId="67714F3D" w14:textId="7761196D" w:rsidR="00A13183" w:rsidRDefault="00A13183" w:rsidP="00A13183">
      <w:pPr>
        <w:spacing w:after="360" w:line="360" w:lineRule="auto"/>
        <w:ind w:left="720"/>
        <w:jc w:val="both"/>
        <w:rPr>
          <w:rFonts w:ascii="Times New Roman" w:eastAsia="sans-serif" w:hAnsi="Times New Roman" w:cs="Times New Roman"/>
          <w:b/>
          <w:sz w:val="24"/>
          <w:szCs w:val="26"/>
          <w:shd w:val="clear" w:color="auto" w:fill="FFFFFF"/>
        </w:rPr>
      </w:pPr>
      <w:r>
        <w:rPr>
          <w:rFonts w:ascii="Times New Roman" w:eastAsia="sans-serif" w:hAnsi="Times New Roman" w:cs="Times New Roman"/>
          <w:b/>
          <w:sz w:val="24"/>
          <w:szCs w:val="26"/>
          <w:shd w:val="clear" w:color="auto" w:fill="FFFFFF"/>
        </w:rPr>
        <w:lastRenderedPageBreak/>
        <w:t>Calendar of Activities</w:t>
      </w:r>
    </w:p>
    <w:p w14:paraId="631974C3" w14:textId="4DC663DF" w:rsidR="00533486" w:rsidRPr="00533486" w:rsidRDefault="00533486" w:rsidP="00533486">
      <w:pPr>
        <w:spacing w:after="360" w:line="360" w:lineRule="auto"/>
        <w:ind w:left="1440"/>
        <w:jc w:val="both"/>
        <w:rPr>
          <w:rFonts w:ascii="Times New Roman" w:eastAsia="sans-serif" w:hAnsi="Times New Roman" w:cs="Times New Roman"/>
          <w:sz w:val="24"/>
          <w:szCs w:val="26"/>
          <w:shd w:val="clear" w:color="auto" w:fill="FFFFFF"/>
        </w:rPr>
      </w:pPr>
      <w:r>
        <w:rPr>
          <w:rFonts w:ascii="Times New Roman" w:eastAsia="sans-serif" w:hAnsi="Times New Roman" w:cs="Times New Roman"/>
          <w:sz w:val="24"/>
          <w:szCs w:val="26"/>
          <w:shd w:val="clear" w:color="auto" w:fill="FFFFFF"/>
        </w:rPr>
        <w:t>This section contains the dates of the progress or the development of the capstone proje</w:t>
      </w:r>
      <w:r w:rsidR="00E64FD7">
        <w:rPr>
          <w:rFonts w:ascii="Times New Roman" w:eastAsia="sans-serif" w:hAnsi="Times New Roman" w:cs="Times New Roman"/>
          <w:sz w:val="24"/>
          <w:szCs w:val="26"/>
          <w:shd w:val="clear" w:color="auto" w:fill="FFFFFF"/>
        </w:rPr>
        <w:t xml:space="preserve">ct from June up to the present. The calendar of activities contains the daily activities done by the researchers. </w:t>
      </w:r>
    </w:p>
    <w:p w14:paraId="67F6338B" w14:textId="77777777" w:rsidR="00A13183" w:rsidRDefault="00A13183" w:rsidP="00A13183">
      <w:pPr>
        <w:spacing w:after="360" w:line="360" w:lineRule="auto"/>
        <w:ind w:left="1440"/>
        <w:jc w:val="both"/>
        <w:rPr>
          <w:rFonts w:ascii="Times New Roman" w:eastAsia="sans-serif" w:hAnsi="Times New Roman" w:cs="Times New Roman"/>
          <w:sz w:val="24"/>
          <w:szCs w:val="26"/>
          <w:shd w:val="clear" w:color="auto" w:fill="FFFFFF"/>
        </w:rPr>
      </w:pPr>
      <w:r>
        <w:rPr>
          <w:rFonts w:ascii="Times New Roman" w:eastAsia="sans-serif" w:hAnsi="Times New Roman" w:cs="Times New Roman"/>
          <w:sz w:val="24"/>
          <w:szCs w:val="26"/>
          <w:shd w:val="clear" w:color="auto" w:fill="FFFFFF"/>
        </w:rPr>
        <w:t>The researchers conducted a brainstorming for the development of the system on the month of July. Starting with establishing procedures and methods when the researchers always have a consultation to the project adviser. In the middle of July, the design and development of the system was begun. After a long study, on August 16, the researchers consulted the adviser of the system output for revision. As follows, the researchers tested the system after the adviser discussed the needs on the system. Continuing of adjustment and research to make the system functional were highly focused for the recommendation of the adviser. The necessity and consideration for the system’s developmental factors was enhanced and studied by the researchers in preparation for the evaluation as of August 21 and onwards.</w:t>
      </w:r>
    </w:p>
    <w:p w14:paraId="6AD36998" w14:textId="25FEE7EA" w:rsidR="00A13183" w:rsidRPr="00A13183" w:rsidRDefault="00A13183" w:rsidP="00A13183">
      <w:pPr>
        <w:spacing w:after="360" w:line="360" w:lineRule="auto"/>
        <w:ind w:left="1440"/>
        <w:jc w:val="both"/>
        <w:rPr>
          <w:rFonts w:ascii="Times New Roman" w:eastAsia="sans-serif" w:hAnsi="Times New Roman" w:cs="Times New Roman"/>
          <w:sz w:val="24"/>
          <w:szCs w:val="26"/>
          <w:shd w:val="clear" w:color="auto" w:fill="FFFFFF"/>
        </w:rPr>
      </w:pPr>
      <w:r>
        <w:rPr>
          <w:rFonts w:ascii="Times New Roman" w:eastAsia="sans-serif" w:hAnsi="Times New Roman" w:cs="Times New Roman"/>
          <w:sz w:val="24"/>
          <w:szCs w:val="26"/>
          <w:shd w:val="clear" w:color="auto" w:fill="FFFFFF"/>
        </w:rPr>
        <w:t>All the recommendations and suggestions of the panelists were applied. The challenges had arisen when continuing of revisions of the system in the middle of August and onwards by always keeping the consultation to the adviser until we met the standards of the system in a first place. As of August 25, up to 29, the researchers studied and revised the system output towards development through checking and evaluate the output as the researchers took some place. On September 4, the project adviser conducted the fourth system check. Following the system testing, the researchers brainstormed about the system of the changes and recommendations, continued building the system in the second and third week of September. The next session with our capstone adviser was on the middle of September, the researchers proceeded on building the system and modifications to the document by October and onwards.</w:t>
      </w:r>
    </w:p>
    <w:p w14:paraId="244A01F4" w14:textId="26A26BA2" w:rsidR="00A13183" w:rsidRDefault="00A13183" w:rsidP="00DF0779">
      <w:pPr>
        <w:spacing w:after="360" w:line="360" w:lineRule="auto"/>
        <w:jc w:val="both"/>
        <w:rPr>
          <w:rFonts w:ascii="Times New Roman" w:eastAsia="sans-serif" w:hAnsi="Times New Roman" w:cs="Times New Roman"/>
          <w:sz w:val="24"/>
          <w:szCs w:val="26"/>
          <w:shd w:val="clear" w:color="auto" w:fill="FFFFFF"/>
        </w:rPr>
      </w:pPr>
    </w:p>
    <w:p w14:paraId="5372C00C" w14:textId="408CC510" w:rsidR="00A13183" w:rsidRDefault="00A13183" w:rsidP="00DF0779">
      <w:pPr>
        <w:spacing w:after="360" w:line="360" w:lineRule="auto"/>
        <w:jc w:val="both"/>
        <w:rPr>
          <w:rFonts w:ascii="Times New Roman" w:eastAsia="sans-serif" w:hAnsi="Times New Roman" w:cs="Times New Roman"/>
          <w:sz w:val="24"/>
          <w:szCs w:val="26"/>
          <w:shd w:val="clear" w:color="auto" w:fill="FFFFFF"/>
        </w:rPr>
        <w:sectPr w:rsidR="00A13183" w:rsidSect="00A13183">
          <w:pgSz w:w="12240" w:h="15840"/>
          <w:pgMar w:top="1440" w:right="1440" w:bottom="1440" w:left="1440" w:header="720" w:footer="720" w:gutter="0"/>
          <w:cols w:space="720"/>
          <w:docGrid w:linePitch="360"/>
        </w:sectPr>
      </w:pPr>
    </w:p>
    <w:p w14:paraId="64D68997" w14:textId="5C4D9C85" w:rsidR="00DF0779" w:rsidRDefault="008D3882" w:rsidP="00DF0779">
      <w:pPr>
        <w:spacing w:after="360" w:line="360" w:lineRule="auto"/>
        <w:jc w:val="both"/>
        <w:rPr>
          <w:rFonts w:ascii="Times New Roman" w:eastAsia="sans-serif" w:hAnsi="Times New Roman" w:cs="Times New Roman"/>
          <w:sz w:val="24"/>
          <w:szCs w:val="26"/>
          <w:shd w:val="clear" w:color="auto" w:fill="FFFFFF"/>
        </w:rPr>
      </w:pPr>
      <w:r w:rsidRPr="002A138A">
        <w:rPr>
          <w:rStyle w:val="Strong"/>
          <w:b w:val="0"/>
          <w:noProof/>
        </w:rPr>
        <w:lastRenderedPageBreak/>
        <mc:AlternateContent>
          <mc:Choice Requires="wps">
            <w:drawing>
              <wp:anchor distT="45720" distB="45720" distL="114300" distR="114300" simplePos="0" relativeHeight="251843584" behindDoc="1" locked="0" layoutInCell="1" allowOverlap="1" wp14:anchorId="287A8E9B" wp14:editId="67FDBDA9">
                <wp:simplePos x="0" y="0"/>
                <wp:positionH relativeFrom="margin">
                  <wp:align>center</wp:align>
                </wp:positionH>
                <wp:positionV relativeFrom="paragraph">
                  <wp:posOffset>5455285</wp:posOffset>
                </wp:positionV>
                <wp:extent cx="2360930" cy="1404620"/>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5A955CE" w14:textId="27F954CA" w:rsidR="00485ADD" w:rsidRPr="002A138A" w:rsidRDefault="00485ADD" w:rsidP="008D3882">
                            <w:pPr>
                              <w:jc w:val="center"/>
                              <w:rPr>
                                <w:rFonts w:ascii="Times New Roman" w:hAnsi="Times New Roman" w:cs="Times New Roman"/>
                                <w:sz w:val="24"/>
                              </w:rPr>
                            </w:pPr>
                            <w:r w:rsidRPr="00A13183">
                              <w:rPr>
                                <w:rFonts w:ascii="Times New Roman" w:hAnsi="Times New Roman" w:cs="Times New Roman"/>
                                <w:b/>
                                <w:sz w:val="24"/>
                              </w:rPr>
                              <w:t>F</w:t>
                            </w:r>
                            <w:r>
                              <w:rPr>
                                <w:rFonts w:ascii="Times New Roman" w:hAnsi="Times New Roman" w:cs="Times New Roman"/>
                                <w:b/>
                                <w:sz w:val="24"/>
                              </w:rPr>
                              <w:t>igure 2</w:t>
                            </w:r>
                            <w:r w:rsidRPr="00A13183">
                              <w:rPr>
                                <w:rFonts w:ascii="Times New Roman" w:hAnsi="Times New Roman" w:cs="Times New Roman"/>
                                <w:b/>
                                <w:sz w:val="24"/>
                              </w:rPr>
                              <w:t>:</w:t>
                            </w:r>
                            <w:r w:rsidRPr="002A138A">
                              <w:rPr>
                                <w:rFonts w:ascii="Times New Roman" w:hAnsi="Times New Roman" w:cs="Times New Roman"/>
                                <w:sz w:val="24"/>
                              </w:rPr>
                              <w:t xml:space="preserve"> </w:t>
                            </w:r>
                            <w:r>
                              <w:rPr>
                                <w:rFonts w:ascii="Times New Roman" w:hAnsi="Times New Roman" w:cs="Times New Roman"/>
                                <w:sz w:val="24"/>
                              </w:rPr>
                              <w:t>Calendar of Activities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87A8E9B" id="_x0000_s1028" type="#_x0000_t202" style="position:absolute;left:0;text-align:left;margin-left:0;margin-top:429.55pt;width:185.9pt;height:110.6pt;z-index:-251472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" filled="f" stroked="f">
                <v:textbox style="mso-fit-shape-to-text:t">
                  <w:txbxContent>
                    <w:p w14:paraId="55A955CE" w14:textId="27F954CA" w:rsidR="00485ADD" w:rsidRPr="002A138A" w:rsidRDefault="00485ADD" w:rsidP="008D3882">
                      <w:pPr>
                        <w:jc w:val="center"/>
                        <w:rPr>
                          <w:rFonts w:ascii="Times New Roman" w:hAnsi="Times New Roman" w:cs="Times New Roman"/>
                          <w:sz w:val="24"/>
                        </w:rPr>
                      </w:pPr>
                      <w:r w:rsidRPr="00A13183">
                        <w:rPr>
                          <w:rFonts w:ascii="Times New Roman" w:hAnsi="Times New Roman" w:cs="Times New Roman"/>
                          <w:b/>
                          <w:sz w:val="24"/>
                        </w:rPr>
                        <w:t>F</w:t>
                      </w:r>
                      <w:r>
                        <w:rPr>
                          <w:rFonts w:ascii="Times New Roman" w:hAnsi="Times New Roman" w:cs="Times New Roman"/>
                          <w:b/>
                          <w:sz w:val="24"/>
                        </w:rPr>
                        <w:t>igure 2</w:t>
                      </w:r>
                      <w:r w:rsidRPr="00A13183">
                        <w:rPr>
                          <w:rFonts w:ascii="Times New Roman" w:hAnsi="Times New Roman" w:cs="Times New Roman"/>
                          <w:b/>
                          <w:sz w:val="24"/>
                        </w:rPr>
                        <w:t>:</w:t>
                      </w:r>
                      <w:r w:rsidRPr="002A138A">
                        <w:rPr>
                          <w:rFonts w:ascii="Times New Roman" w:hAnsi="Times New Roman" w:cs="Times New Roman"/>
                          <w:sz w:val="24"/>
                        </w:rPr>
                        <w:t xml:space="preserve"> </w:t>
                      </w:r>
                      <w:r>
                        <w:rPr>
                          <w:rFonts w:ascii="Times New Roman" w:hAnsi="Times New Roman" w:cs="Times New Roman"/>
                          <w:sz w:val="24"/>
                        </w:rPr>
                        <w:t>Calendar of Activities</w:t>
                      </w:r>
                    </w:p>
                  </w:txbxContent>
                </v:textbox>
                <w10:wrap anchorx="margin"/>
              </v:shape>
            </w:pict>
          </mc:Fallback>
        </mc:AlternateContent>
      </w:r>
      <w:r w:rsidR="00DF0779">
        <w:rPr>
          <w:noProof/>
        </w:rPr>
        <w:drawing>
          <wp:anchor distT="0" distB="0" distL="114300" distR="114300" simplePos="0" relativeHeight="251799552" behindDoc="0" locked="0" layoutInCell="1" allowOverlap="1" wp14:anchorId="10B32CF1" wp14:editId="05187854">
            <wp:simplePos x="0" y="0"/>
            <wp:positionH relativeFrom="margin">
              <wp:align>center</wp:align>
            </wp:positionH>
            <wp:positionV relativeFrom="paragraph">
              <wp:posOffset>0</wp:posOffset>
            </wp:positionV>
            <wp:extent cx="8191500" cy="5405120"/>
            <wp:effectExtent l="0" t="0" r="0"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4">
                      <a:extLst>
                        <a:ext uri="{28A0092B-C50C-407E-A947-70E740481C1C}">
                          <a14:useLocalDpi xmlns:a14="http://schemas.microsoft.com/office/drawing/2010/main" val="0"/>
                        </a:ext>
                      </a:extLst>
                    </a:blip>
                    <a:srcRect l="463"/>
                    <a:stretch>
                      <a:fillRect/>
                    </a:stretch>
                  </pic:blipFill>
                  <pic:spPr>
                    <a:xfrm>
                      <a:off x="0" y="0"/>
                      <a:ext cx="8191500" cy="5405120"/>
                    </a:xfrm>
                    <a:prstGeom prst="rect">
                      <a:avLst/>
                    </a:prstGeom>
                    <a:ln>
                      <a:noFill/>
                    </a:ln>
                  </pic:spPr>
                </pic:pic>
              </a:graphicData>
            </a:graphic>
          </wp:anchor>
        </w:drawing>
      </w:r>
    </w:p>
    <w:p w14:paraId="15695BF2" w14:textId="0958B2CA" w:rsidR="00DF0779" w:rsidRDefault="00DF0779" w:rsidP="00DF0779">
      <w:pPr>
        <w:spacing w:after="360" w:line="360" w:lineRule="auto"/>
        <w:jc w:val="both"/>
        <w:rPr>
          <w:rFonts w:ascii="Times New Roman" w:eastAsia="sans-serif" w:hAnsi="Times New Roman" w:cs="Times New Roman"/>
          <w:sz w:val="24"/>
          <w:szCs w:val="26"/>
          <w:shd w:val="clear" w:color="auto" w:fill="FFFFFF"/>
        </w:rPr>
      </w:pPr>
      <w:r>
        <w:rPr>
          <w:noProof/>
        </w:rPr>
        <w:lastRenderedPageBreak/>
        <w:drawing>
          <wp:anchor distT="0" distB="0" distL="114300" distR="114300" simplePos="0" relativeHeight="251800576" behindDoc="0" locked="0" layoutInCell="1" allowOverlap="1" wp14:anchorId="75BC7766" wp14:editId="5A3D7379">
            <wp:simplePos x="0" y="0"/>
            <wp:positionH relativeFrom="column">
              <wp:posOffset>0</wp:posOffset>
            </wp:positionH>
            <wp:positionV relativeFrom="paragraph">
              <wp:posOffset>0</wp:posOffset>
            </wp:positionV>
            <wp:extent cx="8229600" cy="54165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8229600" cy="5416550"/>
                    </a:xfrm>
                    <a:prstGeom prst="rect">
                      <a:avLst/>
                    </a:prstGeom>
                  </pic:spPr>
                </pic:pic>
              </a:graphicData>
            </a:graphic>
          </wp:anchor>
        </w:drawing>
      </w:r>
      <w:r>
        <w:rPr>
          <w:rFonts w:ascii="Times New Roman" w:eastAsia="sans-serif" w:hAnsi="Times New Roman" w:cs="Times New Roman"/>
          <w:sz w:val="24"/>
          <w:szCs w:val="26"/>
          <w:shd w:val="clear" w:color="auto" w:fill="FFFFFF"/>
        </w:rPr>
        <w:tab/>
      </w:r>
      <w:r w:rsidR="008D3882" w:rsidRPr="002A138A">
        <w:rPr>
          <w:rStyle w:val="Emphasis"/>
          <w:b/>
          <w:noProof/>
        </w:rPr>
        <mc:AlternateContent>
          <mc:Choice Requires="wps">
            <w:drawing>
              <wp:anchor distT="45720" distB="45720" distL="114300" distR="114300" simplePos="0" relativeHeight="251845632" behindDoc="1" locked="0" layoutInCell="1" allowOverlap="1" wp14:anchorId="2ACF9812" wp14:editId="2BBA22BB">
                <wp:simplePos x="0" y="0"/>
                <wp:positionH relativeFrom="margin">
                  <wp:align>center</wp:align>
                </wp:positionH>
                <wp:positionV relativeFrom="paragraph">
                  <wp:posOffset>5461635</wp:posOffset>
                </wp:positionV>
                <wp:extent cx="2360930" cy="1404620"/>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159CB36" w14:textId="74D016C9" w:rsidR="00485ADD" w:rsidRPr="002A138A" w:rsidRDefault="00485ADD" w:rsidP="008D3882">
                            <w:pPr>
                              <w:jc w:val="center"/>
                              <w:rPr>
                                <w:rFonts w:ascii="Times New Roman" w:hAnsi="Times New Roman" w:cs="Times New Roman"/>
                                <w:sz w:val="24"/>
                              </w:rPr>
                            </w:pPr>
                            <w:r w:rsidRPr="00A13183">
                              <w:rPr>
                                <w:rFonts w:ascii="Times New Roman" w:hAnsi="Times New Roman" w:cs="Times New Roman"/>
                                <w:b/>
                                <w:sz w:val="24"/>
                              </w:rPr>
                              <w:t>F</w:t>
                            </w:r>
                            <w:r>
                              <w:rPr>
                                <w:rFonts w:ascii="Times New Roman" w:hAnsi="Times New Roman" w:cs="Times New Roman"/>
                                <w:b/>
                                <w:sz w:val="24"/>
                              </w:rPr>
                              <w:t>igure 3</w:t>
                            </w:r>
                            <w:r w:rsidRPr="00A13183">
                              <w:rPr>
                                <w:rFonts w:ascii="Times New Roman" w:hAnsi="Times New Roman" w:cs="Times New Roman"/>
                                <w:b/>
                                <w:sz w:val="24"/>
                              </w:rPr>
                              <w:t>:</w:t>
                            </w:r>
                            <w:r w:rsidRPr="002A138A">
                              <w:rPr>
                                <w:rFonts w:ascii="Times New Roman" w:hAnsi="Times New Roman" w:cs="Times New Roman"/>
                                <w:sz w:val="24"/>
                              </w:rPr>
                              <w:t xml:space="preserve"> </w:t>
                            </w:r>
                            <w:r>
                              <w:rPr>
                                <w:rFonts w:ascii="Times New Roman" w:hAnsi="Times New Roman" w:cs="Times New Roman"/>
                                <w:sz w:val="24"/>
                              </w:rPr>
                              <w:t>Calendar of Activities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CF9812" id="_x0000_s1029" type="#_x0000_t202" style="position:absolute;left:0;text-align:left;margin-left:0;margin-top:430.05pt;width:185.9pt;height:110.6pt;z-index:-2514708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" filled="f" stroked="f">
                <v:textbox style="mso-fit-shape-to-text:t">
                  <w:txbxContent>
                    <w:p w14:paraId="3159CB36" w14:textId="74D016C9" w:rsidR="00485ADD" w:rsidRPr="002A138A" w:rsidRDefault="00485ADD" w:rsidP="008D3882">
                      <w:pPr>
                        <w:jc w:val="center"/>
                        <w:rPr>
                          <w:rFonts w:ascii="Times New Roman" w:hAnsi="Times New Roman" w:cs="Times New Roman"/>
                          <w:sz w:val="24"/>
                        </w:rPr>
                      </w:pPr>
                      <w:r w:rsidRPr="00A13183">
                        <w:rPr>
                          <w:rFonts w:ascii="Times New Roman" w:hAnsi="Times New Roman" w:cs="Times New Roman"/>
                          <w:b/>
                          <w:sz w:val="24"/>
                        </w:rPr>
                        <w:t>F</w:t>
                      </w:r>
                      <w:r>
                        <w:rPr>
                          <w:rFonts w:ascii="Times New Roman" w:hAnsi="Times New Roman" w:cs="Times New Roman"/>
                          <w:b/>
                          <w:sz w:val="24"/>
                        </w:rPr>
                        <w:t>igure 3</w:t>
                      </w:r>
                      <w:r w:rsidRPr="00A13183">
                        <w:rPr>
                          <w:rFonts w:ascii="Times New Roman" w:hAnsi="Times New Roman" w:cs="Times New Roman"/>
                          <w:b/>
                          <w:sz w:val="24"/>
                        </w:rPr>
                        <w:t>:</w:t>
                      </w:r>
                      <w:r w:rsidRPr="002A138A">
                        <w:rPr>
                          <w:rFonts w:ascii="Times New Roman" w:hAnsi="Times New Roman" w:cs="Times New Roman"/>
                          <w:sz w:val="24"/>
                        </w:rPr>
                        <w:t xml:space="preserve"> </w:t>
                      </w:r>
                      <w:r>
                        <w:rPr>
                          <w:rFonts w:ascii="Times New Roman" w:hAnsi="Times New Roman" w:cs="Times New Roman"/>
                          <w:sz w:val="24"/>
                        </w:rPr>
                        <w:t>Calendar of Activities</w:t>
                      </w:r>
                    </w:p>
                  </w:txbxContent>
                </v:textbox>
                <w10:wrap anchorx="margin"/>
              </v:shape>
            </w:pict>
          </mc:Fallback>
        </mc:AlternateContent>
      </w:r>
    </w:p>
    <w:p w14:paraId="05F91095" w14:textId="722998AB" w:rsidR="00DF0779" w:rsidRDefault="00DF0779" w:rsidP="00DF0779">
      <w:pPr>
        <w:spacing w:after="360" w:line="360" w:lineRule="auto"/>
        <w:jc w:val="both"/>
        <w:rPr>
          <w:rFonts w:ascii="Times New Roman" w:eastAsia="sans-serif" w:hAnsi="Times New Roman" w:cs="Times New Roman"/>
          <w:sz w:val="24"/>
          <w:szCs w:val="26"/>
          <w:shd w:val="clear" w:color="auto" w:fill="FFFFFF"/>
        </w:rPr>
      </w:pPr>
      <w:r>
        <w:rPr>
          <w:noProof/>
        </w:rPr>
        <w:lastRenderedPageBreak/>
        <w:drawing>
          <wp:anchor distT="0" distB="0" distL="114300" distR="114300" simplePos="0" relativeHeight="251801600" behindDoc="0" locked="0" layoutInCell="1" allowOverlap="1" wp14:anchorId="0283C6B2" wp14:editId="146A570F">
            <wp:simplePos x="0" y="0"/>
            <wp:positionH relativeFrom="column">
              <wp:posOffset>0</wp:posOffset>
            </wp:positionH>
            <wp:positionV relativeFrom="paragraph">
              <wp:posOffset>0</wp:posOffset>
            </wp:positionV>
            <wp:extent cx="8229600" cy="539559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8229600" cy="5395595"/>
                    </a:xfrm>
                    <a:prstGeom prst="rect">
                      <a:avLst/>
                    </a:prstGeom>
                  </pic:spPr>
                </pic:pic>
              </a:graphicData>
            </a:graphic>
          </wp:anchor>
        </w:drawing>
      </w:r>
      <w:r>
        <w:rPr>
          <w:rFonts w:ascii="Times New Roman" w:eastAsia="sans-serif" w:hAnsi="Times New Roman" w:cs="Times New Roman"/>
          <w:sz w:val="24"/>
          <w:szCs w:val="26"/>
          <w:shd w:val="clear" w:color="auto" w:fill="FFFFFF"/>
        </w:rPr>
        <w:tab/>
      </w:r>
      <w:r w:rsidR="008D3882" w:rsidRPr="002A138A">
        <w:rPr>
          <w:rStyle w:val="Emphasis"/>
          <w:b/>
          <w:noProof/>
        </w:rPr>
        <mc:AlternateContent>
          <mc:Choice Requires="wps">
            <w:drawing>
              <wp:anchor distT="45720" distB="45720" distL="114300" distR="114300" simplePos="0" relativeHeight="251847680" behindDoc="1" locked="0" layoutInCell="1" allowOverlap="1" wp14:anchorId="40D2BBC7" wp14:editId="3666FF37">
                <wp:simplePos x="0" y="0"/>
                <wp:positionH relativeFrom="margin">
                  <wp:align>center</wp:align>
                </wp:positionH>
                <wp:positionV relativeFrom="paragraph">
                  <wp:posOffset>5441315</wp:posOffset>
                </wp:positionV>
                <wp:extent cx="2360930" cy="1404620"/>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9E7C10B" w14:textId="1D4674D9" w:rsidR="00485ADD" w:rsidRPr="002A138A" w:rsidRDefault="00485ADD" w:rsidP="008D3882">
                            <w:pPr>
                              <w:jc w:val="center"/>
                              <w:rPr>
                                <w:rFonts w:ascii="Times New Roman" w:hAnsi="Times New Roman" w:cs="Times New Roman"/>
                                <w:sz w:val="24"/>
                              </w:rPr>
                            </w:pPr>
                            <w:r w:rsidRPr="00A13183">
                              <w:rPr>
                                <w:rFonts w:ascii="Times New Roman" w:hAnsi="Times New Roman" w:cs="Times New Roman"/>
                                <w:b/>
                                <w:sz w:val="24"/>
                              </w:rPr>
                              <w:t>F</w:t>
                            </w:r>
                            <w:r>
                              <w:rPr>
                                <w:rFonts w:ascii="Times New Roman" w:hAnsi="Times New Roman" w:cs="Times New Roman"/>
                                <w:b/>
                                <w:sz w:val="24"/>
                              </w:rPr>
                              <w:t>igure 4</w:t>
                            </w:r>
                            <w:r w:rsidRPr="00A13183">
                              <w:rPr>
                                <w:rFonts w:ascii="Times New Roman" w:hAnsi="Times New Roman" w:cs="Times New Roman"/>
                                <w:b/>
                                <w:sz w:val="24"/>
                              </w:rPr>
                              <w:t>:</w:t>
                            </w:r>
                            <w:r w:rsidRPr="002A138A">
                              <w:rPr>
                                <w:rFonts w:ascii="Times New Roman" w:hAnsi="Times New Roman" w:cs="Times New Roman"/>
                                <w:sz w:val="24"/>
                              </w:rPr>
                              <w:t xml:space="preserve"> </w:t>
                            </w:r>
                            <w:r>
                              <w:rPr>
                                <w:rFonts w:ascii="Times New Roman" w:hAnsi="Times New Roman" w:cs="Times New Roman"/>
                                <w:sz w:val="24"/>
                              </w:rPr>
                              <w:t>Calendar of Activities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0D2BBC7" id="_x0000_s1030" type="#_x0000_t202" style="position:absolute;left:0;text-align:left;margin-left:0;margin-top:428.45pt;width:185.9pt;height:110.6pt;z-index:-2514688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" filled="f" stroked="f">
                <v:textbox style="mso-fit-shape-to-text:t">
                  <w:txbxContent>
                    <w:p w14:paraId="09E7C10B" w14:textId="1D4674D9" w:rsidR="00485ADD" w:rsidRPr="002A138A" w:rsidRDefault="00485ADD" w:rsidP="008D3882">
                      <w:pPr>
                        <w:jc w:val="center"/>
                        <w:rPr>
                          <w:rFonts w:ascii="Times New Roman" w:hAnsi="Times New Roman" w:cs="Times New Roman"/>
                          <w:sz w:val="24"/>
                        </w:rPr>
                      </w:pPr>
                      <w:r w:rsidRPr="00A13183">
                        <w:rPr>
                          <w:rFonts w:ascii="Times New Roman" w:hAnsi="Times New Roman" w:cs="Times New Roman"/>
                          <w:b/>
                          <w:sz w:val="24"/>
                        </w:rPr>
                        <w:t>F</w:t>
                      </w:r>
                      <w:r>
                        <w:rPr>
                          <w:rFonts w:ascii="Times New Roman" w:hAnsi="Times New Roman" w:cs="Times New Roman"/>
                          <w:b/>
                          <w:sz w:val="24"/>
                        </w:rPr>
                        <w:t>igure 4</w:t>
                      </w:r>
                      <w:r w:rsidRPr="00A13183">
                        <w:rPr>
                          <w:rFonts w:ascii="Times New Roman" w:hAnsi="Times New Roman" w:cs="Times New Roman"/>
                          <w:b/>
                          <w:sz w:val="24"/>
                        </w:rPr>
                        <w:t>:</w:t>
                      </w:r>
                      <w:r w:rsidRPr="002A138A">
                        <w:rPr>
                          <w:rFonts w:ascii="Times New Roman" w:hAnsi="Times New Roman" w:cs="Times New Roman"/>
                          <w:sz w:val="24"/>
                        </w:rPr>
                        <w:t xml:space="preserve"> </w:t>
                      </w:r>
                      <w:r>
                        <w:rPr>
                          <w:rFonts w:ascii="Times New Roman" w:hAnsi="Times New Roman" w:cs="Times New Roman"/>
                          <w:sz w:val="24"/>
                        </w:rPr>
                        <w:t>Calendar of Activities</w:t>
                      </w:r>
                    </w:p>
                  </w:txbxContent>
                </v:textbox>
                <w10:wrap anchorx="margin"/>
              </v:shape>
            </w:pict>
          </mc:Fallback>
        </mc:AlternateContent>
      </w:r>
    </w:p>
    <w:p w14:paraId="3EFDEA69" w14:textId="3C3DC022" w:rsidR="00DF0779" w:rsidRDefault="008D3882" w:rsidP="00DF0779">
      <w:pPr>
        <w:spacing w:after="360" w:line="360" w:lineRule="auto"/>
        <w:jc w:val="both"/>
        <w:rPr>
          <w:rFonts w:ascii="Times New Roman" w:eastAsia="sans-serif" w:hAnsi="Times New Roman" w:cs="Times New Roman"/>
          <w:sz w:val="24"/>
          <w:szCs w:val="26"/>
          <w:shd w:val="clear" w:color="auto" w:fill="FFFFFF"/>
        </w:rPr>
        <w:sectPr w:rsidR="00DF0779" w:rsidSect="00A13183">
          <w:pgSz w:w="15840" w:h="12240" w:orient="landscape"/>
          <w:pgMar w:top="1440" w:right="1440" w:bottom="1440" w:left="1440" w:header="720" w:footer="720" w:gutter="0"/>
          <w:cols w:space="720"/>
          <w:docGrid w:linePitch="360"/>
        </w:sectPr>
      </w:pPr>
      <w:r w:rsidRPr="002A138A">
        <w:rPr>
          <w:rStyle w:val="Emphasis"/>
          <w:b/>
          <w:noProof/>
        </w:rPr>
        <w:lastRenderedPageBreak/>
        <mc:AlternateContent>
          <mc:Choice Requires="wps">
            <w:drawing>
              <wp:anchor distT="45720" distB="45720" distL="114300" distR="114300" simplePos="0" relativeHeight="251849728" behindDoc="1" locked="0" layoutInCell="1" allowOverlap="1" wp14:anchorId="2800BEDB" wp14:editId="4EBCF0BE">
                <wp:simplePos x="0" y="0"/>
                <wp:positionH relativeFrom="margin">
                  <wp:align>center</wp:align>
                </wp:positionH>
                <wp:positionV relativeFrom="paragraph">
                  <wp:posOffset>5474970</wp:posOffset>
                </wp:positionV>
                <wp:extent cx="2360930" cy="1404620"/>
                <wp:effectExtent l="0" t="0" r="0"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3AD1BD6" w14:textId="35A0DBFC" w:rsidR="00485ADD" w:rsidRPr="002A138A" w:rsidRDefault="00485ADD" w:rsidP="008D3882">
                            <w:pPr>
                              <w:jc w:val="center"/>
                              <w:rPr>
                                <w:rFonts w:ascii="Times New Roman" w:hAnsi="Times New Roman" w:cs="Times New Roman"/>
                                <w:sz w:val="24"/>
                              </w:rPr>
                            </w:pPr>
                            <w:r w:rsidRPr="00A13183">
                              <w:rPr>
                                <w:rFonts w:ascii="Times New Roman" w:hAnsi="Times New Roman" w:cs="Times New Roman"/>
                                <w:b/>
                                <w:sz w:val="24"/>
                              </w:rPr>
                              <w:t>F</w:t>
                            </w:r>
                            <w:r>
                              <w:rPr>
                                <w:rFonts w:ascii="Times New Roman" w:hAnsi="Times New Roman" w:cs="Times New Roman"/>
                                <w:b/>
                                <w:sz w:val="24"/>
                              </w:rPr>
                              <w:t>igure 5</w:t>
                            </w:r>
                            <w:r w:rsidRPr="00A13183">
                              <w:rPr>
                                <w:rFonts w:ascii="Times New Roman" w:hAnsi="Times New Roman" w:cs="Times New Roman"/>
                                <w:b/>
                                <w:sz w:val="24"/>
                              </w:rPr>
                              <w:t>:</w:t>
                            </w:r>
                            <w:r w:rsidRPr="002A138A">
                              <w:rPr>
                                <w:rFonts w:ascii="Times New Roman" w:hAnsi="Times New Roman" w:cs="Times New Roman"/>
                                <w:sz w:val="24"/>
                              </w:rPr>
                              <w:t xml:space="preserve"> </w:t>
                            </w:r>
                            <w:r>
                              <w:rPr>
                                <w:rFonts w:ascii="Times New Roman" w:hAnsi="Times New Roman" w:cs="Times New Roman"/>
                                <w:sz w:val="24"/>
                              </w:rPr>
                              <w:t>Calendar of Activities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800BEDB" id="_x0000_s1031" type="#_x0000_t202" style="position:absolute;left:0;text-align:left;margin-left:0;margin-top:431.1pt;width:185.9pt;height:110.6pt;z-index:-2514667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" filled="f" stroked="f">
                <v:textbox style="mso-fit-shape-to-text:t">
                  <w:txbxContent>
                    <w:p w14:paraId="43AD1BD6" w14:textId="35A0DBFC" w:rsidR="00485ADD" w:rsidRPr="002A138A" w:rsidRDefault="00485ADD" w:rsidP="008D3882">
                      <w:pPr>
                        <w:jc w:val="center"/>
                        <w:rPr>
                          <w:rFonts w:ascii="Times New Roman" w:hAnsi="Times New Roman" w:cs="Times New Roman"/>
                          <w:sz w:val="24"/>
                        </w:rPr>
                      </w:pPr>
                      <w:r w:rsidRPr="00A13183">
                        <w:rPr>
                          <w:rFonts w:ascii="Times New Roman" w:hAnsi="Times New Roman" w:cs="Times New Roman"/>
                          <w:b/>
                          <w:sz w:val="24"/>
                        </w:rPr>
                        <w:t>F</w:t>
                      </w:r>
                      <w:r>
                        <w:rPr>
                          <w:rFonts w:ascii="Times New Roman" w:hAnsi="Times New Roman" w:cs="Times New Roman"/>
                          <w:b/>
                          <w:sz w:val="24"/>
                        </w:rPr>
                        <w:t>igure 5</w:t>
                      </w:r>
                      <w:r w:rsidRPr="00A13183">
                        <w:rPr>
                          <w:rFonts w:ascii="Times New Roman" w:hAnsi="Times New Roman" w:cs="Times New Roman"/>
                          <w:b/>
                          <w:sz w:val="24"/>
                        </w:rPr>
                        <w:t>:</w:t>
                      </w:r>
                      <w:r w:rsidRPr="002A138A">
                        <w:rPr>
                          <w:rFonts w:ascii="Times New Roman" w:hAnsi="Times New Roman" w:cs="Times New Roman"/>
                          <w:sz w:val="24"/>
                        </w:rPr>
                        <w:t xml:space="preserve"> </w:t>
                      </w:r>
                      <w:r>
                        <w:rPr>
                          <w:rFonts w:ascii="Times New Roman" w:hAnsi="Times New Roman" w:cs="Times New Roman"/>
                          <w:sz w:val="24"/>
                        </w:rPr>
                        <w:t>Calendar of Activities</w:t>
                      </w:r>
                    </w:p>
                  </w:txbxContent>
                </v:textbox>
                <w10:wrap anchorx="margin"/>
              </v:shape>
            </w:pict>
          </mc:Fallback>
        </mc:AlternateContent>
      </w:r>
      <w:r w:rsidR="00DF0779">
        <w:rPr>
          <w:noProof/>
        </w:rPr>
        <w:drawing>
          <wp:anchor distT="0" distB="0" distL="114300" distR="114300" simplePos="0" relativeHeight="251802624" behindDoc="0" locked="0" layoutInCell="1" allowOverlap="1" wp14:anchorId="4E9A9D5D" wp14:editId="04F74FB2">
            <wp:simplePos x="0" y="0"/>
            <wp:positionH relativeFrom="margin">
              <wp:align>center</wp:align>
            </wp:positionH>
            <wp:positionV relativeFrom="paragraph">
              <wp:posOffset>0</wp:posOffset>
            </wp:positionV>
            <wp:extent cx="8229600" cy="54197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8229600" cy="5419725"/>
                    </a:xfrm>
                    <a:prstGeom prst="rect">
                      <a:avLst/>
                    </a:prstGeom>
                  </pic:spPr>
                </pic:pic>
              </a:graphicData>
            </a:graphic>
          </wp:anchor>
        </w:drawing>
      </w:r>
    </w:p>
    <w:p w14:paraId="2E16A685" w14:textId="77777777" w:rsidR="00DF0779" w:rsidRDefault="00DF0779" w:rsidP="00DF0779">
      <w:pPr>
        <w:spacing w:after="360" w:line="360" w:lineRule="auto"/>
        <w:jc w:val="both"/>
        <w:rPr>
          <w:rFonts w:ascii="Times New Roman" w:eastAsia="SimSun" w:hAnsi="Times New Roman" w:cs="Times New Roman"/>
          <w:b/>
          <w:bCs/>
          <w:sz w:val="24"/>
          <w:szCs w:val="26"/>
        </w:rPr>
      </w:pPr>
      <w:r>
        <w:rPr>
          <w:rFonts w:ascii="Times New Roman" w:eastAsia="SimSun" w:hAnsi="Times New Roman" w:cs="Times New Roman"/>
          <w:b/>
          <w:bCs/>
          <w:sz w:val="24"/>
          <w:szCs w:val="26"/>
        </w:rPr>
        <w:lastRenderedPageBreak/>
        <w:t>Resources</w:t>
      </w:r>
    </w:p>
    <w:p w14:paraId="35FF1721" w14:textId="77777777" w:rsidR="00DF0779" w:rsidRDefault="00DF0779" w:rsidP="00DF0779">
      <w:pPr>
        <w:spacing w:after="240" w:line="360" w:lineRule="auto"/>
        <w:ind w:left="1440"/>
        <w:rPr>
          <w:rFonts w:ascii="Times New Roman" w:hAnsi="Times New Roman" w:cs="Times New Roman"/>
          <w:b/>
          <w:bCs/>
          <w:sz w:val="24"/>
          <w:szCs w:val="26"/>
        </w:rPr>
      </w:pPr>
      <w:r>
        <w:rPr>
          <w:rFonts w:ascii="Times New Roman" w:hAnsi="Times New Roman" w:cs="Times New Roman"/>
          <w:b/>
          <w:bCs/>
          <w:sz w:val="24"/>
          <w:szCs w:val="26"/>
        </w:rPr>
        <w:t>Hardware</w:t>
      </w:r>
    </w:p>
    <w:p w14:paraId="16272C86" w14:textId="77777777" w:rsidR="00DF0779" w:rsidRDefault="00DF0779" w:rsidP="00DF0779">
      <w:pPr>
        <w:spacing w:line="360" w:lineRule="auto"/>
        <w:ind w:left="1440"/>
        <w:rPr>
          <w:rFonts w:ascii="Times New Roman" w:hAnsi="Times New Roman" w:cs="Times New Roman"/>
          <w:bCs/>
          <w:sz w:val="24"/>
          <w:szCs w:val="26"/>
        </w:rPr>
      </w:pPr>
      <w:r>
        <w:rPr>
          <w:rFonts w:ascii="Times New Roman" w:hAnsi="Times New Roman" w:cs="Times New Roman"/>
          <w:bCs/>
          <w:sz w:val="24"/>
          <w:szCs w:val="26"/>
        </w:rPr>
        <w:t>The succeeding section contains the hardware specifications that will be used by the researchers to develop and implement the project as mentioned below:</w:t>
      </w:r>
    </w:p>
    <w:p w14:paraId="77E3DADB" w14:textId="77777777" w:rsidR="00DF0779" w:rsidRDefault="00DF0779" w:rsidP="00DF0779">
      <w:pPr>
        <w:pStyle w:val="ListParagraph"/>
        <w:numPr>
          <w:ilvl w:val="0"/>
          <w:numId w:val="2"/>
        </w:numPr>
        <w:spacing w:after="240" w:line="360" w:lineRule="auto"/>
        <w:jc w:val="both"/>
        <w:rPr>
          <w:rFonts w:ascii="Times New Roman" w:eastAsia="SimSun" w:hAnsi="Times New Roman" w:cs="Times New Roman"/>
          <w:bCs/>
          <w:sz w:val="24"/>
          <w:szCs w:val="26"/>
        </w:rPr>
      </w:pPr>
      <w:r>
        <w:rPr>
          <w:rFonts w:ascii="Times New Roman" w:eastAsia="SimSun" w:hAnsi="Times New Roman" w:cs="Times New Roman"/>
          <w:bCs/>
          <w:sz w:val="24"/>
          <w:szCs w:val="26"/>
        </w:rPr>
        <w:t>Laptop</w:t>
      </w:r>
    </w:p>
    <w:p w14:paraId="7B4FFD04" w14:textId="77777777" w:rsidR="00DF0779" w:rsidRDefault="00DF0779" w:rsidP="00DF0779">
      <w:pPr>
        <w:spacing w:after="360" w:line="360" w:lineRule="auto"/>
        <w:ind w:left="2160"/>
        <w:jc w:val="both"/>
        <w:rPr>
          <w:rFonts w:ascii="Times New Roman" w:eastAsia="SimSun" w:hAnsi="Times New Roman" w:cs="Times New Roman"/>
          <w:sz w:val="24"/>
          <w:szCs w:val="26"/>
        </w:rPr>
      </w:pPr>
      <w:r>
        <w:rPr>
          <w:rFonts w:ascii="Times New Roman" w:eastAsia="SimSun" w:hAnsi="Times New Roman" w:cs="Times New Roman"/>
          <w:sz w:val="24"/>
          <w:szCs w:val="26"/>
        </w:rPr>
        <w:t>A proposed system would offer a laptop to store data input, process the data input and generate the output in a required format. It allows for a better understanding of a product's functioning requirements, leading to increased design efficiency in meeting product needs. A laptop can be used to accomplish many of the different activities within the broader design process. As each of these activities becomes more efficient, the total process becomes more efficient. Furthermore, it will be a great of assistance to the researchers in order to perform and run the program codes.</w:t>
      </w:r>
    </w:p>
    <w:p w14:paraId="46AA6D3A" w14:textId="77777777" w:rsidR="00DF0779" w:rsidRDefault="00DF0779" w:rsidP="00DF0779">
      <w:pPr>
        <w:pStyle w:val="ListParagraph"/>
        <w:numPr>
          <w:ilvl w:val="0"/>
          <w:numId w:val="2"/>
        </w:numPr>
        <w:spacing w:after="240" w:line="360" w:lineRule="auto"/>
        <w:jc w:val="both"/>
        <w:rPr>
          <w:rFonts w:ascii="Times New Roman" w:eastAsia="SimSun" w:hAnsi="Times New Roman" w:cs="Times New Roman"/>
          <w:bCs/>
          <w:sz w:val="24"/>
          <w:szCs w:val="26"/>
        </w:rPr>
      </w:pPr>
      <w:r>
        <w:rPr>
          <w:rFonts w:ascii="Times New Roman" w:eastAsia="SimSun" w:hAnsi="Times New Roman" w:cs="Times New Roman"/>
          <w:bCs/>
          <w:sz w:val="24"/>
          <w:szCs w:val="26"/>
        </w:rPr>
        <w:t>Internet Connection</w:t>
      </w:r>
    </w:p>
    <w:p w14:paraId="132D1DC5" w14:textId="77777777" w:rsidR="00DF0779" w:rsidRDefault="00DF0779" w:rsidP="00DF0779">
      <w:pPr>
        <w:spacing w:after="360" w:line="360" w:lineRule="auto"/>
        <w:ind w:left="2160"/>
        <w:jc w:val="both"/>
        <w:rPr>
          <w:rFonts w:ascii="Times New Roman" w:hAnsi="Times New Roman" w:cs="Times New Roman"/>
          <w:sz w:val="24"/>
        </w:rPr>
      </w:pPr>
      <w:r>
        <w:rPr>
          <w:rFonts w:ascii="Times New Roman" w:eastAsia="SimSun" w:hAnsi="Times New Roman" w:cs="Times New Roman"/>
          <w:sz w:val="24"/>
          <w:szCs w:val="26"/>
        </w:rPr>
        <w:t>The essence of internet has made a significant contribution in most of our daily lives. T</w:t>
      </w:r>
      <w:r>
        <w:rPr>
          <w:rFonts w:ascii="Times New Roman" w:hAnsi="Times New Roman" w:cs="Times New Roman"/>
          <w:sz w:val="24"/>
        </w:rPr>
        <w:t xml:space="preserve">hrough the use of the internet, it can interconnect all computers. It manifests that internet connection is the primary material needed by the researchers in order to improve more their proposed system. This will be also their primary source of references throughout the study. </w:t>
      </w:r>
    </w:p>
    <w:p w14:paraId="44DBBDEC" w14:textId="77777777" w:rsidR="00DF0779" w:rsidRDefault="00DF0779" w:rsidP="00DF0779">
      <w:pPr>
        <w:pStyle w:val="ListParagraph"/>
        <w:numPr>
          <w:ilvl w:val="0"/>
          <w:numId w:val="2"/>
        </w:numPr>
        <w:spacing w:after="240" w:line="360" w:lineRule="auto"/>
        <w:jc w:val="both"/>
        <w:rPr>
          <w:rFonts w:ascii="Times New Roman" w:eastAsia="SimSun" w:hAnsi="Times New Roman" w:cs="Times New Roman"/>
          <w:bCs/>
          <w:sz w:val="24"/>
          <w:szCs w:val="26"/>
        </w:rPr>
      </w:pPr>
      <w:r>
        <w:rPr>
          <w:rFonts w:ascii="Times New Roman" w:eastAsia="SimSun" w:hAnsi="Times New Roman" w:cs="Times New Roman"/>
          <w:bCs/>
          <w:sz w:val="24"/>
          <w:szCs w:val="26"/>
        </w:rPr>
        <w:t xml:space="preserve">Printer </w:t>
      </w:r>
    </w:p>
    <w:p w14:paraId="3D11D8C8" w14:textId="77777777" w:rsidR="00DF0779" w:rsidRDefault="00DF0779" w:rsidP="00DF0779">
      <w:pPr>
        <w:spacing w:after="240" w:line="360" w:lineRule="auto"/>
        <w:ind w:left="2160"/>
        <w:jc w:val="both"/>
        <w:rPr>
          <w:rFonts w:ascii="Times New Roman" w:eastAsia="SimSun" w:hAnsi="Times New Roman" w:cs="Times New Roman"/>
          <w:b/>
          <w:bCs/>
          <w:sz w:val="24"/>
          <w:szCs w:val="26"/>
        </w:rPr>
      </w:pPr>
      <w:r>
        <w:rPr>
          <w:rFonts w:ascii="Times New Roman" w:eastAsia="sans-serif" w:hAnsi="Times New Roman" w:cs="Times New Roman"/>
          <w:sz w:val="24"/>
          <w:szCs w:val="26"/>
          <w:shd w:val="clear" w:color="auto" w:fill="FFFFFF"/>
        </w:rPr>
        <w:t>This device is a great of help to the researchers most especially in reproducing the hard copies of their research outputs.</w:t>
      </w:r>
    </w:p>
    <w:p w14:paraId="70B64685" w14:textId="77777777" w:rsidR="00DF0779" w:rsidRDefault="00DF0779" w:rsidP="00DF0779">
      <w:pPr>
        <w:spacing w:after="240" w:line="360" w:lineRule="auto"/>
        <w:ind w:firstLine="720"/>
        <w:jc w:val="both"/>
        <w:rPr>
          <w:rFonts w:ascii="Times New Roman" w:eastAsia="SimSun" w:hAnsi="Times New Roman" w:cs="Times New Roman"/>
          <w:b/>
          <w:bCs/>
          <w:sz w:val="24"/>
          <w:szCs w:val="26"/>
        </w:rPr>
      </w:pPr>
    </w:p>
    <w:p w14:paraId="1BBC62AA" w14:textId="77777777" w:rsidR="00DF0779" w:rsidRDefault="00DF0779" w:rsidP="00DF0779">
      <w:pPr>
        <w:spacing w:after="240" w:line="360" w:lineRule="auto"/>
        <w:jc w:val="both"/>
        <w:rPr>
          <w:rFonts w:ascii="Times New Roman" w:eastAsia="SimSun" w:hAnsi="Times New Roman" w:cs="Times New Roman"/>
          <w:b/>
          <w:bCs/>
          <w:sz w:val="24"/>
          <w:szCs w:val="26"/>
        </w:rPr>
      </w:pPr>
    </w:p>
    <w:p w14:paraId="2521E176" w14:textId="77777777" w:rsidR="00DF0779" w:rsidRDefault="00DF0779" w:rsidP="00DF0779">
      <w:pPr>
        <w:spacing w:after="240" w:line="360" w:lineRule="auto"/>
        <w:ind w:firstLine="720"/>
        <w:jc w:val="both"/>
        <w:rPr>
          <w:rFonts w:ascii="Times New Roman" w:eastAsia="SimSun" w:hAnsi="Times New Roman" w:cs="Times New Roman"/>
          <w:b/>
          <w:bCs/>
          <w:sz w:val="24"/>
          <w:szCs w:val="26"/>
        </w:rPr>
      </w:pPr>
      <w:r>
        <w:rPr>
          <w:rFonts w:ascii="Times New Roman" w:eastAsia="SimSun" w:hAnsi="Times New Roman" w:cs="Times New Roman"/>
          <w:b/>
          <w:bCs/>
          <w:sz w:val="24"/>
          <w:szCs w:val="26"/>
        </w:rPr>
        <w:lastRenderedPageBreak/>
        <w:t>Software</w:t>
      </w:r>
    </w:p>
    <w:p w14:paraId="1FD32D35" w14:textId="77777777" w:rsidR="00DF0779" w:rsidRDefault="00DF0779" w:rsidP="00DF0779">
      <w:pPr>
        <w:spacing w:after="240" w:line="360" w:lineRule="auto"/>
        <w:ind w:left="1440"/>
        <w:rPr>
          <w:rFonts w:ascii="Times New Roman" w:hAnsi="Times New Roman" w:cs="Times New Roman"/>
          <w:bCs/>
          <w:sz w:val="24"/>
          <w:szCs w:val="26"/>
        </w:rPr>
      </w:pPr>
      <w:r>
        <w:rPr>
          <w:rFonts w:ascii="Times New Roman" w:hAnsi="Times New Roman" w:cs="Times New Roman"/>
          <w:bCs/>
          <w:sz w:val="24"/>
          <w:szCs w:val="26"/>
        </w:rPr>
        <w:t>The succeeding section contains the software specifications that will be used by the researchers to develop and implement the project as mentioned below:</w:t>
      </w:r>
    </w:p>
    <w:p w14:paraId="037A0CB8" w14:textId="77777777" w:rsidR="00DF0779" w:rsidRDefault="00DF0779" w:rsidP="00DF0779">
      <w:pPr>
        <w:pStyle w:val="ListParagraph"/>
        <w:numPr>
          <w:ilvl w:val="0"/>
          <w:numId w:val="2"/>
        </w:numPr>
        <w:spacing w:after="240" w:line="360" w:lineRule="auto"/>
        <w:jc w:val="both"/>
        <w:rPr>
          <w:rFonts w:ascii="Times New Roman" w:eastAsia="SimSun" w:hAnsi="Times New Roman" w:cs="Times New Roman"/>
          <w:b/>
          <w:bCs/>
          <w:sz w:val="24"/>
          <w:szCs w:val="26"/>
        </w:rPr>
      </w:pPr>
      <w:r>
        <w:rPr>
          <w:rFonts w:ascii="Times New Roman" w:eastAsia="SimSun" w:hAnsi="Times New Roman" w:cs="Times New Roman"/>
          <w:bCs/>
          <w:sz w:val="24"/>
          <w:szCs w:val="26"/>
        </w:rPr>
        <w:t>Sublime</w:t>
      </w:r>
    </w:p>
    <w:p w14:paraId="7C46A6BD" w14:textId="77777777" w:rsidR="00DF0779" w:rsidRDefault="00DF0779" w:rsidP="00DF0779">
      <w:pPr>
        <w:pStyle w:val="ListParagraph"/>
        <w:numPr>
          <w:ilvl w:val="0"/>
          <w:numId w:val="2"/>
        </w:numPr>
        <w:spacing w:after="240" w:line="360" w:lineRule="auto"/>
        <w:jc w:val="both"/>
        <w:rPr>
          <w:rFonts w:ascii="Times New Roman" w:eastAsia="SimSun" w:hAnsi="Times New Roman" w:cs="Times New Roman"/>
          <w:b/>
          <w:bCs/>
          <w:sz w:val="24"/>
          <w:szCs w:val="26"/>
        </w:rPr>
      </w:pPr>
      <w:r>
        <w:rPr>
          <w:rFonts w:ascii="Times New Roman" w:eastAsia="SimSun" w:hAnsi="Times New Roman" w:cs="Times New Roman"/>
          <w:bCs/>
          <w:sz w:val="24"/>
          <w:szCs w:val="26"/>
        </w:rPr>
        <w:t>CSS</w:t>
      </w:r>
    </w:p>
    <w:p w14:paraId="3D778DD5" w14:textId="77777777" w:rsidR="00DF0779" w:rsidRDefault="00DF0779" w:rsidP="00DF0779">
      <w:pPr>
        <w:pStyle w:val="ListParagraph"/>
        <w:numPr>
          <w:ilvl w:val="0"/>
          <w:numId w:val="2"/>
        </w:numPr>
        <w:spacing w:after="240" w:line="360" w:lineRule="auto"/>
        <w:jc w:val="both"/>
        <w:rPr>
          <w:rFonts w:ascii="Times New Roman" w:eastAsia="SimSun" w:hAnsi="Times New Roman" w:cs="Times New Roman"/>
          <w:b/>
          <w:bCs/>
          <w:sz w:val="24"/>
          <w:szCs w:val="26"/>
        </w:rPr>
      </w:pPr>
      <w:r>
        <w:rPr>
          <w:rFonts w:ascii="Times New Roman" w:eastAsia="SimSun" w:hAnsi="Times New Roman" w:cs="Times New Roman"/>
          <w:bCs/>
          <w:sz w:val="24"/>
          <w:szCs w:val="26"/>
        </w:rPr>
        <w:t>PHP</w:t>
      </w:r>
    </w:p>
    <w:p w14:paraId="2E88F0E2" w14:textId="77777777" w:rsidR="00DF0779" w:rsidRDefault="00DF0779" w:rsidP="00DF0779">
      <w:pPr>
        <w:pStyle w:val="ListParagraph"/>
        <w:numPr>
          <w:ilvl w:val="0"/>
          <w:numId w:val="2"/>
        </w:numPr>
        <w:spacing w:after="360" w:line="360" w:lineRule="auto"/>
        <w:jc w:val="both"/>
        <w:rPr>
          <w:rFonts w:ascii="Times New Roman" w:eastAsia="SimSun" w:hAnsi="Times New Roman" w:cs="Times New Roman"/>
          <w:b/>
          <w:bCs/>
          <w:sz w:val="24"/>
          <w:szCs w:val="26"/>
        </w:rPr>
      </w:pPr>
      <w:r>
        <w:rPr>
          <w:rFonts w:ascii="Times New Roman" w:eastAsia="SimSun" w:hAnsi="Times New Roman" w:cs="Times New Roman"/>
          <w:bCs/>
          <w:sz w:val="24"/>
          <w:szCs w:val="26"/>
        </w:rPr>
        <w:t>MySQL</w:t>
      </w:r>
    </w:p>
    <w:p w14:paraId="568DD309" w14:textId="77777777" w:rsidR="00DF0779" w:rsidRDefault="00DF0779" w:rsidP="00DF0779">
      <w:pPr>
        <w:spacing w:after="240" w:line="360" w:lineRule="auto"/>
        <w:ind w:left="720"/>
        <w:jc w:val="both"/>
        <w:rPr>
          <w:rFonts w:ascii="Times New Roman" w:eastAsia="Arial" w:hAnsi="Times New Roman" w:cs="Times New Roman"/>
          <w:b/>
          <w:sz w:val="24"/>
          <w:szCs w:val="26"/>
        </w:rPr>
      </w:pPr>
      <w:r>
        <w:rPr>
          <w:rFonts w:ascii="Times New Roman" w:eastAsia="Arial" w:hAnsi="Times New Roman" w:cs="Times New Roman"/>
          <w:b/>
          <w:sz w:val="24"/>
          <w:szCs w:val="26"/>
        </w:rPr>
        <w:t>Appendix</w:t>
      </w:r>
    </w:p>
    <w:p w14:paraId="19E5DE4F" w14:textId="77777777" w:rsidR="00DF0779" w:rsidRDefault="00DF0779" w:rsidP="00DF0779">
      <w:pPr>
        <w:spacing w:after="360" w:line="360" w:lineRule="auto"/>
        <w:ind w:left="1440"/>
        <w:jc w:val="both"/>
        <w:rPr>
          <w:rFonts w:ascii="Times New Roman" w:hAnsi="Times New Roman" w:cs="Times New Roman"/>
          <w:sz w:val="24"/>
          <w:szCs w:val="24"/>
        </w:rPr>
        <w:sectPr w:rsidR="00DF0779" w:rsidSect="00367CCE">
          <w:footerReference w:type="default" r:id="rId28"/>
          <w:pgSz w:w="12240" w:h="15840"/>
          <w:pgMar w:top="1440" w:right="1440" w:bottom="1440" w:left="1440" w:header="720" w:footer="720" w:gutter="0"/>
          <w:pgNumType w:start="35"/>
          <w:cols w:space="720"/>
          <w:docGrid w:linePitch="360"/>
        </w:sectPr>
      </w:pPr>
      <w:r>
        <w:rPr>
          <w:rFonts w:ascii="Times New Roman" w:hAnsi="Times New Roman" w:cs="Times New Roman"/>
          <w:sz w:val="24"/>
          <w:szCs w:val="24"/>
        </w:rPr>
        <w:t>This section includes the following references of the documented studies, resource persons who helped support the researcher's study, and the researchers' curriculum vita</w:t>
      </w:r>
    </w:p>
    <w:p w14:paraId="228E2E9B" w14:textId="77777777" w:rsidR="00DF0779" w:rsidRDefault="00DF0779" w:rsidP="00DF0779">
      <w:pPr>
        <w:spacing w:after="360" w:line="360" w:lineRule="auto"/>
        <w:jc w:val="both"/>
        <w:rPr>
          <w:rFonts w:ascii="Times New Roman" w:hAnsi="Times New Roman" w:cs="Times New Roman"/>
          <w:sz w:val="24"/>
          <w:szCs w:val="24"/>
        </w:rPr>
      </w:pPr>
    </w:p>
    <w:p w14:paraId="439EA2BC" w14:textId="77777777" w:rsidR="00DF0779" w:rsidRDefault="00DF0779" w:rsidP="00DF0779">
      <w:pPr>
        <w:spacing w:after="360" w:line="360" w:lineRule="auto"/>
        <w:ind w:left="720"/>
        <w:jc w:val="both"/>
        <w:rPr>
          <w:rFonts w:ascii="Times New Roman" w:hAnsi="Times New Roman" w:cs="Times New Roman"/>
          <w:sz w:val="24"/>
          <w:szCs w:val="24"/>
        </w:rPr>
      </w:pPr>
    </w:p>
    <w:p w14:paraId="37D5E981" w14:textId="77777777" w:rsidR="00DF0779" w:rsidRDefault="00DF0779" w:rsidP="00DF0779">
      <w:pPr>
        <w:spacing w:before="240" w:after="0" w:line="240" w:lineRule="auto"/>
        <w:jc w:val="center"/>
        <w:rPr>
          <w:rFonts w:ascii="Times New Roman" w:hAnsi="Times New Roman" w:cs="Times New Roman"/>
          <w:b/>
          <w:sz w:val="72"/>
          <w:szCs w:val="24"/>
        </w:rPr>
      </w:pPr>
    </w:p>
    <w:p w14:paraId="246BC039" w14:textId="77777777" w:rsidR="00DF0779" w:rsidRDefault="00DF0779" w:rsidP="00DF0779">
      <w:pPr>
        <w:spacing w:before="240" w:after="0" w:line="240" w:lineRule="auto"/>
        <w:jc w:val="center"/>
        <w:rPr>
          <w:rFonts w:ascii="Times New Roman" w:hAnsi="Times New Roman" w:cs="Times New Roman"/>
          <w:b/>
          <w:sz w:val="72"/>
          <w:szCs w:val="24"/>
        </w:rPr>
      </w:pPr>
    </w:p>
    <w:p w14:paraId="54BA13B0" w14:textId="77777777" w:rsidR="00DF0779" w:rsidRDefault="00DF0779" w:rsidP="00DF0779">
      <w:pPr>
        <w:spacing w:before="240" w:after="0" w:line="240" w:lineRule="auto"/>
        <w:jc w:val="center"/>
        <w:rPr>
          <w:rFonts w:ascii="Times New Roman" w:hAnsi="Times New Roman" w:cs="Times New Roman"/>
          <w:b/>
          <w:sz w:val="72"/>
          <w:szCs w:val="24"/>
        </w:rPr>
      </w:pPr>
    </w:p>
    <w:p w14:paraId="01921DA2" w14:textId="77777777" w:rsidR="00DF0779" w:rsidRDefault="00DF0779" w:rsidP="00DF0779">
      <w:pPr>
        <w:spacing w:before="240" w:after="0" w:line="240" w:lineRule="auto"/>
        <w:jc w:val="center"/>
        <w:rPr>
          <w:rFonts w:ascii="Times New Roman" w:hAnsi="Times New Roman" w:cs="Times New Roman"/>
          <w:b/>
          <w:sz w:val="72"/>
          <w:szCs w:val="24"/>
        </w:rPr>
      </w:pPr>
      <w:r>
        <w:rPr>
          <w:rFonts w:ascii="Times New Roman" w:hAnsi="Times New Roman" w:cs="Times New Roman"/>
          <w:b/>
          <w:sz w:val="72"/>
          <w:szCs w:val="24"/>
        </w:rPr>
        <w:t>APPENDIX A</w:t>
      </w:r>
    </w:p>
    <w:p w14:paraId="5D878965" w14:textId="77777777" w:rsidR="00DF0779" w:rsidRDefault="00DF0779" w:rsidP="00DF0779">
      <w:pPr>
        <w:spacing w:before="240" w:after="0" w:line="240" w:lineRule="auto"/>
        <w:jc w:val="center"/>
        <w:rPr>
          <w:rFonts w:ascii="Times New Roman" w:hAnsi="Times New Roman" w:cs="Times New Roman"/>
          <w:sz w:val="36"/>
          <w:szCs w:val="24"/>
        </w:rPr>
      </w:pPr>
      <w:r>
        <w:rPr>
          <w:rFonts w:ascii="Times New Roman" w:hAnsi="Times New Roman" w:cs="Times New Roman"/>
          <w:sz w:val="36"/>
          <w:szCs w:val="24"/>
        </w:rPr>
        <w:t>References</w:t>
      </w:r>
    </w:p>
    <w:p w14:paraId="33AED4B7" w14:textId="77777777" w:rsidR="00DF0779" w:rsidRDefault="00DF0779" w:rsidP="00DF0779">
      <w:pPr>
        <w:spacing w:after="360" w:line="360" w:lineRule="auto"/>
        <w:ind w:left="720"/>
        <w:jc w:val="both"/>
        <w:rPr>
          <w:rFonts w:ascii="Times New Roman" w:hAnsi="Times New Roman" w:cs="Times New Roman"/>
          <w:sz w:val="24"/>
          <w:szCs w:val="24"/>
        </w:rPr>
      </w:pPr>
    </w:p>
    <w:p w14:paraId="55233A6F" w14:textId="77777777" w:rsidR="00DF0779" w:rsidRDefault="00DF0779" w:rsidP="00DF0779">
      <w:pPr>
        <w:spacing w:after="360" w:line="360" w:lineRule="auto"/>
        <w:ind w:left="720"/>
        <w:jc w:val="both"/>
        <w:rPr>
          <w:rFonts w:ascii="Times New Roman" w:hAnsi="Times New Roman" w:cs="Times New Roman"/>
          <w:sz w:val="24"/>
          <w:szCs w:val="24"/>
        </w:rPr>
      </w:pPr>
    </w:p>
    <w:p w14:paraId="438598E1" w14:textId="77777777" w:rsidR="00DF0779" w:rsidRDefault="00DF0779" w:rsidP="00DF0779">
      <w:pPr>
        <w:spacing w:after="360" w:line="360" w:lineRule="auto"/>
        <w:ind w:left="720"/>
        <w:jc w:val="both"/>
        <w:rPr>
          <w:rFonts w:ascii="Times New Roman" w:hAnsi="Times New Roman" w:cs="Times New Roman"/>
          <w:sz w:val="24"/>
          <w:szCs w:val="24"/>
        </w:rPr>
      </w:pPr>
    </w:p>
    <w:p w14:paraId="7746C06F" w14:textId="77777777" w:rsidR="00DF0779" w:rsidRDefault="00DF0779" w:rsidP="00DF0779">
      <w:pPr>
        <w:spacing w:after="360" w:line="360" w:lineRule="auto"/>
        <w:ind w:left="720"/>
        <w:jc w:val="both"/>
        <w:rPr>
          <w:rFonts w:ascii="Times New Roman" w:hAnsi="Times New Roman" w:cs="Times New Roman"/>
          <w:sz w:val="24"/>
          <w:szCs w:val="24"/>
        </w:rPr>
      </w:pPr>
    </w:p>
    <w:p w14:paraId="70515436" w14:textId="77777777" w:rsidR="00DF0779" w:rsidRDefault="00DF0779" w:rsidP="00DF0779">
      <w:pPr>
        <w:spacing w:after="360" w:line="360" w:lineRule="auto"/>
        <w:ind w:left="720"/>
        <w:jc w:val="both"/>
        <w:rPr>
          <w:rFonts w:ascii="Times New Roman" w:hAnsi="Times New Roman" w:cs="Times New Roman"/>
          <w:sz w:val="24"/>
          <w:szCs w:val="24"/>
        </w:rPr>
      </w:pPr>
    </w:p>
    <w:p w14:paraId="7B189F6A" w14:textId="77777777" w:rsidR="00DF0779" w:rsidRDefault="00DF0779" w:rsidP="00DF0779">
      <w:pPr>
        <w:spacing w:after="360" w:line="360" w:lineRule="auto"/>
        <w:ind w:left="720"/>
        <w:jc w:val="both"/>
        <w:rPr>
          <w:rFonts w:ascii="Times New Roman" w:hAnsi="Times New Roman" w:cs="Times New Roman"/>
          <w:sz w:val="24"/>
          <w:szCs w:val="24"/>
        </w:rPr>
      </w:pPr>
    </w:p>
    <w:p w14:paraId="7AA892D3" w14:textId="77777777" w:rsidR="00DF0779" w:rsidRDefault="00DF0779" w:rsidP="00DF0779">
      <w:pPr>
        <w:spacing w:after="360" w:line="360" w:lineRule="auto"/>
        <w:ind w:left="720"/>
        <w:jc w:val="both"/>
        <w:rPr>
          <w:rFonts w:ascii="Times New Roman" w:hAnsi="Times New Roman" w:cs="Times New Roman"/>
          <w:sz w:val="24"/>
          <w:szCs w:val="24"/>
        </w:rPr>
      </w:pPr>
    </w:p>
    <w:p w14:paraId="3015A975" w14:textId="77777777" w:rsidR="00DF0779" w:rsidRDefault="00DF0779" w:rsidP="00DF0779">
      <w:pPr>
        <w:spacing w:after="360" w:line="360" w:lineRule="auto"/>
        <w:ind w:left="720"/>
        <w:jc w:val="both"/>
        <w:rPr>
          <w:rFonts w:ascii="Times New Roman" w:hAnsi="Times New Roman" w:cs="Times New Roman"/>
          <w:sz w:val="24"/>
          <w:szCs w:val="24"/>
        </w:rPr>
      </w:pPr>
    </w:p>
    <w:p w14:paraId="4A12AA45" w14:textId="77777777" w:rsidR="00DF0779" w:rsidRDefault="00DF0779" w:rsidP="00DF0779">
      <w:pPr>
        <w:spacing w:after="360" w:line="360" w:lineRule="auto"/>
        <w:ind w:left="720"/>
        <w:jc w:val="both"/>
        <w:rPr>
          <w:rFonts w:ascii="Times New Roman" w:hAnsi="Times New Roman" w:cs="Times New Roman"/>
          <w:sz w:val="24"/>
          <w:szCs w:val="24"/>
        </w:rPr>
      </w:pPr>
    </w:p>
    <w:p w14:paraId="491AFED2" w14:textId="77777777" w:rsidR="00DF0779" w:rsidRDefault="00DF0779" w:rsidP="00DF0779">
      <w:pPr>
        <w:pStyle w:val="root-block-node"/>
        <w:spacing w:line="360" w:lineRule="auto"/>
        <w:jc w:val="center"/>
        <w:rPr>
          <w:b/>
        </w:rPr>
        <w:sectPr w:rsidR="00DF0779">
          <w:footerReference w:type="default" r:id="rId29"/>
          <w:pgSz w:w="12240" w:h="15840"/>
          <w:pgMar w:top="1440" w:right="1440" w:bottom="1440" w:left="1440" w:header="720" w:footer="720" w:gutter="0"/>
          <w:cols w:space="720"/>
          <w:docGrid w:linePitch="360"/>
        </w:sectPr>
      </w:pPr>
    </w:p>
    <w:p w14:paraId="2BAE8B64" w14:textId="77777777" w:rsidR="00DF0779" w:rsidRDefault="00DF0779" w:rsidP="00DF0779">
      <w:pPr>
        <w:pStyle w:val="root-block-node"/>
        <w:spacing w:line="360" w:lineRule="auto"/>
        <w:jc w:val="center"/>
        <w:rPr>
          <w:b/>
        </w:rPr>
      </w:pPr>
      <w:r>
        <w:rPr>
          <w:b/>
        </w:rPr>
        <w:lastRenderedPageBreak/>
        <w:t>References</w:t>
      </w:r>
    </w:p>
    <w:p w14:paraId="622651A5" w14:textId="77777777" w:rsidR="00DF0779" w:rsidRDefault="00DF0779" w:rsidP="00DF0779">
      <w:pPr>
        <w:pStyle w:val="References"/>
      </w:pPr>
      <w:r>
        <w:t xml:space="preserve">Arkan, I. &amp; Ibrahim, O. (2017). Design and Implementation of Electronic Document Management System. Retrieved from </w:t>
      </w:r>
      <w:hyperlink r:id="rId30" w:history="1">
        <w:r>
          <w:rPr>
            <w:rFonts w:eastAsia="等线 Light"/>
            <w:i/>
          </w:rPr>
          <w:t>https://dergipark.org.tr/en/pub/ma1kuubd/article/321093</w:t>
        </w:r>
      </w:hyperlink>
      <w:r>
        <w:t>.</w:t>
      </w:r>
    </w:p>
    <w:p w14:paraId="73170A5E" w14:textId="77777777" w:rsidR="00DF0779" w:rsidRDefault="00DF0779" w:rsidP="00DF0779">
      <w:pPr>
        <w:pStyle w:val="References"/>
        <w:jc w:val="both"/>
      </w:pPr>
      <w:r>
        <w:t xml:space="preserve">Huda, M., Lydia E. L., Pustokhina I. V., Rosa A. T. R., Shankar K. (2019). Concept of Electronic Document Management System (EDMS) as an Efficient Tool for Storing Document. Retrieved from: </w:t>
      </w:r>
      <w:hyperlink r:id="rId31" w:history="1">
        <w:r>
          <w:rPr>
            <w:rFonts w:eastAsia="等线 Light"/>
            <w:i/>
          </w:rPr>
          <w:t>https://www.bibliomed.org/?mno=302645110</w:t>
        </w:r>
      </w:hyperlink>
    </w:p>
    <w:p w14:paraId="55F5B9C6" w14:textId="77777777" w:rsidR="00DF0779" w:rsidRDefault="00DF0779" w:rsidP="00DF0779">
      <w:pPr>
        <w:pStyle w:val="References"/>
        <w:jc w:val="both"/>
      </w:pPr>
      <w:r>
        <w:t>Mary, J. S. &amp; Usha, S. (2015). Web Document Management System in Life Science Organization. Retrieved from:</w:t>
      </w:r>
      <w:r>
        <w:rPr>
          <w:i/>
        </w:rPr>
        <w:t xml:space="preserve"> </w:t>
      </w:r>
      <w:hyperlink r:id="rId32" w:history="1">
        <w:r>
          <w:rPr>
            <w:rFonts w:eastAsia="等线 Light"/>
            <w:i/>
          </w:rPr>
          <w:t>https://ieeexplore.ieee.org/abstract/document/7453826</w:t>
        </w:r>
      </w:hyperlink>
    </w:p>
    <w:p w14:paraId="4EE4C40F" w14:textId="77777777" w:rsidR="00DF0779" w:rsidRDefault="00DF0779" w:rsidP="00DF0779">
      <w:pPr>
        <w:pStyle w:val="References"/>
        <w:jc w:val="both"/>
        <w:rPr>
          <w:rFonts w:eastAsia="等线 Light"/>
        </w:rPr>
      </w:pPr>
      <w:r>
        <w:t xml:space="preserve">Adewumi, A. O., Azeta, A. A., Eden, E. E.,  Omoregbe, N. A. (2014). Development of a File Tracking System for Tertiary Institutions. Retrieved from: </w:t>
      </w:r>
      <w:hyperlink r:id="rId33" w:anchor=".YLOKJ6gzY2w" w:history="1">
        <w:r>
          <w:rPr>
            <w:rFonts w:eastAsia="等线 Light"/>
            <w:i/>
          </w:rPr>
          <w:t>http://eprints.covenantuniversity.edu.ng/5567/#.YLOKJ6gzY2w</w:t>
        </w:r>
      </w:hyperlink>
    </w:p>
    <w:p w14:paraId="39425934" w14:textId="77777777" w:rsidR="00DF0779" w:rsidRDefault="00DF0779" w:rsidP="00DF0779">
      <w:pPr>
        <w:pStyle w:val="References"/>
        <w:jc w:val="both"/>
      </w:pPr>
      <w:r>
        <w:t xml:space="preserve">Hendradjaya, B., Saptawati, G. A., Sumidyo, W., Widagdo, T. (2014). Document Tracking Technology to support Indonesian Local E-Government. Retrieved from: </w:t>
      </w:r>
      <w:hyperlink r:id="rId34" w:history="1">
        <w:r>
          <w:rPr>
            <w:rFonts w:eastAsia="等线 Light"/>
            <w:i/>
          </w:rPr>
          <w:t>https://link.springer.com/chapter/10.1007/978-3-642-55032-4_33</w:t>
        </w:r>
      </w:hyperlink>
    </w:p>
    <w:p w14:paraId="4164ECFE" w14:textId="77777777" w:rsidR="00DF0779" w:rsidRDefault="00DF0779" w:rsidP="00DF0779">
      <w:pPr>
        <w:pStyle w:val="References"/>
        <w:jc w:val="both"/>
      </w:pPr>
      <w:r>
        <w:t xml:space="preserve">Del Rosario, C. J., Del Rosario, E. A., Nieva, M. R., Tan, T. T. (2015). A CCS IT Thesis Portal with Electronic Document Management System, De La Salle University Manila. Retrieved from: </w:t>
      </w:r>
      <w:hyperlink r:id="rId35" w:history="1">
        <w:r>
          <w:rPr>
            <w:rFonts w:eastAsia="等线 Light"/>
            <w:i/>
          </w:rPr>
          <w:t>https://animosearch.dlsu.edu.ph/</w:t>
        </w:r>
      </w:hyperlink>
    </w:p>
    <w:p w14:paraId="57E4A297" w14:textId="77777777" w:rsidR="00DF0779" w:rsidRDefault="00DF0779" w:rsidP="00DF0779">
      <w:pPr>
        <w:pStyle w:val="References"/>
        <w:jc w:val="both"/>
      </w:pPr>
      <w:r>
        <w:t xml:space="preserve">Banday, M. T., Sheika, S. A., Ratherb, J. A., (2015). File Tracking System for University Of Kashmir: Design Guidelines and Model Implementation. Retrieved from: </w:t>
      </w:r>
      <w:hyperlink r:id="rId36" w:history="1">
        <w:r>
          <w:rPr>
            <w:rFonts w:eastAsia="等线 Light"/>
            <w:i/>
          </w:rPr>
          <w:t>https://www.researchgate.net/publication/283546729</w:t>
        </w:r>
      </w:hyperlink>
    </w:p>
    <w:p w14:paraId="793E5E48" w14:textId="77777777" w:rsidR="00DF0779" w:rsidRDefault="00DF0779" w:rsidP="00DF0779">
      <w:pPr>
        <w:pStyle w:val="References"/>
        <w:jc w:val="both"/>
        <w:rPr>
          <w:i/>
        </w:rPr>
      </w:pPr>
      <w:r>
        <w:t xml:space="preserve">Manondo, E. (2015). </w:t>
      </w:r>
      <w:r>
        <w:rPr>
          <w:lang w:val="en-PH"/>
        </w:rPr>
        <w:t xml:space="preserve">Web-based document tracking system to upgrade PRDP implementation in Bicol. Retrieved from: </w:t>
      </w:r>
      <w:hyperlink r:id="rId37" w:history="1">
        <w:r>
          <w:rPr>
            <w:rFonts w:eastAsia="等线 Light"/>
            <w:i/>
          </w:rPr>
          <w:t>http://prdp.da.gov.ph/web-based-document-tracking-system-to-upgrade-prdp-implementation-in-bicol/</w:t>
        </w:r>
      </w:hyperlink>
    </w:p>
    <w:p w14:paraId="68B3F1C8" w14:textId="77777777" w:rsidR="00DF0779" w:rsidRDefault="00DF0779" w:rsidP="00DF0779">
      <w:pPr>
        <w:pStyle w:val="References"/>
        <w:jc w:val="both"/>
      </w:pPr>
      <w:r>
        <w:t xml:space="preserve">The UP Document Tracking System (2020). Retrieved from: </w:t>
      </w:r>
      <w:hyperlink r:id="rId38" w:history="1">
        <w:r>
          <w:rPr>
            <w:rFonts w:eastAsia="等线 Light"/>
            <w:i/>
          </w:rPr>
          <w:t>https://itdc.up.edu.ph/news/the-up-document-tracking-system-dts</w:t>
        </w:r>
      </w:hyperlink>
    </w:p>
    <w:p w14:paraId="5A4F68C9" w14:textId="77777777" w:rsidR="00DF0779" w:rsidRDefault="00DF0779" w:rsidP="00DF0779">
      <w:pPr>
        <w:pStyle w:val="References"/>
        <w:jc w:val="both"/>
        <w:rPr>
          <w:i/>
        </w:rPr>
      </w:pPr>
      <w:r>
        <w:t xml:space="preserve">GigaTrack (2021). Retrieved from: </w:t>
      </w:r>
      <w:hyperlink r:id="rId39" w:history="1">
        <w:r>
          <w:rPr>
            <w:rFonts w:eastAsia="等线 Light"/>
            <w:i/>
          </w:rPr>
          <w:t>https://www.gigatrak.com/software/document-tracking-system/</w:t>
        </w:r>
      </w:hyperlink>
    </w:p>
    <w:p w14:paraId="3373CCC6" w14:textId="77777777" w:rsidR="00DF0779" w:rsidRDefault="00DF0779" w:rsidP="00DF0779">
      <w:pPr>
        <w:pStyle w:val="References"/>
        <w:jc w:val="both"/>
        <w:rPr>
          <w:i/>
        </w:rPr>
      </w:pPr>
      <w:r>
        <w:t xml:space="preserve">Zoho Project (2021). Document Management System. Retrieved from: </w:t>
      </w:r>
      <w:hyperlink r:id="rId40" w:history="1">
        <w:r>
          <w:rPr>
            <w:rFonts w:eastAsia="等线 Light"/>
            <w:i/>
          </w:rPr>
          <w:t>https://www.zoho.com/projects/document-management.html</w:t>
        </w:r>
      </w:hyperlink>
    </w:p>
    <w:p w14:paraId="7C839507" w14:textId="77777777" w:rsidR="00DF0779" w:rsidRDefault="00DF0779" w:rsidP="00DF0779">
      <w:pPr>
        <w:pStyle w:val="References"/>
        <w:jc w:val="both"/>
        <w:sectPr w:rsidR="00DF0779">
          <w:footerReference w:type="default" r:id="rId41"/>
          <w:pgSz w:w="12240" w:h="15840"/>
          <w:pgMar w:top="1440" w:right="1440" w:bottom="1440" w:left="1440" w:header="720" w:footer="720" w:gutter="0"/>
          <w:cols w:space="720"/>
          <w:docGrid w:linePitch="360"/>
        </w:sectPr>
      </w:pPr>
    </w:p>
    <w:p w14:paraId="5EF92A39" w14:textId="77777777" w:rsidR="00DF0779" w:rsidRDefault="00DF0779" w:rsidP="00DF0779">
      <w:pPr>
        <w:pStyle w:val="References"/>
        <w:jc w:val="both"/>
        <w:rPr>
          <w:i/>
        </w:rPr>
      </w:pPr>
      <w:r>
        <w:lastRenderedPageBreak/>
        <w:t xml:space="preserve">General Data Company (2021). File Hawk Barcode File Tracking System. Retrieved from: </w:t>
      </w:r>
      <w:hyperlink r:id="rId42" w:history="1">
        <w:r>
          <w:rPr>
            <w:rFonts w:eastAsia="等线 Light"/>
            <w:i/>
          </w:rPr>
          <w:t>https://www.general-data.com/products/software/tracking/file-hawk-barcode-file-tracking-system</w:t>
        </w:r>
      </w:hyperlink>
    </w:p>
    <w:p w14:paraId="17D5B024" w14:textId="77777777" w:rsidR="00DF0779" w:rsidRDefault="00DF0779" w:rsidP="00DF0779">
      <w:pPr>
        <w:pStyle w:val="References"/>
        <w:jc w:val="both"/>
        <w:rPr>
          <w:i/>
        </w:rPr>
      </w:pPr>
      <w:r>
        <w:t xml:space="preserve">Beck C. (2016). Find Files Faster: How to Organize Files and Folders. Retrieved from: </w:t>
      </w:r>
      <w:hyperlink r:id="rId43" w:history="1">
        <w:r>
          <w:rPr>
            <w:rFonts w:eastAsia="等线 Light"/>
            <w:i/>
          </w:rPr>
          <w:t>https://zapier.com/blog/organize-files-folders/</w:t>
        </w:r>
      </w:hyperlink>
    </w:p>
    <w:p w14:paraId="7BD309F9" w14:textId="77777777" w:rsidR="00DF0779" w:rsidRDefault="00DF0779" w:rsidP="00DF0779">
      <w:pPr>
        <w:pStyle w:val="References"/>
        <w:jc w:val="both"/>
        <w:rPr>
          <w:i/>
        </w:rPr>
      </w:pPr>
      <w:r>
        <w:t xml:space="preserve">Abella L. (2019). DPWH rolls out document tracking system. Retrieved from: </w:t>
      </w:r>
      <w:hyperlink r:id="rId44" w:history="1">
        <w:r>
          <w:rPr>
            <w:rFonts w:eastAsia="等线 Light"/>
            <w:i/>
          </w:rPr>
          <w:t>https://www.pna.gov.ph/articles/1062639</w:t>
        </w:r>
      </w:hyperlink>
    </w:p>
    <w:p w14:paraId="6A329ECC" w14:textId="77777777" w:rsidR="00DF0779" w:rsidRDefault="00DF0779" w:rsidP="00DF0779">
      <w:pPr>
        <w:pStyle w:val="References"/>
      </w:pPr>
    </w:p>
    <w:p w14:paraId="3302F65D" w14:textId="77777777" w:rsidR="00DF0779" w:rsidRDefault="00DF0779" w:rsidP="00DF0779">
      <w:pPr>
        <w:spacing w:line="360" w:lineRule="auto"/>
        <w:rPr>
          <w:rFonts w:ascii="Times New Roman" w:hAnsi="Times New Roman" w:cs="Times New Roman"/>
          <w:sz w:val="24"/>
          <w:lang w:val="en-PH"/>
        </w:rPr>
      </w:pPr>
    </w:p>
    <w:p w14:paraId="13B22A1A"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3505D288"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3B6A6FE4"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7D53586A"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0173CB81"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5252C40B"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4C37ABF8"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0ECD2376"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6ED61B97"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26ED52C3"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798CD3AF"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2AA1E067" w14:textId="77777777" w:rsidR="00DF0779" w:rsidRDefault="00DF0779" w:rsidP="00DF0779">
      <w:pPr>
        <w:spacing w:after="360" w:line="360" w:lineRule="auto"/>
        <w:ind w:left="720"/>
        <w:jc w:val="both"/>
        <w:rPr>
          <w:rFonts w:ascii="Times New Roman" w:hAnsi="Times New Roman" w:cs="Times New Roman"/>
          <w:sz w:val="24"/>
          <w:szCs w:val="24"/>
          <w:lang w:val="en-PH"/>
        </w:rPr>
        <w:sectPr w:rsidR="00DF0779">
          <w:footerReference w:type="default" r:id="rId45"/>
          <w:pgSz w:w="12240" w:h="15840"/>
          <w:pgMar w:top="1440" w:right="1440" w:bottom="1440" w:left="1440" w:header="720" w:footer="720" w:gutter="0"/>
          <w:cols w:space="720"/>
          <w:docGrid w:linePitch="360"/>
        </w:sectPr>
      </w:pPr>
    </w:p>
    <w:p w14:paraId="1F2AA4C3"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41FFA268"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07065A42"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19C14DBA"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27CF9171"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610B70B8"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0EF0266D"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2DFEE66F" w14:textId="77777777" w:rsidR="00DF0779" w:rsidRDefault="00DF0779" w:rsidP="00DF0779">
      <w:pPr>
        <w:spacing w:before="240" w:after="0" w:line="240" w:lineRule="auto"/>
        <w:jc w:val="center"/>
        <w:rPr>
          <w:rFonts w:ascii="Times New Roman" w:hAnsi="Times New Roman" w:cs="Times New Roman"/>
          <w:b/>
          <w:sz w:val="72"/>
          <w:szCs w:val="24"/>
        </w:rPr>
      </w:pPr>
      <w:r>
        <w:rPr>
          <w:rFonts w:ascii="Times New Roman" w:hAnsi="Times New Roman" w:cs="Times New Roman"/>
          <w:b/>
          <w:sz w:val="72"/>
          <w:szCs w:val="24"/>
        </w:rPr>
        <w:t>APPENDIX B</w:t>
      </w:r>
    </w:p>
    <w:p w14:paraId="26DB0B10" w14:textId="77777777" w:rsidR="00DF0779" w:rsidRDefault="00DF0779" w:rsidP="00DF0779">
      <w:pPr>
        <w:spacing w:before="240" w:after="0" w:line="240" w:lineRule="auto"/>
        <w:jc w:val="center"/>
        <w:rPr>
          <w:rFonts w:ascii="Times New Roman" w:hAnsi="Times New Roman" w:cs="Times New Roman"/>
          <w:sz w:val="36"/>
          <w:szCs w:val="24"/>
        </w:rPr>
      </w:pPr>
      <w:r>
        <w:rPr>
          <w:rFonts w:ascii="Times New Roman" w:hAnsi="Times New Roman" w:cs="Times New Roman"/>
          <w:sz w:val="36"/>
          <w:szCs w:val="24"/>
        </w:rPr>
        <w:t>Curriculum Vitae</w:t>
      </w:r>
    </w:p>
    <w:p w14:paraId="3C443D61" w14:textId="77777777" w:rsidR="00DF0779" w:rsidRDefault="00DF0779" w:rsidP="00DF0779">
      <w:pPr>
        <w:spacing w:before="240" w:after="0" w:line="240" w:lineRule="auto"/>
        <w:jc w:val="center"/>
        <w:rPr>
          <w:rFonts w:ascii="Times New Roman" w:hAnsi="Times New Roman" w:cs="Times New Roman"/>
          <w:sz w:val="36"/>
          <w:szCs w:val="24"/>
        </w:rPr>
      </w:pPr>
    </w:p>
    <w:p w14:paraId="20F3808A" w14:textId="77777777" w:rsidR="00DF0779" w:rsidRDefault="00DF0779" w:rsidP="00DF0779">
      <w:pPr>
        <w:spacing w:before="240" w:after="0" w:line="240" w:lineRule="auto"/>
        <w:jc w:val="center"/>
        <w:rPr>
          <w:rFonts w:ascii="Times New Roman" w:hAnsi="Times New Roman" w:cs="Times New Roman"/>
          <w:sz w:val="36"/>
          <w:szCs w:val="24"/>
        </w:rPr>
      </w:pPr>
    </w:p>
    <w:p w14:paraId="389700DB" w14:textId="77777777" w:rsidR="00DF0779" w:rsidRDefault="00DF0779" w:rsidP="00DF0779">
      <w:pPr>
        <w:spacing w:before="240" w:after="0" w:line="240" w:lineRule="auto"/>
        <w:jc w:val="center"/>
        <w:rPr>
          <w:rFonts w:ascii="Times New Roman" w:hAnsi="Times New Roman" w:cs="Times New Roman"/>
          <w:sz w:val="36"/>
          <w:szCs w:val="24"/>
        </w:rPr>
      </w:pPr>
    </w:p>
    <w:p w14:paraId="1408996B" w14:textId="77777777" w:rsidR="00DF0779" w:rsidRDefault="00DF0779" w:rsidP="00DF0779">
      <w:pPr>
        <w:spacing w:before="240" w:after="0" w:line="240" w:lineRule="auto"/>
        <w:jc w:val="center"/>
        <w:rPr>
          <w:rFonts w:ascii="Times New Roman" w:hAnsi="Times New Roman" w:cs="Times New Roman"/>
          <w:sz w:val="36"/>
          <w:szCs w:val="24"/>
        </w:rPr>
      </w:pPr>
    </w:p>
    <w:p w14:paraId="28F258C4" w14:textId="77777777" w:rsidR="00DF0779" w:rsidRDefault="00DF0779" w:rsidP="00DF0779">
      <w:pPr>
        <w:spacing w:before="240" w:after="0" w:line="240" w:lineRule="auto"/>
        <w:jc w:val="center"/>
        <w:rPr>
          <w:rFonts w:ascii="Times New Roman" w:hAnsi="Times New Roman" w:cs="Times New Roman"/>
          <w:sz w:val="36"/>
          <w:szCs w:val="24"/>
        </w:rPr>
      </w:pPr>
    </w:p>
    <w:p w14:paraId="74442833" w14:textId="77777777" w:rsidR="00DF0779" w:rsidRDefault="00DF0779" w:rsidP="00DF0779">
      <w:pPr>
        <w:spacing w:before="240" w:after="0" w:line="240" w:lineRule="auto"/>
        <w:jc w:val="center"/>
        <w:rPr>
          <w:rFonts w:ascii="Times New Roman" w:hAnsi="Times New Roman" w:cs="Times New Roman"/>
          <w:sz w:val="36"/>
          <w:szCs w:val="24"/>
        </w:rPr>
      </w:pPr>
    </w:p>
    <w:p w14:paraId="75C713ED" w14:textId="77777777" w:rsidR="00DF0779" w:rsidRDefault="00DF0779" w:rsidP="00DF0779">
      <w:pPr>
        <w:spacing w:before="240" w:after="0" w:line="240" w:lineRule="auto"/>
        <w:jc w:val="center"/>
        <w:rPr>
          <w:rFonts w:ascii="Times New Roman" w:hAnsi="Times New Roman" w:cs="Times New Roman"/>
          <w:sz w:val="36"/>
          <w:szCs w:val="24"/>
        </w:rPr>
      </w:pPr>
    </w:p>
    <w:p w14:paraId="71545E69" w14:textId="77777777" w:rsidR="00DF0779" w:rsidRDefault="00DF0779" w:rsidP="00DF0779">
      <w:pPr>
        <w:spacing w:before="240" w:after="0" w:line="240" w:lineRule="auto"/>
        <w:jc w:val="center"/>
        <w:rPr>
          <w:rFonts w:ascii="Times New Roman" w:hAnsi="Times New Roman" w:cs="Times New Roman"/>
          <w:sz w:val="36"/>
          <w:szCs w:val="24"/>
        </w:rPr>
      </w:pPr>
    </w:p>
    <w:p w14:paraId="4CB6D0F7" w14:textId="77777777" w:rsidR="00DF0779" w:rsidRDefault="00DF0779" w:rsidP="00DF0779">
      <w:pPr>
        <w:spacing w:before="240" w:after="0" w:line="240" w:lineRule="auto"/>
        <w:jc w:val="center"/>
        <w:rPr>
          <w:rFonts w:ascii="Times New Roman" w:hAnsi="Times New Roman" w:cs="Times New Roman"/>
          <w:sz w:val="36"/>
          <w:szCs w:val="24"/>
        </w:rPr>
      </w:pPr>
    </w:p>
    <w:p w14:paraId="1C7B6016" w14:textId="77777777" w:rsidR="00DF0779" w:rsidRDefault="00DF0779" w:rsidP="00DF0779">
      <w:pPr>
        <w:spacing w:after="0" w:line="240" w:lineRule="auto"/>
        <w:jc w:val="center"/>
        <w:rPr>
          <w:bCs/>
          <w:sz w:val="18"/>
          <w:szCs w:val="24"/>
        </w:rPr>
        <w:sectPr w:rsidR="00DF0779">
          <w:footerReference w:type="default" r:id="rId46"/>
          <w:pgSz w:w="12240" w:h="15840"/>
          <w:pgMar w:top="1440" w:right="1440" w:bottom="1440" w:left="1440" w:header="720" w:footer="720" w:gutter="0"/>
          <w:cols w:space="720"/>
          <w:docGrid w:linePitch="360"/>
        </w:sectPr>
      </w:pPr>
    </w:p>
    <w:p w14:paraId="4421E2FD" w14:textId="77777777" w:rsidR="00DF0779" w:rsidRDefault="00DF0779" w:rsidP="00DF0779">
      <w:pPr>
        <w:spacing w:after="0" w:line="240" w:lineRule="auto"/>
        <w:jc w:val="center"/>
        <w:rPr>
          <w:bCs/>
          <w:sz w:val="18"/>
          <w:szCs w:val="24"/>
        </w:rPr>
      </w:pPr>
      <w:r>
        <w:rPr>
          <w:bCs/>
          <w:noProof/>
          <w:sz w:val="18"/>
          <w:szCs w:val="24"/>
        </w:rPr>
        <w:lastRenderedPageBreak/>
        <w:drawing>
          <wp:anchor distT="0" distB="0" distL="0" distR="0" simplePos="0" relativeHeight="251795456" behindDoc="1" locked="0" layoutInCell="1" allowOverlap="1" wp14:anchorId="6CE4A2BA" wp14:editId="1A43AF6F">
            <wp:simplePos x="0" y="0"/>
            <wp:positionH relativeFrom="margin">
              <wp:posOffset>4505325</wp:posOffset>
            </wp:positionH>
            <wp:positionV relativeFrom="paragraph">
              <wp:posOffset>-448310</wp:posOffset>
            </wp:positionV>
            <wp:extent cx="1680210" cy="1490345"/>
            <wp:effectExtent l="0" t="0" r="11430" b="3175"/>
            <wp:wrapNone/>
            <wp:docPr id="1159" name="Picture 19"/>
            <wp:cNvGraphicFramePr/>
            <a:graphic xmlns:a="http://schemas.openxmlformats.org/drawingml/2006/main">
              <a:graphicData uri="http://schemas.openxmlformats.org/drawingml/2006/picture">
                <pic:pic xmlns:pic="http://schemas.openxmlformats.org/drawingml/2006/picture">
                  <pic:nvPicPr>
                    <pic:cNvPr id="1159" name="Picture 19"/>
                    <pic:cNvPicPr/>
                  </pic:nvPicPr>
                  <pic:blipFill>
                    <a:blip r:embed="rId47" cstate="print"/>
                    <a:srcRect/>
                    <a:stretch>
                      <a:fillRect/>
                    </a:stretch>
                  </pic:blipFill>
                  <pic:spPr>
                    <a:xfrm>
                      <a:off x="0" y="0"/>
                      <a:ext cx="1680210" cy="1490345"/>
                    </a:xfrm>
                    <a:prstGeom prst="rect">
                      <a:avLst/>
                    </a:prstGeom>
                  </pic:spPr>
                </pic:pic>
              </a:graphicData>
            </a:graphic>
          </wp:anchor>
        </w:drawing>
      </w:r>
      <w:r>
        <w:rPr>
          <w:bCs/>
          <w:sz w:val="18"/>
          <w:szCs w:val="24"/>
        </w:rPr>
        <w:t>Curriculum Vitae of</w:t>
      </w:r>
    </w:p>
    <w:p w14:paraId="630DEA2F" w14:textId="77777777" w:rsidR="00DF0779" w:rsidRDefault="00DF0779" w:rsidP="00DF0779">
      <w:pPr>
        <w:spacing w:after="0" w:line="240" w:lineRule="auto"/>
        <w:jc w:val="center"/>
        <w:rPr>
          <w:rFonts w:ascii="Times New Roman" w:hAnsi="Times New Roman" w:cs="Times New Roman"/>
          <w:sz w:val="32"/>
          <w:szCs w:val="24"/>
        </w:rPr>
      </w:pPr>
      <w:r>
        <w:rPr>
          <w:rFonts w:ascii="Times New Roman" w:hAnsi="Times New Roman" w:cs="Times New Roman"/>
          <w:sz w:val="32"/>
          <w:szCs w:val="24"/>
        </w:rPr>
        <w:t>NURULLAJIE S. ABDULLAH</w:t>
      </w:r>
    </w:p>
    <w:p w14:paraId="27DE0AF5" w14:textId="77777777" w:rsidR="00DF0779" w:rsidRDefault="00DF0779" w:rsidP="00DF0779">
      <w:pPr>
        <w:spacing w:after="0" w:line="240" w:lineRule="auto"/>
        <w:jc w:val="center"/>
        <w:rPr>
          <w:rFonts w:ascii="Times New Roman" w:hAnsi="Times New Roman" w:cs="Times New Roman"/>
          <w:b/>
          <w:szCs w:val="24"/>
        </w:rPr>
      </w:pPr>
      <w:r>
        <w:rPr>
          <w:rFonts w:ascii="Times New Roman" w:hAnsi="Times New Roman" w:cs="Times New Roman"/>
          <w:b/>
          <w:szCs w:val="24"/>
        </w:rPr>
        <w:t>Brgy. Limbo, Sultan Kudarat, Maguindanao</w:t>
      </w:r>
    </w:p>
    <w:p w14:paraId="0C57127A" w14:textId="77777777" w:rsidR="00DF0779" w:rsidRDefault="00485ADD" w:rsidP="00DF0779">
      <w:pPr>
        <w:spacing w:after="0" w:line="240" w:lineRule="auto"/>
        <w:jc w:val="center"/>
        <w:rPr>
          <w:rFonts w:ascii="Times New Roman" w:hAnsi="Times New Roman" w:cs="Times New Roman"/>
          <w:b/>
        </w:rPr>
      </w:pPr>
      <w:hyperlink r:id="rId48" w:history="1">
        <w:r w:rsidR="00DF0779">
          <w:rPr>
            <w:rFonts w:ascii="Times New Roman" w:hAnsi="Times New Roman" w:cs="Times New Roman"/>
            <w:b/>
          </w:rPr>
          <w:t>nurullajie.abdullah18@gmail.com</w:t>
        </w:r>
      </w:hyperlink>
    </w:p>
    <w:p w14:paraId="036C9203" w14:textId="77777777" w:rsidR="00DF0779" w:rsidRDefault="00DF0779" w:rsidP="00DF0779">
      <w:pPr>
        <w:jc w:val="center"/>
        <w:rPr>
          <w:rFonts w:ascii="Times New Roman" w:hAnsi="Times New Roman" w:cs="Times New Roman"/>
          <w:b/>
          <w:szCs w:val="24"/>
        </w:rPr>
      </w:pPr>
      <w:r>
        <w:rPr>
          <w:rFonts w:ascii="Times New Roman" w:hAnsi="Times New Roman" w:cs="Times New Roman"/>
          <w:b/>
          <w:szCs w:val="24"/>
        </w:rPr>
        <w:t>TM #: 09659467917</w:t>
      </w:r>
    </w:p>
    <w:p w14:paraId="772A3FB3" w14:textId="77777777" w:rsidR="00DF0779" w:rsidRDefault="00DF0779" w:rsidP="00DF0779">
      <w:pPr>
        <w:widowControl w:val="0"/>
        <w:overflowPunct w:val="0"/>
        <w:autoSpaceDE w:val="0"/>
        <w:autoSpaceDN w:val="0"/>
        <w:adjustRightInd w:val="0"/>
      </w:pPr>
    </w:p>
    <w:p w14:paraId="2ADAA23A" w14:textId="77777777" w:rsidR="00DF0779" w:rsidRDefault="00DF0779" w:rsidP="00DF0779">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EDUCATIONAL BACKGROUND</w:t>
      </w:r>
    </w:p>
    <w:tbl>
      <w:tblPr>
        <w:tblW w:w="18309" w:type="dxa"/>
        <w:tblLook w:val="04A0" w:firstRow="1" w:lastRow="0" w:firstColumn="1" w:lastColumn="0" w:noHBand="0" w:noVBand="1"/>
      </w:tblPr>
      <w:tblGrid>
        <w:gridCol w:w="2706"/>
        <w:gridCol w:w="2229"/>
        <w:gridCol w:w="4458"/>
        <w:gridCol w:w="4458"/>
        <w:gridCol w:w="4458"/>
      </w:tblGrid>
      <w:tr w:rsidR="00DF0779" w14:paraId="61415AC4" w14:textId="77777777" w:rsidTr="003C11C6">
        <w:trPr>
          <w:trHeight w:val="198"/>
        </w:trPr>
        <w:tc>
          <w:tcPr>
            <w:tcW w:w="2706" w:type="dxa"/>
            <w:shd w:val="clear" w:color="auto" w:fill="auto"/>
          </w:tcPr>
          <w:p w14:paraId="208E49A3"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Level</w:t>
            </w:r>
          </w:p>
        </w:tc>
        <w:tc>
          <w:tcPr>
            <w:tcW w:w="2229" w:type="dxa"/>
            <w:shd w:val="clear" w:color="auto" w:fill="auto"/>
          </w:tcPr>
          <w:p w14:paraId="0DABBF65"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Inclusive Dates</w:t>
            </w:r>
          </w:p>
        </w:tc>
        <w:tc>
          <w:tcPr>
            <w:tcW w:w="4458" w:type="dxa"/>
            <w:shd w:val="clear" w:color="auto" w:fill="auto"/>
          </w:tcPr>
          <w:p w14:paraId="10DA3C9E"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Name of school/ Institution</w:t>
            </w:r>
          </w:p>
        </w:tc>
        <w:tc>
          <w:tcPr>
            <w:tcW w:w="4458" w:type="dxa"/>
          </w:tcPr>
          <w:p w14:paraId="1F543259"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p>
        </w:tc>
        <w:tc>
          <w:tcPr>
            <w:tcW w:w="4458" w:type="dxa"/>
          </w:tcPr>
          <w:p w14:paraId="7C1C359A"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p>
        </w:tc>
      </w:tr>
      <w:tr w:rsidR="00DF0779" w14:paraId="687482A6" w14:textId="77777777" w:rsidTr="003C11C6">
        <w:trPr>
          <w:trHeight w:val="198"/>
        </w:trPr>
        <w:tc>
          <w:tcPr>
            <w:tcW w:w="2706" w:type="dxa"/>
            <w:shd w:val="clear" w:color="auto" w:fill="auto"/>
          </w:tcPr>
          <w:p w14:paraId="2343FAEE"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Tertiary</w:t>
            </w:r>
          </w:p>
        </w:tc>
        <w:tc>
          <w:tcPr>
            <w:tcW w:w="2229" w:type="dxa"/>
            <w:shd w:val="clear" w:color="auto" w:fill="auto"/>
          </w:tcPr>
          <w:p w14:paraId="01FE3B41"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2018-2022</w:t>
            </w:r>
          </w:p>
        </w:tc>
        <w:tc>
          <w:tcPr>
            <w:tcW w:w="4458" w:type="dxa"/>
            <w:shd w:val="clear" w:color="auto" w:fill="auto"/>
          </w:tcPr>
          <w:p w14:paraId="1133E856"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STI College Cotabato</w:t>
            </w:r>
          </w:p>
        </w:tc>
        <w:tc>
          <w:tcPr>
            <w:tcW w:w="4458" w:type="dxa"/>
          </w:tcPr>
          <w:p w14:paraId="0F64D5CF"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p>
        </w:tc>
        <w:tc>
          <w:tcPr>
            <w:tcW w:w="4458" w:type="dxa"/>
          </w:tcPr>
          <w:p w14:paraId="2A6B10E9"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p>
        </w:tc>
      </w:tr>
      <w:tr w:rsidR="00DF0779" w14:paraId="1EFBA399" w14:textId="77777777" w:rsidTr="003C11C6">
        <w:trPr>
          <w:trHeight w:val="208"/>
        </w:trPr>
        <w:tc>
          <w:tcPr>
            <w:tcW w:w="2706" w:type="dxa"/>
            <w:shd w:val="clear" w:color="auto" w:fill="auto"/>
          </w:tcPr>
          <w:p w14:paraId="58C5097F"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Senior High</w:t>
            </w:r>
          </w:p>
        </w:tc>
        <w:tc>
          <w:tcPr>
            <w:tcW w:w="2229" w:type="dxa"/>
            <w:shd w:val="clear" w:color="auto" w:fill="auto"/>
          </w:tcPr>
          <w:p w14:paraId="1A0A3C42"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2016-2018</w:t>
            </w:r>
          </w:p>
        </w:tc>
        <w:tc>
          <w:tcPr>
            <w:tcW w:w="4458" w:type="dxa"/>
            <w:shd w:val="clear" w:color="auto" w:fill="auto"/>
          </w:tcPr>
          <w:p w14:paraId="15B671C4" w14:textId="77777777" w:rsidR="00DF0779" w:rsidRDefault="00DF0779" w:rsidP="003C11C6">
            <w:pPr>
              <w:spacing w:after="0" w:line="240" w:lineRule="auto"/>
              <w:jc w:val="center"/>
              <w:rPr>
                <w:rFonts w:ascii="Times New Roman" w:hAnsi="Times New Roman" w:cs="Times New Roman"/>
                <w:sz w:val="24"/>
                <w:szCs w:val="24"/>
              </w:rPr>
            </w:pPr>
            <w:r>
              <w:rPr>
                <w:rFonts w:ascii="Times New Roman" w:hAnsi="Times New Roman" w:cs="Times New Roman"/>
                <w:szCs w:val="24"/>
              </w:rPr>
              <w:t>AMA Cotabato Campus</w:t>
            </w:r>
          </w:p>
        </w:tc>
        <w:tc>
          <w:tcPr>
            <w:tcW w:w="4458" w:type="dxa"/>
          </w:tcPr>
          <w:p w14:paraId="1337321D" w14:textId="77777777" w:rsidR="00DF0779" w:rsidRDefault="00DF0779" w:rsidP="003C11C6">
            <w:pPr>
              <w:spacing w:after="0" w:line="240" w:lineRule="auto"/>
              <w:jc w:val="center"/>
              <w:rPr>
                <w:rFonts w:ascii="Times New Roman" w:hAnsi="Times New Roman" w:cs="Times New Roman"/>
                <w:szCs w:val="24"/>
              </w:rPr>
            </w:pPr>
          </w:p>
        </w:tc>
        <w:tc>
          <w:tcPr>
            <w:tcW w:w="4458" w:type="dxa"/>
          </w:tcPr>
          <w:p w14:paraId="478A4812" w14:textId="77777777" w:rsidR="00DF0779" w:rsidRDefault="00DF0779" w:rsidP="003C11C6">
            <w:pPr>
              <w:spacing w:after="0" w:line="240" w:lineRule="auto"/>
              <w:jc w:val="center"/>
              <w:rPr>
                <w:rFonts w:ascii="Times New Roman" w:hAnsi="Times New Roman" w:cs="Times New Roman"/>
                <w:szCs w:val="24"/>
              </w:rPr>
            </w:pPr>
          </w:p>
        </w:tc>
      </w:tr>
      <w:tr w:rsidR="00DF0779" w14:paraId="6A28BB3A" w14:textId="77777777" w:rsidTr="003C11C6">
        <w:trPr>
          <w:trHeight w:val="398"/>
        </w:trPr>
        <w:tc>
          <w:tcPr>
            <w:tcW w:w="2706" w:type="dxa"/>
            <w:shd w:val="clear" w:color="auto" w:fill="auto"/>
          </w:tcPr>
          <w:p w14:paraId="36BFDBE1"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High School</w:t>
            </w:r>
          </w:p>
          <w:p w14:paraId="79632286"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Elementary</w:t>
            </w:r>
          </w:p>
          <w:p w14:paraId="6B305C13" w14:textId="77777777" w:rsidR="00DF0779" w:rsidRDefault="00DF0779" w:rsidP="003C11C6">
            <w:pPr>
              <w:widowControl w:val="0"/>
              <w:overflowPunct w:val="0"/>
              <w:autoSpaceDE w:val="0"/>
              <w:autoSpaceDN w:val="0"/>
              <w:adjustRightInd w:val="0"/>
              <w:spacing w:after="0" w:line="240" w:lineRule="auto"/>
              <w:rPr>
                <w:rFonts w:ascii="Times New Roman" w:hAnsi="Times New Roman" w:cs="Times New Roman"/>
                <w:b/>
              </w:rPr>
            </w:pPr>
          </w:p>
        </w:tc>
        <w:tc>
          <w:tcPr>
            <w:tcW w:w="2229" w:type="dxa"/>
            <w:shd w:val="clear" w:color="auto" w:fill="auto"/>
          </w:tcPr>
          <w:p w14:paraId="3949263C"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2012-2016</w:t>
            </w:r>
          </w:p>
          <w:p w14:paraId="464CA3D6"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2006-2012</w:t>
            </w:r>
          </w:p>
        </w:tc>
        <w:tc>
          <w:tcPr>
            <w:tcW w:w="4458" w:type="dxa"/>
            <w:shd w:val="clear" w:color="auto" w:fill="auto"/>
          </w:tcPr>
          <w:p w14:paraId="053632FF" w14:textId="77777777" w:rsidR="00DF0779" w:rsidRDefault="00DF0779" w:rsidP="003C11C6">
            <w:pPr>
              <w:spacing w:after="0" w:line="240" w:lineRule="auto"/>
              <w:jc w:val="center"/>
              <w:rPr>
                <w:rFonts w:ascii="Times New Roman" w:hAnsi="Times New Roman" w:cs="Times New Roman"/>
                <w:szCs w:val="24"/>
              </w:rPr>
            </w:pPr>
            <w:r>
              <w:rPr>
                <w:rFonts w:ascii="Times New Roman" w:hAnsi="Times New Roman" w:cs="Times New Roman"/>
                <w:szCs w:val="24"/>
              </w:rPr>
              <w:t>Nuling, National High School</w:t>
            </w:r>
          </w:p>
          <w:p w14:paraId="0B4F037B" w14:textId="77777777" w:rsidR="00DF0779" w:rsidRDefault="00DF0779" w:rsidP="003C11C6">
            <w:pPr>
              <w:spacing w:after="0" w:line="240" w:lineRule="auto"/>
              <w:jc w:val="center"/>
              <w:rPr>
                <w:rFonts w:ascii="Times New Roman" w:hAnsi="Times New Roman" w:cs="Times New Roman"/>
                <w:szCs w:val="24"/>
              </w:rPr>
            </w:pPr>
            <w:r>
              <w:rPr>
                <w:rFonts w:ascii="Times New Roman" w:hAnsi="Times New Roman" w:cs="Times New Roman"/>
                <w:szCs w:val="24"/>
              </w:rPr>
              <w:t>Nuling, Central Elementary School</w:t>
            </w:r>
          </w:p>
        </w:tc>
        <w:tc>
          <w:tcPr>
            <w:tcW w:w="4458" w:type="dxa"/>
          </w:tcPr>
          <w:p w14:paraId="71454AEA" w14:textId="77777777" w:rsidR="00DF0779" w:rsidRDefault="00DF0779" w:rsidP="003C11C6">
            <w:pPr>
              <w:spacing w:after="0"/>
              <w:rPr>
                <w:rFonts w:ascii="Times New Roman" w:hAnsi="Times New Roman" w:cs="Times New Roman"/>
                <w:szCs w:val="24"/>
              </w:rPr>
            </w:pPr>
          </w:p>
        </w:tc>
        <w:tc>
          <w:tcPr>
            <w:tcW w:w="4458" w:type="dxa"/>
          </w:tcPr>
          <w:p w14:paraId="0A57ECEB" w14:textId="77777777" w:rsidR="00DF0779" w:rsidRDefault="00DF0779" w:rsidP="003C11C6">
            <w:pPr>
              <w:spacing w:after="0"/>
              <w:rPr>
                <w:rFonts w:ascii="Times New Roman" w:hAnsi="Times New Roman" w:cs="Times New Roman"/>
                <w:szCs w:val="24"/>
              </w:rPr>
            </w:pPr>
          </w:p>
        </w:tc>
      </w:tr>
    </w:tbl>
    <w:p w14:paraId="37A38154" w14:textId="77777777" w:rsidR="00DF0779" w:rsidRDefault="00DF0779" w:rsidP="00DF0779">
      <w:pPr>
        <w:rPr>
          <w:rFonts w:ascii="Times New Roman" w:hAnsi="Times New Roman" w:cs="Times New Roman"/>
          <w:b/>
          <w:sz w:val="16"/>
          <w:szCs w:val="24"/>
        </w:rPr>
      </w:pPr>
    </w:p>
    <w:p w14:paraId="16A54484"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b/>
        </w:rPr>
      </w:pPr>
      <w:r>
        <w:rPr>
          <w:rFonts w:ascii="Times New Roman" w:hAnsi="Times New Roman" w:cs="Times New Roman"/>
        </w:rPr>
        <w:t>PROFESSIONAL OR VOLUNTEER EXPERIENCE</w:t>
      </w:r>
    </w:p>
    <w:tbl>
      <w:tblPr>
        <w:tblW w:w="0" w:type="auto"/>
        <w:tblInd w:w="522" w:type="dxa"/>
        <w:tblLook w:val="04A0" w:firstRow="1" w:lastRow="0" w:firstColumn="1" w:lastColumn="0" w:noHBand="0" w:noVBand="1"/>
      </w:tblPr>
      <w:tblGrid>
        <w:gridCol w:w="1881"/>
        <w:gridCol w:w="3327"/>
        <w:gridCol w:w="3562"/>
      </w:tblGrid>
      <w:tr w:rsidR="00DF0779" w14:paraId="08EA8F5F" w14:textId="77777777" w:rsidTr="003C11C6">
        <w:trPr>
          <w:trHeight w:val="433"/>
        </w:trPr>
        <w:tc>
          <w:tcPr>
            <w:tcW w:w="1881" w:type="dxa"/>
            <w:shd w:val="clear" w:color="auto" w:fill="auto"/>
            <w:vAlign w:val="center"/>
          </w:tcPr>
          <w:p w14:paraId="5D423CFD"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Inclusive Dates</w:t>
            </w:r>
          </w:p>
        </w:tc>
        <w:tc>
          <w:tcPr>
            <w:tcW w:w="3327" w:type="dxa"/>
            <w:shd w:val="clear" w:color="auto" w:fill="auto"/>
            <w:vAlign w:val="center"/>
          </w:tcPr>
          <w:p w14:paraId="512AA939"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Nature of Experience/</w:t>
            </w:r>
          </w:p>
          <w:p w14:paraId="6CAADE73"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Job Title</w:t>
            </w:r>
          </w:p>
        </w:tc>
        <w:tc>
          <w:tcPr>
            <w:tcW w:w="3562" w:type="dxa"/>
            <w:shd w:val="clear" w:color="auto" w:fill="auto"/>
            <w:vAlign w:val="center"/>
          </w:tcPr>
          <w:p w14:paraId="7224CD72"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Name and Address of Company or Organization</w:t>
            </w:r>
          </w:p>
        </w:tc>
      </w:tr>
      <w:tr w:rsidR="00DF0779" w14:paraId="7F890994" w14:textId="77777777" w:rsidTr="003C11C6">
        <w:trPr>
          <w:trHeight w:val="227"/>
        </w:trPr>
        <w:tc>
          <w:tcPr>
            <w:tcW w:w="1881" w:type="dxa"/>
            <w:shd w:val="clear" w:color="auto" w:fill="auto"/>
          </w:tcPr>
          <w:p w14:paraId="298AD3DB"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N/A</w:t>
            </w:r>
          </w:p>
        </w:tc>
        <w:tc>
          <w:tcPr>
            <w:tcW w:w="3327" w:type="dxa"/>
            <w:shd w:val="clear" w:color="auto" w:fill="auto"/>
          </w:tcPr>
          <w:p w14:paraId="4DEE2FB5"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N/A</w:t>
            </w:r>
          </w:p>
        </w:tc>
        <w:tc>
          <w:tcPr>
            <w:tcW w:w="3562" w:type="dxa"/>
            <w:shd w:val="clear" w:color="auto" w:fill="auto"/>
          </w:tcPr>
          <w:p w14:paraId="45A9009B"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N/A</w:t>
            </w:r>
          </w:p>
        </w:tc>
      </w:tr>
    </w:tbl>
    <w:p w14:paraId="474179B6" w14:textId="77777777" w:rsidR="00DF0779" w:rsidRDefault="00DF0779" w:rsidP="00DF0779">
      <w:pPr>
        <w:rPr>
          <w:rFonts w:ascii="Times New Roman" w:hAnsi="Times New Roman" w:cs="Times New Roman"/>
          <w:b/>
          <w:sz w:val="16"/>
          <w:szCs w:val="24"/>
        </w:rPr>
      </w:pPr>
    </w:p>
    <w:p w14:paraId="35E71A34" w14:textId="77777777" w:rsidR="00DF0779" w:rsidRDefault="00DF0779" w:rsidP="00DF0779">
      <w:pPr>
        <w:widowControl w:val="0"/>
        <w:overflowPunct w:val="0"/>
        <w:autoSpaceDE w:val="0"/>
        <w:autoSpaceDN w:val="0"/>
        <w:adjustRightInd w:val="0"/>
        <w:spacing w:after="0" w:line="240" w:lineRule="auto"/>
        <w:ind w:right="20"/>
        <w:jc w:val="both"/>
        <w:rPr>
          <w:rFonts w:ascii="Times New Roman" w:hAnsi="Times New Roman" w:cs="Times New Roman"/>
        </w:rPr>
      </w:pPr>
    </w:p>
    <w:p w14:paraId="7DE5039F"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rPr>
      </w:pPr>
      <w:r>
        <w:rPr>
          <w:rFonts w:ascii="Times New Roman" w:hAnsi="Times New Roman" w:cs="Times New Roman"/>
        </w:rPr>
        <w:t>AFFILIATIONS</w:t>
      </w:r>
    </w:p>
    <w:tbl>
      <w:tblPr>
        <w:tblW w:w="9069" w:type="dxa"/>
        <w:tblInd w:w="463" w:type="dxa"/>
        <w:tblLook w:val="04A0" w:firstRow="1" w:lastRow="0" w:firstColumn="1" w:lastColumn="0" w:noHBand="0" w:noVBand="1"/>
      </w:tblPr>
      <w:tblGrid>
        <w:gridCol w:w="1952"/>
        <w:gridCol w:w="3452"/>
        <w:gridCol w:w="3665"/>
      </w:tblGrid>
      <w:tr w:rsidR="00DF0779" w14:paraId="2570FD2A" w14:textId="77777777" w:rsidTr="003C11C6">
        <w:trPr>
          <w:trHeight w:val="262"/>
        </w:trPr>
        <w:tc>
          <w:tcPr>
            <w:tcW w:w="1952" w:type="dxa"/>
            <w:shd w:val="clear" w:color="auto" w:fill="auto"/>
            <w:vAlign w:val="center"/>
          </w:tcPr>
          <w:p w14:paraId="55C8D695"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Inclusive Dates</w:t>
            </w:r>
          </w:p>
        </w:tc>
        <w:tc>
          <w:tcPr>
            <w:tcW w:w="3452" w:type="dxa"/>
            <w:shd w:val="clear" w:color="auto" w:fill="auto"/>
            <w:vAlign w:val="center"/>
          </w:tcPr>
          <w:p w14:paraId="14DCFAA8"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Name of Organization</w:t>
            </w:r>
          </w:p>
        </w:tc>
        <w:tc>
          <w:tcPr>
            <w:tcW w:w="3665" w:type="dxa"/>
            <w:shd w:val="clear" w:color="auto" w:fill="auto"/>
            <w:vAlign w:val="center"/>
          </w:tcPr>
          <w:p w14:paraId="7C88C16A"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Position</w:t>
            </w:r>
          </w:p>
        </w:tc>
      </w:tr>
      <w:tr w:rsidR="00DF0779" w14:paraId="6F824D0B" w14:textId="77777777" w:rsidTr="003C11C6">
        <w:trPr>
          <w:trHeight w:val="262"/>
        </w:trPr>
        <w:tc>
          <w:tcPr>
            <w:tcW w:w="1952" w:type="dxa"/>
            <w:shd w:val="clear" w:color="auto" w:fill="auto"/>
          </w:tcPr>
          <w:p w14:paraId="7AACFF42"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2019-2021</w:t>
            </w:r>
          </w:p>
        </w:tc>
        <w:tc>
          <w:tcPr>
            <w:tcW w:w="3452" w:type="dxa"/>
            <w:shd w:val="clear" w:color="auto" w:fill="auto"/>
          </w:tcPr>
          <w:p w14:paraId="59C9805C"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GADGETS</w:t>
            </w:r>
          </w:p>
          <w:p w14:paraId="224E2D27"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p>
        </w:tc>
        <w:tc>
          <w:tcPr>
            <w:tcW w:w="3665" w:type="dxa"/>
            <w:shd w:val="clear" w:color="auto" w:fill="auto"/>
          </w:tcPr>
          <w:p w14:paraId="2C2701F1"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Member</w:t>
            </w:r>
          </w:p>
        </w:tc>
      </w:tr>
    </w:tbl>
    <w:p w14:paraId="74D29EAC"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b/>
          <w:sz w:val="16"/>
        </w:rPr>
      </w:pPr>
      <w:r>
        <w:rPr>
          <w:rFonts w:ascii="Times New Roman" w:hAnsi="Times New Roman" w:cs="Times New Roman"/>
          <w:b/>
          <w:sz w:val="16"/>
        </w:rPr>
        <w:t>Listed in reverse chronological order (most recent first).</w:t>
      </w:r>
    </w:p>
    <w:p w14:paraId="4F1E1A1B" w14:textId="77777777" w:rsidR="00DF0779" w:rsidRDefault="00DF0779" w:rsidP="00DF0779">
      <w:pPr>
        <w:rPr>
          <w:rFonts w:ascii="Times New Roman" w:hAnsi="Times New Roman" w:cs="Times New Roman"/>
          <w:b/>
          <w:sz w:val="16"/>
          <w:szCs w:val="24"/>
        </w:rPr>
      </w:pPr>
    </w:p>
    <w:p w14:paraId="50DC4DC2"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rPr>
      </w:pPr>
      <w:r>
        <w:rPr>
          <w:rFonts w:ascii="Times New Roman" w:hAnsi="Times New Roman" w:cs="Times New Roman"/>
        </w:rPr>
        <w:t>SKILLS</w:t>
      </w:r>
    </w:p>
    <w:tbl>
      <w:tblPr>
        <w:tblW w:w="0" w:type="auto"/>
        <w:tblInd w:w="516" w:type="dxa"/>
        <w:tblLook w:val="04A0" w:firstRow="1" w:lastRow="0" w:firstColumn="1" w:lastColumn="0" w:noHBand="0" w:noVBand="1"/>
      </w:tblPr>
      <w:tblGrid>
        <w:gridCol w:w="2903"/>
        <w:gridCol w:w="2639"/>
        <w:gridCol w:w="2767"/>
      </w:tblGrid>
      <w:tr w:rsidR="00DF0779" w14:paraId="384C9A84" w14:textId="77777777" w:rsidTr="003C11C6">
        <w:tc>
          <w:tcPr>
            <w:tcW w:w="2903" w:type="dxa"/>
            <w:shd w:val="clear" w:color="auto" w:fill="auto"/>
          </w:tcPr>
          <w:p w14:paraId="2E9FDE0D"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SKILLS</w:t>
            </w:r>
          </w:p>
        </w:tc>
        <w:tc>
          <w:tcPr>
            <w:tcW w:w="2639" w:type="dxa"/>
            <w:shd w:val="clear" w:color="auto" w:fill="auto"/>
          </w:tcPr>
          <w:p w14:paraId="461652A4"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Level of Competency</w:t>
            </w:r>
          </w:p>
        </w:tc>
        <w:tc>
          <w:tcPr>
            <w:tcW w:w="2767" w:type="dxa"/>
            <w:shd w:val="clear" w:color="auto" w:fill="auto"/>
          </w:tcPr>
          <w:p w14:paraId="616D4713"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Date Acquired</w:t>
            </w:r>
          </w:p>
        </w:tc>
      </w:tr>
      <w:tr w:rsidR="00DF0779" w14:paraId="35645675" w14:textId="77777777" w:rsidTr="003C11C6">
        <w:tc>
          <w:tcPr>
            <w:tcW w:w="2903" w:type="dxa"/>
            <w:shd w:val="clear" w:color="auto" w:fill="auto"/>
          </w:tcPr>
          <w:p w14:paraId="6DD08208"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Video Editing</w:t>
            </w:r>
          </w:p>
        </w:tc>
        <w:tc>
          <w:tcPr>
            <w:tcW w:w="2639" w:type="dxa"/>
            <w:shd w:val="clear" w:color="auto" w:fill="auto"/>
          </w:tcPr>
          <w:p w14:paraId="73196311"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Average</w:t>
            </w:r>
          </w:p>
        </w:tc>
        <w:tc>
          <w:tcPr>
            <w:tcW w:w="2767" w:type="dxa"/>
            <w:shd w:val="clear" w:color="auto" w:fill="auto"/>
          </w:tcPr>
          <w:p w14:paraId="2FFA6E40"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2020</w:t>
            </w:r>
          </w:p>
        </w:tc>
      </w:tr>
      <w:tr w:rsidR="00DF0779" w14:paraId="73ABF58E" w14:textId="77777777" w:rsidTr="003C11C6">
        <w:tc>
          <w:tcPr>
            <w:tcW w:w="2903" w:type="dxa"/>
            <w:shd w:val="clear" w:color="auto" w:fill="auto"/>
          </w:tcPr>
          <w:p w14:paraId="65558BBC" w14:textId="77777777" w:rsidR="00DF0779" w:rsidRDefault="00DF0779" w:rsidP="003C11C6">
            <w:pPr>
              <w:widowControl w:val="0"/>
              <w:overflowPunct w:val="0"/>
              <w:autoSpaceDE w:val="0"/>
              <w:autoSpaceDN w:val="0"/>
              <w:adjustRightInd w:val="0"/>
              <w:spacing w:after="0" w:line="240" w:lineRule="auto"/>
              <w:ind w:right="20"/>
              <w:rPr>
                <w:rFonts w:ascii="Times New Roman" w:hAnsi="Times New Roman" w:cs="Times New Roman"/>
              </w:rPr>
            </w:pPr>
          </w:p>
        </w:tc>
        <w:tc>
          <w:tcPr>
            <w:tcW w:w="2639" w:type="dxa"/>
            <w:shd w:val="clear" w:color="auto" w:fill="auto"/>
          </w:tcPr>
          <w:p w14:paraId="1DDEA535" w14:textId="77777777" w:rsidR="00DF0779" w:rsidRDefault="00DF0779" w:rsidP="003C11C6">
            <w:pPr>
              <w:widowControl w:val="0"/>
              <w:overflowPunct w:val="0"/>
              <w:autoSpaceDE w:val="0"/>
              <w:autoSpaceDN w:val="0"/>
              <w:adjustRightInd w:val="0"/>
              <w:spacing w:after="0" w:line="240" w:lineRule="auto"/>
              <w:ind w:right="20"/>
              <w:rPr>
                <w:rFonts w:ascii="Times New Roman" w:hAnsi="Times New Roman" w:cs="Times New Roman"/>
              </w:rPr>
            </w:pPr>
          </w:p>
        </w:tc>
        <w:tc>
          <w:tcPr>
            <w:tcW w:w="2767" w:type="dxa"/>
            <w:shd w:val="clear" w:color="auto" w:fill="auto"/>
          </w:tcPr>
          <w:p w14:paraId="0174AA0A"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p>
        </w:tc>
      </w:tr>
    </w:tbl>
    <w:p w14:paraId="26F84412" w14:textId="77777777" w:rsidR="00DF0779" w:rsidRDefault="00DF0779" w:rsidP="00DF0779">
      <w:pPr>
        <w:rPr>
          <w:rFonts w:ascii="Times New Roman" w:hAnsi="Times New Roman" w:cs="Times New Roman"/>
          <w:b/>
          <w:sz w:val="16"/>
          <w:szCs w:val="24"/>
        </w:rPr>
      </w:pPr>
    </w:p>
    <w:p w14:paraId="1D5832BE"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rPr>
      </w:pPr>
      <w:r>
        <w:rPr>
          <w:rFonts w:ascii="Times New Roman" w:hAnsi="Times New Roman" w:cs="Times New Roman"/>
        </w:rPr>
        <w:t>TRAININGS, SEMINARS, OR WORKSHOPS ATTENDED</w:t>
      </w:r>
    </w:p>
    <w:tbl>
      <w:tblPr>
        <w:tblpPr w:leftFromText="180" w:rightFromText="180" w:vertAnchor="text" w:horzAnchor="margin" w:tblpXSpec="center" w:tblpY="36"/>
        <w:tblW w:w="8309" w:type="dxa"/>
        <w:tblLook w:val="04A0" w:firstRow="1" w:lastRow="0" w:firstColumn="1" w:lastColumn="0" w:noHBand="0" w:noVBand="1"/>
      </w:tblPr>
      <w:tblGrid>
        <w:gridCol w:w="1710"/>
        <w:gridCol w:w="6599"/>
      </w:tblGrid>
      <w:tr w:rsidR="00DF0779" w14:paraId="1EE44098" w14:textId="77777777" w:rsidTr="003C11C6">
        <w:tc>
          <w:tcPr>
            <w:tcW w:w="1710" w:type="dxa"/>
            <w:shd w:val="clear" w:color="auto" w:fill="auto"/>
          </w:tcPr>
          <w:p w14:paraId="5B9F7272" w14:textId="77777777" w:rsidR="00DF0779" w:rsidRDefault="00DF0779" w:rsidP="003C11C6">
            <w:pPr>
              <w:widowControl w:val="0"/>
              <w:overflowPunct w:val="0"/>
              <w:autoSpaceDE w:val="0"/>
              <w:autoSpaceDN w:val="0"/>
              <w:adjustRightInd w:val="0"/>
              <w:spacing w:after="0" w:line="240" w:lineRule="auto"/>
              <w:ind w:left="72" w:right="20"/>
              <w:jc w:val="center"/>
              <w:rPr>
                <w:rFonts w:ascii="Times New Roman" w:hAnsi="Times New Roman" w:cs="Times New Roman"/>
              </w:rPr>
            </w:pPr>
            <w:r>
              <w:rPr>
                <w:rFonts w:ascii="Times New Roman" w:hAnsi="Times New Roman" w:cs="Times New Roman"/>
              </w:rPr>
              <w:t>Inclusive Dates</w:t>
            </w:r>
          </w:p>
        </w:tc>
        <w:tc>
          <w:tcPr>
            <w:tcW w:w="6599" w:type="dxa"/>
            <w:shd w:val="clear" w:color="auto" w:fill="auto"/>
          </w:tcPr>
          <w:p w14:paraId="0EF66DF0"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Title of Training, Seminar, or Workshop</w:t>
            </w:r>
          </w:p>
        </w:tc>
      </w:tr>
      <w:tr w:rsidR="00DF0779" w14:paraId="278ABA60" w14:textId="77777777" w:rsidTr="003C11C6">
        <w:trPr>
          <w:trHeight w:val="1001"/>
        </w:trPr>
        <w:tc>
          <w:tcPr>
            <w:tcW w:w="1710" w:type="dxa"/>
            <w:shd w:val="clear" w:color="auto" w:fill="auto"/>
          </w:tcPr>
          <w:p w14:paraId="358EC7BC"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2017</w:t>
            </w:r>
          </w:p>
          <w:p w14:paraId="419139D5"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2017</w:t>
            </w:r>
          </w:p>
        </w:tc>
        <w:tc>
          <w:tcPr>
            <w:tcW w:w="6599" w:type="dxa"/>
            <w:shd w:val="clear" w:color="auto" w:fill="auto"/>
          </w:tcPr>
          <w:p w14:paraId="7B64859B"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Video Editing</w:t>
            </w:r>
          </w:p>
          <w:p w14:paraId="5A66745B"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Photoshop Training</w:t>
            </w:r>
          </w:p>
        </w:tc>
      </w:tr>
    </w:tbl>
    <w:p w14:paraId="101CBD42"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b/>
          <w:sz w:val="16"/>
        </w:rPr>
      </w:pPr>
      <w:r>
        <w:rPr>
          <w:rFonts w:ascii="Times New Roman" w:hAnsi="Times New Roman" w:cs="Times New Roman"/>
          <w:b/>
          <w:sz w:val="16"/>
        </w:rPr>
        <w:t>Listed in reverse chronological order (most recent first).</w:t>
      </w:r>
    </w:p>
    <w:p w14:paraId="39955249" w14:textId="77777777" w:rsidR="00DF0779" w:rsidRDefault="00DF0779" w:rsidP="00DF0779">
      <w:pPr>
        <w:spacing w:before="240" w:after="0" w:line="240" w:lineRule="auto"/>
        <w:jc w:val="center"/>
        <w:rPr>
          <w:rFonts w:ascii="Times New Roman" w:hAnsi="Times New Roman" w:cs="Times New Roman"/>
          <w:szCs w:val="24"/>
        </w:rPr>
      </w:pPr>
    </w:p>
    <w:p w14:paraId="30829509" w14:textId="77777777" w:rsidR="00DF0779" w:rsidRDefault="00DF0779" w:rsidP="00DF0779">
      <w:pPr>
        <w:spacing w:before="240" w:after="0" w:line="240" w:lineRule="auto"/>
        <w:jc w:val="center"/>
        <w:rPr>
          <w:rFonts w:ascii="Times New Roman" w:hAnsi="Times New Roman" w:cs="Times New Roman"/>
          <w:szCs w:val="24"/>
        </w:rPr>
      </w:pPr>
    </w:p>
    <w:p w14:paraId="1C9C3DEF" w14:textId="77777777" w:rsidR="00DF0779" w:rsidRDefault="00DF0779" w:rsidP="00DF0779">
      <w:pPr>
        <w:spacing w:before="240" w:after="0" w:line="240" w:lineRule="auto"/>
        <w:jc w:val="center"/>
        <w:rPr>
          <w:rFonts w:ascii="Times New Roman" w:hAnsi="Times New Roman" w:cs="Times New Roman"/>
          <w:sz w:val="36"/>
          <w:szCs w:val="24"/>
        </w:rPr>
      </w:pPr>
    </w:p>
    <w:p w14:paraId="3100AE20" w14:textId="77777777" w:rsidR="00DF0779" w:rsidRDefault="00DF0779" w:rsidP="00DF0779">
      <w:pPr>
        <w:rPr>
          <w:rFonts w:ascii="Times New Roman" w:hAnsi="Times New Roman" w:cs="Times New Roman"/>
          <w:b/>
          <w:sz w:val="16"/>
          <w:szCs w:val="24"/>
        </w:rPr>
      </w:pPr>
    </w:p>
    <w:p w14:paraId="0224D33A" w14:textId="77777777" w:rsidR="00DF0779" w:rsidRDefault="00DF0779" w:rsidP="00DF0779">
      <w:pPr>
        <w:rPr>
          <w:rFonts w:ascii="Times New Roman" w:hAnsi="Times New Roman" w:cs="Times New Roman"/>
          <w:b/>
          <w:sz w:val="16"/>
          <w:szCs w:val="24"/>
        </w:rPr>
      </w:pPr>
    </w:p>
    <w:p w14:paraId="59C80420" w14:textId="77777777" w:rsidR="00DF0779" w:rsidRDefault="00DF0779" w:rsidP="00DF0779">
      <w:pPr>
        <w:jc w:val="center"/>
        <w:rPr>
          <w:bCs/>
          <w:sz w:val="18"/>
          <w:szCs w:val="24"/>
        </w:rPr>
        <w:sectPr w:rsidR="00DF0779">
          <w:footerReference w:type="default" r:id="rId49"/>
          <w:pgSz w:w="12240" w:h="15840"/>
          <w:pgMar w:top="1440" w:right="1440" w:bottom="1440" w:left="1440" w:header="720" w:footer="720" w:gutter="0"/>
          <w:cols w:space="720"/>
          <w:docGrid w:linePitch="360"/>
        </w:sectPr>
      </w:pPr>
    </w:p>
    <w:p w14:paraId="69533856" w14:textId="77777777" w:rsidR="00DF0779" w:rsidRDefault="00DF0779" w:rsidP="00DF0779">
      <w:pPr>
        <w:jc w:val="center"/>
        <w:rPr>
          <w:bCs/>
          <w:sz w:val="18"/>
          <w:szCs w:val="24"/>
        </w:rPr>
      </w:pPr>
      <w:r>
        <w:rPr>
          <w:rFonts w:ascii="Times New Roman" w:hAnsi="Times New Roman" w:cs="Times New Roman"/>
          <w:b/>
          <w:noProof/>
        </w:rPr>
        <w:lastRenderedPageBreak/>
        <w:drawing>
          <wp:anchor distT="0" distB="0" distL="0" distR="0" simplePos="0" relativeHeight="251796480" behindDoc="1" locked="0" layoutInCell="1" allowOverlap="1" wp14:anchorId="31AE0486" wp14:editId="7BF0624A">
            <wp:simplePos x="0" y="0"/>
            <wp:positionH relativeFrom="column">
              <wp:posOffset>4533900</wp:posOffset>
            </wp:positionH>
            <wp:positionV relativeFrom="paragraph">
              <wp:posOffset>-193675</wp:posOffset>
            </wp:positionV>
            <wp:extent cx="1421765" cy="1375410"/>
            <wp:effectExtent l="0" t="0" r="10795" b="11430"/>
            <wp:wrapNone/>
            <wp:docPr id="1160" name="Picture 3"/>
            <wp:cNvGraphicFramePr/>
            <a:graphic xmlns:a="http://schemas.openxmlformats.org/drawingml/2006/main">
              <a:graphicData uri="http://schemas.openxmlformats.org/drawingml/2006/picture">
                <pic:pic xmlns:pic="http://schemas.openxmlformats.org/drawingml/2006/picture">
                  <pic:nvPicPr>
                    <pic:cNvPr id="1160" name="Picture 3"/>
                    <pic:cNvPicPr/>
                  </pic:nvPicPr>
                  <pic:blipFill>
                    <a:blip r:embed="rId50" cstate="print"/>
                    <a:srcRect/>
                    <a:stretch>
                      <a:fillRect/>
                    </a:stretch>
                  </pic:blipFill>
                  <pic:spPr>
                    <a:xfrm>
                      <a:off x="0" y="0"/>
                      <a:ext cx="1421765" cy="1375410"/>
                    </a:xfrm>
                    <a:prstGeom prst="rect">
                      <a:avLst/>
                    </a:prstGeom>
                  </pic:spPr>
                </pic:pic>
              </a:graphicData>
            </a:graphic>
          </wp:anchor>
        </w:drawing>
      </w:r>
      <w:r>
        <w:rPr>
          <w:bCs/>
          <w:sz w:val="18"/>
          <w:szCs w:val="24"/>
        </w:rPr>
        <w:t>Curriculum Vitae of</w:t>
      </w:r>
    </w:p>
    <w:p w14:paraId="38A51DA0" w14:textId="77777777" w:rsidR="00DF0779" w:rsidRDefault="00DF0779" w:rsidP="00DF0779">
      <w:pPr>
        <w:spacing w:after="0"/>
        <w:jc w:val="center"/>
        <w:rPr>
          <w:rFonts w:ascii="Times New Roman" w:hAnsi="Times New Roman" w:cs="Times New Roman"/>
          <w:sz w:val="32"/>
          <w:szCs w:val="24"/>
        </w:rPr>
      </w:pPr>
      <w:r>
        <w:rPr>
          <w:rFonts w:ascii="Times New Roman" w:hAnsi="Times New Roman" w:cs="Times New Roman"/>
          <w:sz w:val="32"/>
          <w:szCs w:val="24"/>
        </w:rPr>
        <w:t>ZARAH MAE G. BAGUNDANG</w:t>
      </w:r>
    </w:p>
    <w:p w14:paraId="316E498F" w14:textId="77777777" w:rsidR="00DF0779" w:rsidRDefault="00DF0779" w:rsidP="00DF0779">
      <w:pPr>
        <w:spacing w:after="0"/>
        <w:jc w:val="center"/>
        <w:rPr>
          <w:rFonts w:ascii="Times New Roman" w:hAnsi="Times New Roman" w:cs="Times New Roman"/>
          <w:b/>
          <w:szCs w:val="24"/>
        </w:rPr>
      </w:pPr>
      <w:r>
        <w:rPr>
          <w:rFonts w:ascii="Times New Roman" w:hAnsi="Times New Roman" w:cs="Times New Roman"/>
          <w:b/>
          <w:szCs w:val="24"/>
        </w:rPr>
        <w:t>Brgy. Nenita Herera Pob 2, Cotabato City</w:t>
      </w:r>
    </w:p>
    <w:p w14:paraId="6F08C2E5" w14:textId="77777777" w:rsidR="00DF0779" w:rsidRDefault="00DF0779" w:rsidP="00DF0779">
      <w:pPr>
        <w:spacing w:after="0"/>
        <w:jc w:val="center"/>
        <w:rPr>
          <w:rFonts w:ascii="Times New Roman" w:hAnsi="Times New Roman" w:cs="Times New Roman"/>
          <w:b/>
        </w:rPr>
      </w:pPr>
      <w:r>
        <w:rPr>
          <w:rFonts w:ascii="Times New Roman" w:hAnsi="Times New Roman" w:cs="Times New Roman"/>
          <w:b/>
        </w:rPr>
        <w:t>Zarahmaerakim3@gmail.com</w:t>
      </w:r>
    </w:p>
    <w:p w14:paraId="3E29C420" w14:textId="77777777" w:rsidR="00DF0779" w:rsidRDefault="00DF0779" w:rsidP="00DF0779">
      <w:pPr>
        <w:spacing w:after="0"/>
        <w:jc w:val="center"/>
        <w:rPr>
          <w:rFonts w:ascii="Times New Roman" w:hAnsi="Times New Roman" w:cs="Times New Roman"/>
          <w:b/>
          <w:szCs w:val="24"/>
        </w:rPr>
      </w:pPr>
      <w:r>
        <w:rPr>
          <w:rFonts w:ascii="Times New Roman" w:hAnsi="Times New Roman" w:cs="Times New Roman"/>
          <w:b/>
          <w:szCs w:val="24"/>
        </w:rPr>
        <w:t>TM #: 09752247232</w:t>
      </w:r>
    </w:p>
    <w:p w14:paraId="6355E00E" w14:textId="77777777" w:rsidR="00DF0779" w:rsidRDefault="00DF0779" w:rsidP="00DF0779">
      <w:pPr>
        <w:widowControl w:val="0"/>
        <w:overflowPunct w:val="0"/>
        <w:autoSpaceDE w:val="0"/>
        <w:autoSpaceDN w:val="0"/>
        <w:adjustRightInd w:val="0"/>
        <w:spacing w:after="0"/>
      </w:pPr>
    </w:p>
    <w:p w14:paraId="70817085" w14:textId="77777777" w:rsidR="00DF0779" w:rsidRDefault="00DF0779" w:rsidP="00DF0779">
      <w:pPr>
        <w:widowControl w:val="0"/>
        <w:overflowPunct w:val="0"/>
        <w:autoSpaceDE w:val="0"/>
        <w:autoSpaceDN w:val="0"/>
        <w:adjustRightInd w:val="0"/>
        <w:spacing w:after="0"/>
        <w:jc w:val="center"/>
        <w:rPr>
          <w:rFonts w:ascii="Times New Roman" w:hAnsi="Times New Roman" w:cs="Times New Roman"/>
          <w:b/>
        </w:rPr>
      </w:pPr>
      <w:r>
        <w:rPr>
          <w:rFonts w:ascii="Times New Roman" w:hAnsi="Times New Roman" w:cs="Times New Roman"/>
        </w:rPr>
        <w:t>EDUCATIONAL BACKGROUND</w:t>
      </w:r>
    </w:p>
    <w:tbl>
      <w:tblPr>
        <w:tblW w:w="13851" w:type="dxa"/>
        <w:tblLook w:val="04A0" w:firstRow="1" w:lastRow="0" w:firstColumn="1" w:lastColumn="0" w:noHBand="0" w:noVBand="1"/>
      </w:tblPr>
      <w:tblGrid>
        <w:gridCol w:w="2706"/>
        <w:gridCol w:w="2229"/>
        <w:gridCol w:w="4458"/>
        <w:gridCol w:w="4458"/>
      </w:tblGrid>
      <w:tr w:rsidR="00DF0779" w14:paraId="412752A9" w14:textId="77777777" w:rsidTr="003C11C6">
        <w:trPr>
          <w:trHeight w:val="198"/>
        </w:trPr>
        <w:tc>
          <w:tcPr>
            <w:tcW w:w="2706" w:type="dxa"/>
            <w:shd w:val="clear" w:color="auto" w:fill="auto"/>
          </w:tcPr>
          <w:p w14:paraId="30C68CB0"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b/>
              </w:rPr>
            </w:pPr>
            <w:r>
              <w:rPr>
                <w:rFonts w:ascii="Times New Roman" w:hAnsi="Times New Roman" w:cs="Times New Roman"/>
              </w:rPr>
              <w:t>Level</w:t>
            </w:r>
          </w:p>
        </w:tc>
        <w:tc>
          <w:tcPr>
            <w:tcW w:w="2229" w:type="dxa"/>
            <w:shd w:val="clear" w:color="auto" w:fill="auto"/>
          </w:tcPr>
          <w:p w14:paraId="4C1004D8"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b/>
              </w:rPr>
            </w:pPr>
            <w:r>
              <w:rPr>
                <w:rFonts w:ascii="Times New Roman" w:hAnsi="Times New Roman" w:cs="Times New Roman"/>
              </w:rPr>
              <w:t>Inclusive Dates</w:t>
            </w:r>
          </w:p>
        </w:tc>
        <w:tc>
          <w:tcPr>
            <w:tcW w:w="4458" w:type="dxa"/>
            <w:shd w:val="clear" w:color="auto" w:fill="auto"/>
          </w:tcPr>
          <w:p w14:paraId="1D96A232"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b/>
              </w:rPr>
            </w:pPr>
            <w:r>
              <w:rPr>
                <w:rFonts w:ascii="Times New Roman" w:hAnsi="Times New Roman" w:cs="Times New Roman"/>
              </w:rPr>
              <w:t>Name of school/ Institution</w:t>
            </w:r>
          </w:p>
        </w:tc>
        <w:tc>
          <w:tcPr>
            <w:tcW w:w="4458" w:type="dxa"/>
          </w:tcPr>
          <w:p w14:paraId="36D915D5"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p>
        </w:tc>
      </w:tr>
      <w:tr w:rsidR="00DF0779" w14:paraId="7FB49744" w14:textId="77777777" w:rsidTr="003C11C6">
        <w:trPr>
          <w:trHeight w:val="198"/>
        </w:trPr>
        <w:tc>
          <w:tcPr>
            <w:tcW w:w="2706" w:type="dxa"/>
            <w:shd w:val="clear" w:color="auto" w:fill="auto"/>
          </w:tcPr>
          <w:p w14:paraId="1C9B05C6"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b/>
              </w:rPr>
            </w:pPr>
            <w:r>
              <w:rPr>
                <w:rFonts w:ascii="Times New Roman" w:hAnsi="Times New Roman" w:cs="Times New Roman"/>
              </w:rPr>
              <w:t>Tertiary</w:t>
            </w:r>
          </w:p>
        </w:tc>
        <w:tc>
          <w:tcPr>
            <w:tcW w:w="2229" w:type="dxa"/>
            <w:shd w:val="clear" w:color="auto" w:fill="auto"/>
          </w:tcPr>
          <w:p w14:paraId="02393162"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b/>
              </w:rPr>
            </w:pPr>
            <w:r>
              <w:rPr>
                <w:rFonts w:ascii="Times New Roman" w:hAnsi="Times New Roman" w:cs="Times New Roman"/>
              </w:rPr>
              <w:t>2018-2022</w:t>
            </w:r>
          </w:p>
        </w:tc>
        <w:tc>
          <w:tcPr>
            <w:tcW w:w="4458" w:type="dxa"/>
            <w:shd w:val="clear" w:color="auto" w:fill="auto"/>
          </w:tcPr>
          <w:p w14:paraId="672835C5"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b/>
              </w:rPr>
            </w:pPr>
            <w:r>
              <w:rPr>
                <w:rFonts w:ascii="Times New Roman" w:hAnsi="Times New Roman" w:cs="Times New Roman"/>
              </w:rPr>
              <w:t>STI College Cotabato</w:t>
            </w:r>
          </w:p>
        </w:tc>
        <w:tc>
          <w:tcPr>
            <w:tcW w:w="4458" w:type="dxa"/>
          </w:tcPr>
          <w:p w14:paraId="0CA3B71D"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p>
        </w:tc>
      </w:tr>
      <w:tr w:rsidR="00DF0779" w14:paraId="13A82DAF" w14:textId="77777777" w:rsidTr="003C11C6">
        <w:trPr>
          <w:trHeight w:val="198"/>
        </w:trPr>
        <w:tc>
          <w:tcPr>
            <w:tcW w:w="2706" w:type="dxa"/>
            <w:shd w:val="clear" w:color="auto" w:fill="auto"/>
          </w:tcPr>
          <w:p w14:paraId="4E1C13B3"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High School</w:t>
            </w:r>
          </w:p>
        </w:tc>
        <w:tc>
          <w:tcPr>
            <w:tcW w:w="2229" w:type="dxa"/>
            <w:shd w:val="clear" w:color="auto" w:fill="auto"/>
          </w:tcPr>
          <w:p w14:paraId="262C8794"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2017-2018</w:t>
            </w:r>
          </w:p>
        </w:tc>
        <w:tc>
          <w:tcPr>
            <w:tcW w:w="4458" w:type="dxa"/>
            <w:shd w:val="clear" w:color="auto" w:fill="auto"/>
          </w:tcPr>
          <w:p w14:paraId="155A1288"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Alternative Learning System</w:t>
            </w:r>
          </w:p>
        </w:tc>
        <w:tc>
          <w:tcPr>
            <w:tcW w:w="4458" w:type="dxa"/>
          </w:tcPr>
          <w:p w14:paraId="3B85B61C"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p>
        </w:tc>
      </w:tr>
      <w:tr w:rsidR="00DF0779" w14:paraId="3B84BC25" w14:textId="77777777" w:rsidTr="003C11C6">
        <w:trPr>
          <w:trHeight w:val="198"/>
        </w:trPr>
        <w:tc>
          <w:tcPr>
            <w:tcW w:w="2706" w:type="dxa"/>
            <w:shd w:val="clear" w:color="auto" w:fill="auto"/>
          </w:tcPr>
          <w:p w14:paraId="35ED606D"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p>
        </w:tc>
        <w:tc>
          <w:tcPr>
            <w:tcW w:w="2229" w:type="dxa"/>
            <w:shd w:val="clear" w:color="auto" w:fill="auto"/>
          </w:tcPr>
          <w:p w14:paraId="6E9904DF"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2013-2014</w:t>
            </w:r>
          </w:p>
        </w:tc>
        <w:tc>
          <w:tcPr>
            <w:tcW w:w="4458" w:type="dxa"/>
            <w:shd w:val="clear" w:color="auto" w:fill="auto"/>
          </w:tcPr>
          <w:p w14:paraId="7F5CBF97"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Notre Dame University- JHS</w:t>
            </w:r>
          </w:p>
        </w:tc>
        <w:tc>
          <w:tcPr>
            <w:tcW w:w="4458" w:type="dxa"/>
          </w:tcPr>
          <w:p w14:paraId="242F094E"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p>
        </w:tc>
      </w:tr>
      <w:tr w:rsidR="00DF0779" w14:paraId="2F9947A8" w14:textId="77777777" w:rsidTr="003C11C6">
        <w:trPr>
          <w:trHeight w:val="411"/>
        </w:trPr>
        <w:tc>
          <w:tcPr>
            <w:tcW w:w="2706" w:type="dxa"/>
            <w:shd w:val="clear" w:color="auto" w:fill="auto"/>
          </w:tcPr>
          <w:p w14:paraId="6E32A3DE"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p>
          <w:p w14:paraId="27C55FFB"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Elementary</w:t>
            </w:r>
          </w:p>
          <w:p w14:paraId="59FFDC0D"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p>
          <w:p w14:paraId="47A9BD95"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b/>
              </w:rPr>
            </w:pPr>
          </w:p>
        </w:tc>
        <w:tc>
          <w:tcPr>
            <w:tcW w:w="2229" w:type="dxa"/>
            <w:shd w:val="clear" w:color="auto" w:fill="auto"/>
          </w:tcPr>
          <w:p w14:paraId="55DAD552"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2011-2013</w:t>
            </w:r>
          </w:p>
          <w:p w14:paraId="47367C9C"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bCs/>
              </w:rPr>
            </w:pPr>
            <w:r>
              <w:rPr>
                <w:rFonts w:ascii="Times New Roman" w:hAnsi="Times New Roman" w:cs="Times New Roman"/>
                <w:bCs/>
              </w:rPr>
              <w:t>2009-2011</w:t>
            </w:r>
          </w:p>
          <w:p w14:paraId="10575400"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bCs/>
              </w:rPr>
            </w:pPr>
            <w:r>
              <w:rPr>
                <w:rFonts w:ascii="Times New Roman" w:hAnsi="Times New Roman" w:cs="Times New Roman"/>
                <w:bCs/>
              </w:rPr>
              <w:t>2005-2009</w:t>
            </w:r>
          </w:p>
        </w:tc>
        <w:tc>
          <w:tcPr>
            <w:tcW w:w="4458" w:type="dxa"/>
            <w:shd w:val="clear" w:color="auto" w:fill="auto"/>
          </w:tcPr>
          <w:p w14:paraId="013E49FD" w14:textId="77777777" w:rsidR="00DF0779" w:rsidRDefault="00DF0779" w:rsidP="003C11C6">
            <w:pPr>
              <w:spacing w:after="0"/>
              <w:jc w:val="center"/>
              <w:rPr>
                <w:rFonts w:ascii="Times New Roman" w:hAnsi="Times New Roman" w:cs="Times New Roman"/>
                <w:szCs w:val="24"/>
              </w:rPr>
            </w:pPr>
            <w:r>
              <w:rPr>
                <w:rFonts w:ascii="Times New Roman" w:hAnsi="Times New Roman" w:cs="Times New Roman"/>
                <w:szCs w:val="24"/>
              </w:rPr>
              <w:t>Agape School</w:t>
            </w:r>
          </w:p>
          <w:p w14:paraId="4DA9150C" w14:textId="77777777" w:rsidR="00DF0779" w:rsidRDefault="00DF0779" w:rsidP="003C11C6">
            <w:pPr>
              <w:spacing w:after="0"/>
              <w:jc w:val="center"/>
              <w:rPr>
                <w:rFonts w:ascii="Times New Roman" w:hAnsi="Times New Roman" w:cs="Times New Roman"/>
                <w:szCs w:val="24"/>
              </w:rPr>
            </w:pPr>
            <w:r>
              <w:rPr>
                <w:rFonts w:ascii="Times New Roman" w:hAnsi="Times New Roman" w:cs="Times New Roman"/>
                <w:szCs w:val="24"/>
              </w:rPr>
              <w:t>Cotabato City Central Pilot School</w:t>
            </w:r>
          </w:p>
          <w:p w14:paraId="6A9958A8" w14:textId="77777777" w:rsidR="00DF0779" w:rsidRDefault="00DF0779" w:rsidP="003C11C6">
            <w:pPr>
              <w:spacing w:after="0"/>
              <w:jc w:val="center"/>
              <w:rPr>
                <w:rFonts w:ascii="Times New Roman" w:hAnsi="Times New Roman" w:cs="Times New Roman"/>
                <w:szCs w:val="24"/>
              </w:rPr>
            </w:pPr>
            <w:r>
              <w:rPr>
                <w:rFonts w:ascii="Times New Roman" w:hAnsi="Times New Roman" w:cs="Times New Roman"/>
                <w:szCs w:val="24"/>
              </w:rPr>
              <w:t>Vilo Elementary School</w:t>
            </w:r>
          </w:p>
        </w:tc>
        <w:tc>
          <w:tcPr>
            <w:tcW w:w="4458" w:type="dxa"/>
          </w:tcPr>
          <w:p w14:paraId="17EB0E88" w14:textId="77777777" w:rsidR="00DF0779" w:rsidRDefault="00DF0779" w:rsidP="003C11C6">
            <w:pPr>
              <w:spacing w:after="0"/>
              <w:rPr>
                <w:rFonts w:ascii="Times New Roman" w:hAnsi="Times New Roman" w:cs="Times New Roman"/>
                <w:szCs w:val="24"/>
              </w:rPr>
            </w:pPr>
          </w:p>
        </w:tc>
      </w:tr>
      <w:tr w:rsidR="00DF0779" w14:paraId="0AA6FC4F" w14:textId="77777777" w:rsidTr="003C11C6">
        <w:trPr>
          <w:trHeight w:val="411"/>
        </w:trPr>
        <w:tc>
          <w:tcPr>
            <w:tcW w:w="2706" w:type="dxa"/>
            <w:shd w:val="clear" w:color="auto" w:fill="auto"/>
          </w:tcPr>
          <w:p w14:paraId="265EC01D" w14:textId="77777777" w:rsidR="00DF0779" w:rsidRDefault="00DF0779" w:rsidP="003C11C6">
            <w:pPr>
              <w:widowControl w:val="0"/>
              <w:overflowPunct w:val="0"/>
              <w:autoSpaceDE w:val="0"/>
              <w:autoSpaceDN w:val="0"/>
              <w:adjustRightInd w:val="0"/>
              <w:rPr>
                <w:rFonts w:ascii="Times New Roman" w:hAnsi="Times New Roman" w:cs="Times New Roman"/>
              </w:rPr>
            </w:pPr>
          </w:p>
        </w:tc>
        <w:tc>
          <w:tcPr>
            <w:tcW w:w="2229" w:type="dxa"/>
            <w:shd w:val="clear" w:color="auto" w:fill="auto"/>
          </w:tcPr>
          <w:p w14:paraId="1BFCE856" w14:textId="77777777" w:rsidR="00DF0779" w:rsidRDefault="00DF0779" w:rsidP="003C11C6">
            <w:pPr>
              <w:widowControl w:val="0"/>
              <w:overflowPunct w:val="0"/>
              <w:autoSpaceDE w:val="0"/>
              <w:autoSpaceDN w:val="0"/>
              <w:adjustRightInd w:val="0"/>
              <w:rPr>
                <w:rFonts w:ascii="Times New Roman" w:hAnsi="Times New Roman" w:cs="Times New Roman"/>
              </w:rPr>
            </w:pPr>
          </w:p>
        </w:tc>
        <w:tc>
          <w:tcPr>
            <w:tcW w:w="4458" w:type="dxa"/>
            <w:shd w:val="clear" w:color="auto" w:fill="auto"/>
          </w:tcPr>
          <w:p w14:paraId="5069EFE0" w14:textId="77777777" w:rsidR="00DF0779" w:rsidRDefault="00DF0779" w:rsidP="003C11C6">
            <w:pPr>
              <w:jc w:val="center"/>
              <w:rPr>
                <w:rFonts w:ascii="Times New Roman" w:hAnsi="Times New Roman" w:cs="Times New Roman"/>
                <w:szCs w:val="24"/>
              </w:rPr>
            </w:pPr>
          </w:p>
        </w:tc>
        <w:tc>
          <w:tcPr>
            <w:tcW w:w="4458" w:type="dxa"/>
          </w:tcPr>
          <w:p w14:paraId="0B244CE7" w14:textId="77777777" w:rsidR="00DF0779" w:rsidRDefault="00DF0779" w:rsidP="003C11C6">
            <w:pPr>
              <w:rPr>
                <w:rFonts w:ascii="Times New Roman" w:hAnsi="Times New Roman" w:cs="Times New Roman"/>
                <w:szCs w:val="24"/>
              </w:rPr>
            </w:pPr>
          </w:p>
        </w:tc>
      </w:tr>
    </w:tbl>
    <w:p w14:paraId="432A13A1" w14:textId="77777777" w:rsidR="00DF0779" w:rsidRDefault="00DF0779" w:rsidP="00DF0779">
      <w:pPr>
        <w:widowControl w:val="0"/>
        <w:overflowPunct w:val="0"/>
        <w:autoSpaceDE w:val="0"/>
        <w:autoSpaceDN w:val="0"/>
        <w:adjustRightInd w:val="0"/>
        <w:ind w:right="20"/>
        <w:jc w:val="both"/>
        <w:rPr>
          <w:rFonts w:ascii="Times New Roman" w:hAnsi="Times New Roman" w:cs="Times New Roman"/>
          <w:b/>
          <w:sz w:val="2"/>
        </w:rPr>
      </w:pPr>
    </w:p>
    <w:p w14:paraId="403FD26B" w14:textId="77777777" w:rsidR="00DF0779" w:rsidRDefault="00DF0779" w:rsidP="00DF0779">
      <w:pPr>
        <w:widowControl w:val="0"/>
        <w:overflowPunct w:val="0"/>
        <w:autoSpaceDE w:val="0"/>
        <w:autoSpaceDN w:val="0"/>
        <w:adjustRightInd w:val="0"/>
        <w:spacing w:after="0"/>
        <w:ind w:left="720" w:right="20"/>
        <w:jc w:val="both"/>
        <w:rPr>
          <w:rFonts w:ascii="Times New Roman" w:hAnsi="Times New Roman" w:cs="Times New Roman"/>
          <w:b/>
        </w:rPr>
      </w:pPr>
      <w:r>
        <w:rPr>
          <w:rFonts w:ascii="Times New Roman" w:hAnsi="Times New Roman" w:cs="Times New Roman"/>
        </w:rPr>
        <w:t>PROFESSIONAL OR VOLUNTEER EXPERIENCE</w:t>
      </w:r>
    </w:p>
    <w:tbl>
      <w:tblPr>
        <w:tblW w:w="0" w:type="auto"/>
        <w:tblInd w:w="522" w:type="dxa"/>
        <w:tblLook w:val="04A0" w:firstRow="1" w:lastRow="0" w:firstColumn="1" w:lastColumn="0" w:noHBand="0" w:noVBand="1"/>
      </w:tblPr>
      <w:tblGrid>
        <w:gridCol w:w="1881"/>
        <w:gridCol w:w="3327"/>
        <w:gridCol w:w="3562"/>
      </w:tblGrid>
      <w:tr w:rsidR="00DF0779" w14:paraId="5222F10A" w14:textId="77777777" w:rsidTr="003C11C6">
        <w:trPr>
          <w:trHeight w:val="433"/>
        </w:trPr>
        <w:tc>
          <w:tcPr>
            <w:tcW w:w="1881" w:type="dxa"/>
            <w:shd w:val="clear" w:color="auto" w:fill="auto"/>
            <w:vAlign w:val="center"/>
          </w:tcPr>
          <w:p w14:paraId="6B781EEC"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b/>
              </w:rPr>
            </w:pPr>
            <w:r>
              <w:rPr>
                <w:rFonts w:ascii="Times New Roman" w:hAnsi="Times New Roman" w:cs="Times New Roman"/>
              </w:rPr>
              <w:t>Inclusive Dates</w:t>
            </w:r>
          </w:p>
        </w:tc>
        <w:tc>
          <w:tcPr>
            <w:tcW w:w="3327" w:type="dxa"/>
            <w:shd w:val="clear" w:color="auto" w:fill="auto"/>
            <w:vAlign w:val="center"/>
          </w:tcPr>
          <w:p w14:paraId="7A472B95"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b/>
              </w:rPr>
            </w:pPr>
            <w:r>
              <w:rPr>
                <w:rFonts w:ascii="Times New Roman" w:hAnsi="Times New Roman" w:cs="Times New Roman"/>
              </w:rPr>
              <w:t>Nature of Experience/</w:t>
            </w:r>
          </w:p>
          <w:p w14:paraId="175FEA0B"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b/>
              </w:rPr>
            </w:pPr>
            <w:r>
              <w:rPr>
                <w:rFonts w:ascii="Times New Roman" w:hAnsi="Times New Roman" w:cs="Times New Roman"/>
              </w:rPr>
              <w:t>Job Title</w:t>
            </w:r>
          </w:p>
        </w:tc>
        <w:tc>
          <w:tcPr>
            <w:tcW w:w="3562" w:type="dxa"/>
            <w:shd w:val="clear" w:color="auto" w:fill="auto"/>
            <w:vAlign w:val="center"/>
          </w:tcPr>
          <w:p w14:paraId="55A265A9"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b/>
              </w:rPr>
            </w:pPr>
            <w:r>
              <w:rPr>
                <w:rFonts w:ascii="Times New Roman" w:hAnsi="Times New Roman" w:cs="Times New Roman"/>
              </w:rPr>
              <w:t>Name and Address of Company or Organization</w:t>
            </w:r>
          </w:p>
        </w:tc>
      </w:tr>
      <w:tr w:rsidR="00DF0779" w14:paraId="3B690B4D" w14:textId="77777777" w:rsidTr="003C11C6">
        <w:trPr>
          <w:trHeight w:val="227"/>
        </w:trPr>
        <w:tc>
          <w:tcPr>
            <w:tcW w:w="1881" w:type="dxa"/>
            <w:shd w:val="clear" w:color="auto" w:fill="auto"/>
          </w:tcPr>
          <w:p w14:paraId="2185F503"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N/A</w:t>
            </w:r>
          </w:p>
        </w:tc>
        <w:tc>
          <w:tcPr>
            <w:tcW w:w="3327" w:type="dxa"/>
            <w:shd w:val="clear" w:color="auto" w:fill="auto"/>
          </w:tcPr>
          <w:p w14:paraId="2B15288B"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N/A</w:t>
            </w:r>
          </w:p>
        </w:tc>
        <w:tc>
          <w:tcPr>
            <w:tcW w:w="3562" w:type="dxa"/>
            <w:shd w:val="clear" w:color="auto" w:fill="auto"/>
          </w:tcPr>
          <w:p w14:paraId="65C115AA"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N/A</w:t>
            </w:r>
          </w:p>
        </w:tc>
      </w:tr>
    </w:tbl>
    <w:p w14:paraId="47E35C11" w14:textId="77777777" w:rsidR="00DF0779" w:rsidRDefault="00DF0779" w:rsidP="00DF0779">
      <w:pPr>
        <w:widowControl w:val="0"/>
        <w:overflowPunct w:val="0"/>
        <w:autoSpaceDE w:val="0"/>
        <w:autoSpaceDN w:val="0"/>
        <w:adjustRightInd w:val="0"/>
        <w:spacing w:after="0"/>
        <w:ind w:left="720" w:right="20"/>
        <w:jc w:val="both"/>
        <w:rPr>
          <w:rFonts w:ascii="Times New Roman" w:hAnsi="Times New Roman" w:cs="Times New Roman"/>
          <w:b/>
          <w:sz w:val="16"/>
        </w:rPr>
      </w:pPr>
      <w:r>
        <w:rPr>
          <w:rFonts w:ascii="Times New Roman" w:hAnsi="Times New Roman" w:cs="Times New Roman"/>
          <w:b/>
          <w:sz w:val="16"/>
        </w:rPr>
        <w:t>Listed in reverse chronological order (most recent first).</w:t>
      </w:r>
    </w:p>
    <w:p w14:paraId="784FE2DF" w14:textId="77777777" w:rsidR="00DF0779" w:rsidRDefault="00DF0779" w:rsidP="00DF0779">
      <w:pPr>
        <w:jc w:val="center"/>
        <w:rPr>
          <w:rFonts w:ascii="Times New Roman" w:hAnsi="Times New Roman" w:cs="Times New Roman"/>
          <w:b/>
          <w:sz w:val="16"/>
          <w:szCs w:val="24"/>
        </w:rPr>
      </w:pPr>
    </w:p>
    <w:p w14:paraId="2BBF7807" w14:textId="77777777" w:rsidR="00DF0779" w:rsidRDefault="00DF0779" w:rsidP="00DF0779">
      <w:pPr>
        <w:widowControl w:val="0"/>
        <w:overflowPunct w:val="0"/>
        <w:autoSpaceDE w:val="0"/>
        <w:autoSpaceDN w:val="0"/>
        <w:adjustRightInd w:val="0"/>
        <w:ind w:right="20"/>
        <w:jc w:val="both"/>
        <w:rPr>
          <w:rFonts w:ascii="Times New Roman" w:hAnsi="Times New Roman" w:cs="Times New Roman"/>
        </w:rPr>
      </w:pPr>
    </w:p>
    <w:p w14:paraId="6B6C777C" w14:textId="77777777" w:rsidR="00DF0779" w:rsidRDefault="00DF0779" w:rsidP="00DF0779">
      <w:pPr>
        <w:widowControl w:val="0"/>
        <w:overflowPunct w:val="0"/>
        <w:autoSpaceDE w:val="0"/>
        <w:autoSpaceDN w:val="0"/>
        <w:adjustRightInd w:val="0"/>
        <w:spacing w:after="0"/>
        <w:ind w:left="720" w:right="20"/>
        <w:jc w:val="both"/>
        <w:rPr>
          <w:rFonts w:ascii="Times New Roman" w:hAnsi="Times New Roman" w:cs="Times New Roman"/>
        </w:rPr>
      </w:pPr>
      <w:r>
        <w:rPr>
          <w:rFonts w:ascii="Times New Roman" w:hAnsi="Times New Roman" w:cs="Times New Roman"/>
        </w:rPr>
        <w:t>AFFILIATIONS</w:t>
      </w:r>
    </w:p>
    <w:tbl>
      <w:tblPr>
        <w:tblW w:w="9069" w:type="dxa"/>
        <w:tblInd w:w="463" w:type="dxa"/>
        <w:tblLook w:val="04A0" w:firstRow="1" w:lastRow="0" w:firstColumn="1" w:lastColumn="0" w:noHBand="0" w:noVBand="1"/>
      </w:tblPr>
      <w:tblGrid>
        <w:gridCol w:w="1952"/>
        <w:gridCol w:w="3452"/>
        <w:gridCol w:w="3665"/>
      </w:tblGrid>
      <w:tr w:rsidR="00DF0779" w14:paraId="22C0588B" w14:textId="77777777" w:rsidTr="003C11C6">
        <w:trPr>
          <w:trHeight w:val="262"/>
        </w:trPr>
        <w:tc>
          <w:tcPr>
            <w:tcW w:w="1952" w:type="dxa"/>
            <w:shd w:val="clear" w:color="auto" w:fill="auto"/>
            <w:vAlign w:val="center"/>
          </w:tcPr>
          <w:p w14:paraId="3B30D32C"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Inclusive Dates</w:t>
            </w:r>
          </w:p>
        </w:tc>
        <w:tc>
          <w:tcPr>
            <w:tcW w:w="3452" w:type="dxa"/>
            <w:shd w:val="clear" w:color="auto" w:fill="auto"/>
            <w:vAlign w:val="center"/>
          </w:tcPr>
          <w:p w14:paraId="5B221407"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Name of Organization</w:t>
            </w:r>
          </w:p>
        </w:tc>
        <w:tc>
          <w:tcPr>
            <w:tcW w:w="3665" w:type="dxa"/>
            <w:shd w:val="clear" w:color="auto" w:fill="auto"/>
            <w:vAlign w:val="center"/>
          </w:tcPr>
          <w:p w14:paraId="4567309A"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Position</w:t>
            </w:r>
          </w:p>
        </w:tc>
      </w:tr>
      <w:tr w:rsidR="00DF0779" w14:paraId="0AC1DAF8" w14:textId="77777777" w:rsidTr="003C11C6">
        <w:trPr>
          <w:trHeight w:val="262"/>
        </w:trPr>
        <w:tc>
          <w:tcPr>
            <w:tcW w:w="1952" w:type="dxa"/>
            <w:shd w:val="clear" w:color="auto" w:fill="auto"/>
          </w:tcPr>
          <w:p w14:paraId="481182BE"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2019-2021</w:t>
            </w:r>
          </w:p>
        </w:tc>
        <w:tc>
          <w:tcPr>
            <w:tcW w:w="3452" w:type="dxa"/>
            <w:shd w:val="clear" w:color="auto" w:fill="auto"/>
          </w:tcPr>
          <w:p w14:paraId="62D1A058"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GADGETS</w:t>
            </w:r>
          </w:p>
        </w:tc>
        <w:tc>
          <w:tcPr>
            <w:tcW w:w="3665" w:type="dxa"/>
            <w:shd w:val="clear" w:color="auto" w:fill="auto"/>
          </w:tcPr>
          <w:p w14:paraId="1F012A56"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Member</w:t>
            </w:r>
          </w:p>
        </w:tc>
      </w:tr>
    </w:tbl>
    <w:p w14:paraId="49FA18A3" w14:textId="77777777" w:rsidR="00DF0779" w:rsidRDefault="00DF0779" w:rsidP="00DF0779">
      <w:pPr>
        <w:widowControl w:val="0"/>
        <w:overflowPunct w:val="0"/>
        <w:autoSpaceDE w:val="0"/>
        <w:autoSpaceDN w:val="0"/>
        <w:adjustRightInd w:val="0"/>
        <w:spacing w:after="0"/>
        <w:ind w:left="720" w:right="20"/>
        <w:jc w:val="both"/>
        <w:rPr>
          <w:rFonts w:ascii="Times New Roman" w:hAnsi="Times New Roman" w:cs="Times New Roman"/>
          <w:b/>
          <w:sz w:val="16"/>
        </w:rPr>
      </w:pPr>
      <w:r>
        <w:rPr>
          <w:rFonts w:ascii="Times New Roman" w:hAnsi="Times New Roman" w:cs="Times New Roman"/>
          <w:b/>
          <w:sz w:val="16"/>
        </w:rPr>
        <w:t>Listed in reverse chronological order (most recent first).</w:t>
      </w:r>
    </w:p>
    <w:p w14:paraId="1A8FF611" w14:textId="77777777" w:rsidR="00DF0779" w:rsidRDefault="00DF0779" w:rsidP="00DF0779">
      <w:pPr>
        <w:spacing w:after="0"/>
        <w:jc w:val="center"/>
        <w:rPr>
          <w:rFonts w:ascii="Times New Roman" w:hAnsi="Times New Roman" w:cs="Times New Roman"/>
          <w:b/>
          <w:sz w:val="16"/>
          <w:szCs w:val="24"/>
        </w:rPr>
      </w:pPr>
    </w:p>
    <w:p w14:paraId="1FDF9D47" w14:textId="77777777" w:rsidR="00DF0779" w:rsidRDefault="00DF0779" w:rsidP="00DF0779">
      <w:pPr>
        <w:widowControl w:val="0"/>
        <w:overflowPunct w:val="0"/>
        <w:autoSpaceDE w:val="0"/>
        <w:autoSpaceDN w:val="0"/>
        <w:adjustRightInd w:val="0"/>
        <w:spacing w:after="0"/>
        <w:ind w:left="720" w:right="20"/>
        <w:jc w:val="both"/>
        <w:rPr>
          <w:rFonts w:ascii="Times New Roman" w:hAnsi="Times New Roman" w:cs="Times New Roman"/>
        </w:rPr>
      </w:pPr>
      <w:r>
        <w:rPr>
          <w:rFonts w:ascii="Times New Roman" w:hAnsi="Times New Roman" w:cs="Times New Roman"/>
        </w:rPr>
        <w:br/>
        <w:t>SKILLS</w:t>
      </w:r>
    </w:p>
    <w:tbl>
      <w:tblPr>
        <w:tblW w:w="0" w:type="auto"/>
        <w:tblInd w:w="516" w:type="dxa"/>
        <w:tblLook w:val="04A0" w:firstRow="1" w:lastRow="0" w:firstColumn="1" w:lastColumn="0" w:noHBand="0" w:noVBand="1"/>
      </w:tblPr>
      <w:tblGrid>
        <w:gridCol w:w="2903"/>
        <w:gridCol w:w="2639"/>
        <w:gridCol w:w="2767"/>
      </w:tblGrid>
      <w:tr w:rsidR="00DF0779" w14:paraId="2D8E0032" w14:textId="77777777" w:rsidTr="003C11C6">
        <w:tc>
          <w:tcPr>
            <w:tcW w:w="2903" w:type="dxa"/>
            <w:shd w:val="clear" w:color="auto" w:fill="auto"/>
          </w:tcPr>
          <w:p w14:paraId="60A181FC"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SKILLS</w:t>
            </w:r>
          </w:p>
        </w:tc>
        <w:tc>
          <w:tcPr>
            <w:tcW w:w="2639" w:type="dxa"/>
            <w:shd w:val="clear" w:color="auto" w:fill="auto"/>
          </w:tcPr>
          <w:p w14:paraId="2F048E8B"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Level of Competency</w:t>
            </w:r>
          </w:p>
        </w:tc>
        <w:tc>
          <w:tcPr>
            <w:tcW w:w="2767" w:type="dxa"/>
            <w:shd w:val="clear" w:color="auto" w:fill="auto"/>
          </w:tcPr>
          <w:p w14:paraId="5CDD36D9"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Date Acquired</w:t>
            </w:r>
          </w:p>
        </w:tc>
      </w:tr>
      <w:tr w:rsidR="00DF0779" w14:paraId="34F05577" w14:textId="77777777" w:rsidTr="003C11C6">
        <w:tc>
          <w:tcPr>
            <w:tcW w:w="2903" w:type="dxa"/>
            <w:shd w:val="clear" w:color="auto" w:fill="auto"/>
          </w:tcPr>
          <w:p w14:paraId="3BAA3E14"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Photo &amp; Video Editing</w:t>
            </w:r>
          </w:p>
        </w:tc>
        <w:tc>
          <w:tcPr>
            <w:tcW w:w="2639" w:type="dxa"/>
            <w:shd w:val="clear" w:color="auto" w:fill="auto"/>
          </w:tcPr>
          <w:p w14:paraId="0D1C5CC9"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Average</w:t>
            </w:r>
          </w:p>
        </w:tc>
        <w:tc>
          <w:tcPr>
            <w:tcW w:w="2767" w:type="dxa"/>
            <w:shd w:val="clear" w:color="auto" w:fill="auto"/>
          </w:tcPr>
          <w:p w14:paraId="1420447E"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2020</w:t>
            </w:r>
          </w:p>
        </w:tc>
      </w:tr>
    </w:tbl>
    <w:p w14:paraId="030B78D9" w14:textId="77777777" w:rsidR="00DF0779" w:rsidRDefault="00DF0779" w:rsidP="00DF0779">
      <w:pPr>
        <w:widowControl w:val="0"/>
        <w:overflowPunct w:val="0"/>
        <w:autoSpaceDE w:val="0"/>
        <w:autoSpaceDN w:val="0"/>
        <w:adjustRightInd w:val="0"/>
        <w:spacing w:after="0"/>
        <w:ind w:right="20"/>
        <w:jc w:val="both"/>
        <w:rPr>
          <w:rFonts w:ascii="Times New Roman" w:hAnsi="Times New Roman" w:cs="Times New Roman"/>
        </w:rPr>
      </w:pPr>
    </w:p>
    <w:p w14:paraId="6A27BC4D" w14:textId="77777777" w:rsidR="00DF0779" w:rsidRDefault="00DF0779" w:rsidP="00DF0779">
      <w:pPr>
        <w:widowControl w:val="0"/>
        <w:overflowPunct w:val="0"/>
        <w:autoSpaceDE w:val="0"/>
        <w:autoSpaceDN w:val="0"/>
        <w:adjustRightInd w:val="0"/>
        <w:spacing w:after="0"/>
        <w:ind w:right="20"/>
        <w:jc w:val="both"/>
        <w:rPr>
          <w:rFonts w:ascii="Times New Roman" w:hAnsi="Times New Roman" w:cs="Times New Roman"/>
        </w:rPr>
      </w:pPr>
    </w:p>
    <w:p w14:paraId="116FBAE8" w14:textId="77777777" w:rsidR="00DF0779" w:rsidRDefault="00DF0779" w:rsidP="00DF0779">
      <w:pPr>
        <w:widowControl w:val="0"/>
        <w:overflowPunct w:val="0"/>
        <w:autoSpaceDE w:val="0"/>
        <w:autoSpaceDN w:val="0"/>
        <w:adjustRightInd w:val="0"/>
        <w:spacing w:after="0"/>
        <w:ind w:left="720" w:right="20"/>
        <w:jc w:val="both"/>
        <w:rPr>
          <w:rFonts w:ascii="Times New Roman" w:hAnsi="Times New Roman" w:cs="Times New Roman"/>
        </w:rPr>
      </w:pPr>
      <w:r>
        <w:rPr>
          <w:rFonts w:ascii="Times New Roman" w:hAnsi="Times New Roman" w:cs="Times New Roman"/>
        </w:rPr>
        <w:t>TRAININGS, SEMINARS, OR WORKSHOPS ATTENDED</w:t>
      </w:r>
    </w:p>
    <w:tbl>
      <w:tblPr>
        <w:tblW w:w="8309" w:type="dxa"/>
        <w:tblInd w:w="1032" w:type="dxa"/>
        <w:tblLook w:val="04A0" w:firstRow="1" w:lastRow="0" w:firstColumn="1" w:lastColumn="0" w:noHBand="0" w:noVBand="1"/>
      </w:tblPr>
      <w:tblGrid>
        <w:gridCol w:w="1710"/>
        <w:gridCol w:w="6599"/>
      </w:tblGrid>
      <w:tr w:rsidR="00DF0779" w14:paraId="3DB5851B" w14:textId="77777777" w:rsidTr="003C11C6">
        <w:tc>
          <w:tcPr>
            <w:tcW w:w="1710" w:type="dxa"/>
            <w:shd w:val="clear" w:color="auto" w:fill="auto"/>
          </w:tcPr>
          <w:p w14:paraId="0662141A"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Inclusive Dates</w:t>
            </w:r>
          </w:p>
        </w:tc>
        <w:tc>
          <w:tcPr>
            <w:tcW w:w="6599" w:type="dxa"/>
            <w:shd w:val="clear" w:color="auto" w:fill="auto"/>
          </w:tcPr>
          <w:p w14:paraId="7BA9D74C"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Title of Training, Seminar, or Workshop</w:t>
            </w:r>
          </w:p>
        </w:tc>
      </w:tr>
      <w:tr w:rsidR="00DF0779" w14:paraId="1E8BF0BD" w14:textId="77777777" w:rsidTr="003C11C6">
        <w:tc>
          <w:tcPr>
            <w:tcW w:w="1710" w:type="dxa"/>
            <w:shd w:val="clear" w:color="auto" w:fill="auto"/>
          </w:tcPr>
          <w:p w14:paraId="77C03871"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2019-2020</w:t>
            </w:r>
          </w:p>
        </w:tc>
        <w:tc>
          <w:tcPr>
            <w:tcW w:w="6599" w:type="dxa"/>
            <w:shd w:val="clear" w:color="auto" w:fill="auto"/>
          </w:tcPr>
          <w:p w14:paraId="24424CE0" w14:textId="77777777" w:rsidR="00DF0779" w:rsidRDefault="00DF0779" w:rsidP="003C11C6">
            <w:pPr>
              <w:widowControl w:val="0"/>
              <w:tabs>
                <w:tab w:val="left" w:pos="1386"/>
              </w:tabs>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ICT Days</w:t>
            </w:r>
          </w:p>
        </w:tc>
      </w:tr>
      <w:tr w:rsidR="00DF0779" w14:paraId="7D735AEA" w14:textId="77777777" w:rsidTr="003C11C6">
        <w:tc>
          <w:tcPr>
            <w:tcW w:w="1710" w:type="dxa"/>
            <w:shd w:val="clear" w:color="auto" w:fill="auto"/>
          </w:tcPr>
          <w:p w14:paraId="799F4172"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2019-2020</w:t>
            </w:r>
          </w:p>
        </w:tc>
        <w:tc>
          <w:tcPr>
            <w:tcW w:w="6599" w:type="dxa"/>
            <w:shd w:val="clear" w:color="auto" w:fill="auto"/>
          </w:tcPr>
          <w:p w14:paraId="6D9EBADB" w14:textId="77777777" w:rsidR="00DF0779" w:rsidRDefault="00DF0779" w:rsidP="003C11C6">
            <w:pPr>
              <w:widowControl w:val="0"/>
              <w:tabs>
                <w:tab w:val="left" w:pos="1413"/>
              </w:tabs>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Leadership Training</w:t>
            </w:r>
          </w:p>
        </w:tc>
      </w:tr>
      <w:tr w:rsidR="00DF0779" w14:paraId="3633D83F" w14:textId="77777777" w:rsidTr="003C11C6">
        <w:tc>
          <w:tcPr>
            <w:tcW w:w="1710" w:type="dxa"/>
            <w:shd w:val="clear" w:color="auto" w:fill="auto"/>
          </w:tcPr>
          <w:p w14:paraId="4D73D0D9"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2019-2020</w:t>
            </w:r>
          </w:p>
        </w:tc>
        <w:tc>
          <w:tcPr>
            <w:tcW w:w="6599" w:type="dxa"/>
            <w:shd w:val="clear" w:color="auto" w:fill="auto"/>
          </w:tcPr>
          <w:p w14:paraId="6F1FE8D3" w14:textId="77777777" w:rsidR="00DF0779" w:rsidRDefault="00DF0779" w:rsidP="003C11C6">
            <w:pPr>
              <w:widowControl w:val="0"/>
              <w:tabs>
                <w:tab w:val="left" w:pos="1413"/>
              </w:tabs>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NSTP Orientation</w:t>
            </w:r>
          </w:p>
        </w:tc>
      </w:tr>
      <w:tr w:rsidR="00DF0779" w14:paraId="78EBBE7C" w14:textId="77777777" w:rsidTr="003C11C6">
        <w:tc>
          <w:tcPr>
            <w:tcW w:w="1710" w:type="dxa"/>
            <w:shd w:val="clear" w:color="auto" w:fill="auto"/>
          </w:tcPr>
          <w:p w14:paraId="7DFBAA72"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2017-2018</w:t>
            </w:r>
          </w:p>
        </w:tc>
        <w:tc>
          <w:tcPr>
            <w:tcW w:w="6599" w:type="dxa"/>
            <w:shd w:val="clear" w:color="auto" w:fill="auto"/>
          </w:tcPr>
          <w:p w14:paraId="3AC6D525" w14:textId="77777777" w:rsidR="00DF0779" w:rsidRDefault="00DF0779" w:rsidP="003C11C6">
            <w:pPr>
              <w:widowControl w:val="0"/>
              <w:tabs>
                <w:tab w:val="left" w:pos="1399"/>
              </w:tabs>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Film Makers Association Workshop</w:t>
            </w:r>
          </w:p>
        </w:tc>
      </w:tr>
    </w:tbl>
    <w:p w14:paraId="06F79748" w14:textId="77777777" w:rsidR="00DF0779" w:rsidRDefault="00DF0779" w:rsidP="00DF0779">
      <w:pPr>
        <w:widowControl w:val="0"/>
        <w:overflowPunct w:val="0"/>
        <w:autoSpaceDE w:val="0"/>
        <w:autoSpaceDN w:val="0"/>
        <w:adjustRightInd w:val="0"/>
        <w:spacing w:after="0"/>
        <w:ind w:left="720" w:right="20"/>
        <w:jc w:val="both"/>
        <w:rPr>
          <w:rFonts w:ascii="Times New Roman" w:hAnsi="Times New Roman" w:cs="Times New Roman"/>
          <w:b/>
          <w:sz w:val="16"/>
        </w:rPr>
      </w:pPr>
      <w:r>
        <w:rPr>
          <w:rFonts w:ascii="Times New Roman" w:hAnsi="Times New Roman" w:cs="Times New Roman"/>
          <w:b/>
          <w:sz w:val="16"/>
        </w:rPr>
        <w:t>Listed in reverse chronological order (most recent first).</w:t>
      </w:r>
    </w:p>
    <w:p w14:paraId="63735EED" w14:textId="77777777" w:rsidR="00DF0779" w:rsidRDefault="00DF0779" w:rsidP="00DF0779">
      <w:pPr>
        <w:widowControl w:val="0"/>
        <w:overflowPunct w:val="0"/>
        <w:autoSpaceDE w:val="0"/>
        <w:autoSpaceDN w:val="0"/>
        <w:adjustRightInd w:val="0"/>
        <w:spacing w:after="0" w:line="240" w:lineRule="auto"/>
        <w:ind w:left="540" w:right="20" w:firstLine="180"/>
        <w:jc w:val="both"/>
        <w:rPr>
          <w:rFonts w:ascii="Times New Roman" w:hAnsi="Times New Roman" w:cs="Times New Roman"/>
          <w:b/>
          <w:sz w:val="16"/>
        </w:rPr>
      </w:pPr>
      <w:r>
        <w:rPr>
          <w:rFonts w:ascii="Times New Roman" w:hAnsi="Times New Roman" w:cs="Times New Roman"/>
          <w:b/>
          <w:sz w:val="16"/>
        </w:rPr>
        <w:t>.</w:t>
      </w:r>
    </w:p>
    <w:p w14:paraId="5C0D85A9" w14:textId="77777777" w:rsidR="00DF0779" w:rsidRDefault="00DF0779" w:rsidP="00DF0779">
      <w:pPr>
        <w:spacing w:before="240" w:after="0" w:line="240" w:lineRule="auto"/>
        <w:jc w:val="center"/>
        <w:rPr>
          <w:rFonts w:ascii="Times New Roman" w:hAnsi="Times New Roman" w:cs="Times New Roman"/>
        </w:rPr>
      </w:pPr>
    </w:p>
    <w:p w14:paraId="0DCD7CE3" w14:textId="77777777" w:rsidR="00DF0779" w:rsidRDefault="00DF0779" w:rsidP="00DF0779">
      <w:pPr>
        <w:spacing w:after="0" w:line="240" w:lineRule="auto"/>
        <w:rPr>
          <w:rFonts w:ascii="Times New Roman" w:hAnsi="Times New Roman" w:cs="Times New Roman"/>
          <w:sz w:val="36"/>
          <w:szCs w:val="24"/>
        </w:rPr>
      </w:pPr>
    </w:p>
    <w:p w14:paraId="1F3CD7CD" w14:textId="77777777" w:rsidR="00DF0779" w:rsidRDefault="00DF0779" w:rsidP="00DF0779">
      <w:pPr>
        <w:spacing w:after="0" w:line="240" w:lineRule="auto"/>
        <w:jc w:val="center"/>
        <w:rPr>
          <w:bCs/>
          <w:sz w:val="18"/>
          <w:szCs w:val="24"/>
        </w:rPr>
        <w:sectPr w:rsidR="00DF0779">
          <w:footerReference w:type="default" r:id="rId51"/>
          <w:pgSz w:w="12240" w:h="15840"/>
          <w:pgMar w:top="1440" w:right="1440" w:bottom="1440" w:left="1440" w:header="720" w:footer="720" w:gutter="0"/>
          <w:cols w:space="720"/>
          <w:docGrid w:linePitch="360"/>
        </w:sectPr>
      </w:pPr>
    </w:p>
    <w:p w14:paraId="7C2F83F3" w14:textId="77777777" w:rsidR="00DF0779" w:rsidRDefault="00DF0779" w:rsidP="00DF0779">
      <w:pPr>
        <w:spacing w:after="0" w:line="240" w:lineRule="auto"/>
        <w:jc w:val="center"/>
        <w:rPr>
          <w:bCs/>
          <w:sz w:val="18"/>
          <w:szCs w:val="24"/>
        </w:rPr>
      </w:pPr>
      <w:r>
        <w:rPr>
          <w:rFonts w:ascii="Arial" w:hAnsi="Arial" w:cs="Arial"/>
          <w:noProof/>
          <w:sz w:val="24"/>
          <w:szCs w:val="24"/>
        </w:rPr>
        <w:lastRenderedPageBreak/>
        <w:drawing>
          <wp:anchor distT="0" distB="0" distL="0" distR="0" simplePos="0" relativeHeight="251797504" behindDoc="1" locked="0" layoutInCell="1" allowOverlap="1" wp14:anchorId="4FF7BA60" wp14:editId="6DB5DAB3">
            <wp:simplePos x="0" y="0"/>
            <wp:positionH relativeFrom="margin">
              <wp:posOffset>4308475</wp:posOffset>
            </wp:positionH>
            <wp:positionV relativeFrom="paragraph">
              <wp:posOffset>-297815</wp:posOffset>
            </wp:positionV>
            <wp:extent cx="2035175" cy="1419860"/>
            <wp:effectExtent l="0" t="0" r="6985" b="12700"/>
            <wp:wrapNone/>
            <wp:docPr id="1161" name="Picture 1" descr="203642924_488182675748534_5858367965596767682_n (1)"/>
            <wp:cNvGraphicFramePr/>
            <a:graphic xmlns:a="http://schemas.openxmlformats.org/drawingml/2006/main">
              <a:graphicData uri="http://schemas.openxmlformats.org/drawingml/2006/picture">
                <pic:pic xmlns:pic="http://schemas.openxmlformats.org/drawingml/2006/picture">
                  <pic:nvPicPr>
                    <pic:cNvPr id="1161" name="Picture 1" descr="203642924_488182675748534_5858367965596767682_n (1)"/>
                    <pic:cNvPicPr/>
                  </pic:nvPicPr>
                  <pic:blipFill>
                    <a:blip r:embed="rId52" cstate="print"/>
                    <a:srcRect/>
                    <a:stretch>
                      <a:fillRect/>
                    </a:stretch>
                  </pic:blipFill>
                  <pic:spPr>
                    <a:xfrm>
                      <a:off x="0" y="0"/>
                      <a:ext cx="2035175" cy="1419860"/>
                    </a:xfrm>
                    <a:prstGeom prst="rect">
                      <a:avLst/>
                    </a:prstGeom>
                  </pic:spPr>
                </pic:pic>
              </a:graphicData>
            </a:graphic>
          </wp:anchor>
        </w:drawing>
      </w:r>
      <w:r>
        <w:rPr>
          <w:bCs/>
          <w:sz w:val="18"/>
          <w:szCs w:val="24"/>
        </w:rPr>
        <w:t>Curriculum Vitae of</w:t>
      </w:r>
    </w:p>
    <w:p w14:paraId="45E5EF1F" w14:textId="77777777" w:rsidR="00DF0779" w:rsidRDefault="00DF0779" w:rsidP="00DF0779">
      <w:pPr>
        <w:spacing w:after="0" w:line="240" w:lineRule="auto"/>
        <w:jc w:val="center"/>
        <w:rPr>
          <w:rFonts w:ascii="Times New Roman" w:hAnsi="Times New Roman" w:cs="Times New Roman"/>
          <w:sz w:val="32"/>
          <w:szCs w:val="24"/>
        </w:rPr>
      </w:pPr>
      <w:r>
        <w:rPr>
          <w:rFonts w:ascii="Times New Roman" w:hAnsi="Times New Roman" w:cs="Times New Roman"/>
          <w:sz w:val="32"/>
          <w:szCs w:val="24"/>
        </w:rPr>
        <w:t>SITTY NOR-SHAINA D. DAUD</w:t>
      </w:r>
    </w:p>
    <w:p w14:paraId="21135D31" w14:textId="77777777" w:rsidR="00DF0779" w:rsidRDefault="00DF0779" w:rsidP="00DF0779">
      <w:pPr>
        <w:spacing w:after="0" w:line="240" w:lineRule="auto"/>
        <w:jc w:val="center"/>
        <w:rPr>
          <w:rFonts w:ascii="Times New Roman" w:hAnsi="Times New Roman" w:cs="Times New Roman"/>
          <w:b/>
          <w:szCs w:val="24"/>
        </w:rPr>
      </w:pPr>
      <w:r>
        <w:rPr>
          <w:rFonts w:ascii="Times New Roman" w:hAnsi="Times New Roman" w:cs="Times New Roman"/>
          <w:b/>
          <w:szCs w:val="24"/>
        </w:rPr>
        <w:t>Cotabato City, Poblacion V</w:t>
      </w:r>
    </w:p>
    <w:p w14:paraId="7EEAEDF9" w14:textId="77777777" w:rsidR="00DF0779" w:rsidRDefault="00485ADD" w:rsidP="00DF0779">
      <w:pPr>
        <w:spacing w:after="0" w:line="240" w:lineRule="auto"/>
        <w:jc w:val="center"/>
        <w:rPr>
          <w:rFonts w:ascii="Times New Roman" w:hAnsi="Times New Roman" w:cs="Times New Roman"/>
          <w:b/>
        </w:rPr>
      </w:pPr>
      <w:hyperlink r:id="rId53" w:history="1">
        <w:r w:rsidR="00DF0779">
          <w:rPr>
            <w:rFonts w:ascii="Times New Roman" w:hAnsi="Times New Roman" w:cs="Times New Roman"/>
            <w:b/>
          </w:rPr>
          <w:t>daud.sheen@gmail.com</w:t>
        </w:r>
      </w:hyperlink>
    </w:p>
    <w:p w14:paraId="15B86D1C" w14:textId="77777777" w:rsidR="00DF0779" w:rsidRDefault="00DF0779" w:rsidP="00DF0779">
      <w:pPr>
        <w:jc w:val="center"/>
        <w:rPr>
          <w:rFonts w:ascii="Times New Roman" w:hAnsi="Times New Roman" w:cs="Times New Roman"/>
          <w:b/>
          <w:szCs w:val="24"/>
        </w:rPr>
      </w:pPr>
      <w:r>
        <w:rPr>
          <w:rFonts w:ascii="Times New Roman" w:hAnsi="Times New Roman" w:cs="Times New Roman"/>
          <w:b/>
          <w:szCs w:val="24"/>
        </w:rPr>
        <w:t>TM #: 09066198242</w:t>
      </w:r>
    </w:p>
    <w:p w14:paraId="5F3E8431" w14:textId="77777777" w:rsidR="00DF0779" w:rsidRDefault="00DF0779" w:rsidP="00DF0779">
      <w:pPr>
        <w:spacing w:after="0" w:line="240" w:lineRule="auto"/>
        <w:jc w:val="center"/>
        <w:rPr>
          <w:rFonts w:ascii="Times New Roman" w:hAnsi="Times New Roman" w:cs="Times New Roman"/>
          <w:b/>
        </w:rPr>
      </w:pPr>
    </w:p>
    <w:p w14:paraId="7C622E67" w14:textId="77777777" w:rsidR="00DF0779" w:rsidRDefault="00DF0779" w:rsidP="00DF0779">
      <w:pPr>
        <w:widowControl w:val="0"/>
        <w:overflowPunct w:val="0"/>
        <w:autoSpaceDE w:val="0"/>
        <w:autoSpaceDN w:val="0"/>
        <w:adjustRightInd w:val="0"/>
      </w:pPr>
      <w:r>
        <w:tab/>
      </w:r>
      <w:r>
        <w:tab/>
      </w:r>
      <w:r>
        <w:tab/>
      </w:r>
      <w:r>
        <w:tab/>
      </w:r>
      <w:r>
        <w:tab/>
      </w:r>
      <w:r>
        <w:tab/>
      </w:r>
    </w:p>
    <w:p w14:paraId="5D9B271E" w14:textId="77777777" w:rsidR="00DF0779" w:rsidRDefault="00DF0779" w:rsidP="00DF0779">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EDUCATIONAL BACKGROUND</w:t>
      </w:r>
    </w:p>
    <w:tbl>
      <w:tblPr>
        <w:tblW w:w="13851" w:type="dxa"/>
        <w:tblLook w:val="04A0" w:firstRow="1" w:lastRow="0" w:firstColumn="1" w:lastColumn="0" w:noHBand="0" w:noVBand="1"/>
      </w:tblPr>
      <w:tblGrid>
        <w:gridCol w:w="2706"/>
        <w:gridCol w:w="2229"/>
        <w:gridCol w:w="4458"/>
        <w:gridCol w:w="4458"/>
      </w:tblGrid>
      <w:tr w:rsidR="00DF0779" w14:paraId="154E9EB4" w14:textId="77777777" w:rsidTr="003C11C6">
        <w:trPr>
          <w:trHeight w:val="198"/>
        </w:trPr>
        <w:tc>
          <w:tcPr>
            <w:tcW w:w="2706" w:type="dxa"/>
            <w:shd w:val="clear" w:color="auto" w:fill="auto"/>
          </w:tcPr>
          <w:p w14:paraId="243893ED"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Level</w:t>
            </w:r>
          </w:p>
        </w:tc>
        <w:tc>
          <w:tcPr>
            <w:tcW w:w="2229" w:type="dxa"/>
            <w:shd w:val="clear" w:color="auto" w:fill="auto"/>
          </w:tcPr>
          <w:p w14:paraId="298F9F66"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Inclusive Dates</w:t>
            </w:r>
          </w:p>
        </w:tc>
        <w:tc>
          <w:tcPr>
            <w:tcW w:w="4458" w:type="dxa"/>
            <w:shd w:val="clear" w:color="auto" w:fill="auto"/>
          </w:tcPr>
          <w:p w14:paraId="05E2DDA8"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Name of school/ Institution</w:t>
            </w:r>
          </w:p>
        </w:tc>
        <w:tc>
          <w:tcPr>
            <w:tcW w:w="4458" w:type="dxa"/>
          </w:tcPr>
          <w:p w14:paraId="6B5E2216"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p>
        </w:tc>
      </w:tr>
      <w:tr w:rsidR="00DF0779" w14:paraId="3FE33E05" w14:textId="77777777" w:rsidTr="003C11C6">
        <w:trPr>
          <w:trHeight w:val="198"/>
        </w:trPr>
        <w:tc>
          <w:tcPr>
            <w:tcW w:w="2706" w:type="dxa"/>
            <w:shd w:val="clear" w:color="auto" w:fill="auto"/>
          </w:tcPr>
          <w:p w14:paraId="042B2AD9"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Tertiary</w:t>
            </w:r>
          </w:p>
        </w:tc>
        <w:tc>
          <w:tcPr>
            <w:tcW w:w="2229" w:type="dxa"/>
            <w:shd w:val="clear" w:color="auto" w:fill="auto"/>
          </w:tcPr>
          <w:p w14:paraId="071776F1"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2018-2022</w:t>
            </w:r>
          </w:p>
        </w:tc>
        <w:tc>
          <w:tcPr>
            <w:tcW w:w="4458" w:type="dxa"/>
            <w:shd w:val="clear" w:color="auto" w:fill="auto"/>
          </w:tcPr>
          <w:p w14:paraId="2A3AA031"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STI College Cotabato</w:t>
            </w:r>
          </w:p>
        </w:tc>
        <w:tc>
          <w:tcPr>
            <w:tcW w:w="4458" w:type="dxa"/>
          </w:tcPr>
          <w:p w14:paraId="26204AD3"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p>
        </w:tc>
      </w:tr>
      <w:tr w:rsidR="00DF0779" w14:paraId="0123F336" w14:textId="77777777" w:rsidTr="003C11C6">
        <w:trPr>
          <w:trHeight w:val="208"/>
        </w:trPr>
        <w:tc>
          <w:tcPr>
            <w:tcW w:w="2706" w:type="dxa"/>
            <w:shd w:val="clear" w:color="auto" w:fill="auto"/>
          </w:tcPr>
          <w:p w14:paraId="0BCF1698"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Senior High</w:t>
            </w:r>
          </w:p>
        </w:tc>
        <w:tc>
          <w:tcPr>
            <w:tcW w:w="2229" w:type="dxa"/>
            <w:shd w:val="clear" w:color="auto" w:fill="auto"/>
          </w:tcPr>
          <w:p w14:paraId="22A2715B"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2016-2018</w:t>
            </w:r>
          </w:p>
        </w:tc>
        <w:tc>
          <w:tcPr>
            <w:tcW w:w="4458" w:type="dxa"/>
            <w:shd w:val="clear" w:color="auto" w:fill="auto"/>
          </w:tcPr>
          <w:p w14:paraId="4CE36302" w14:textId="77777777" w:rsidR="00DF0779" w:rsidRDefault="00DF0779" w:rsidP="003C11C6">
            <w:pPr>
              <w:spacing w:after="0" w:line="240" w:lineRule="auto"/>
              <w:jc w:val="center"/>
              <w:rPr>
                <w:rFonts w:ascii="Times New Roman" w:hAnsi="Times New Roman" w:cs="Times New Roman"/>
                <w:sz w:val="24"/>
                <w:szCs w:val="24"/>
              </w:rPr>
            </w:pPr>
            <w:r>
              <w:rPr>
                <w:rFonts w:ascii="Times New Roman" w:hAnsi="Times New Roman" w:cs="Times New Roman"/>
                <w:szCs w:val="24"/>
              </w:rPr>
              <w:t>CCSPC-Laboratory High School</w:t>
            </w:r>
          </w:p>
        </w:tc>
        <w:tc>
          <w:tcPr>
            <w:tcW w:w="4458" w:type="dxa"/>
          </w:tcPr>
          <w:p w14:paraId="4A5A3159" w14:textId="77777777" w:rsidR="00DF0779" w:rsidRDefault="00DF0779" w:rsidP="003C11C6">
            <w:pPr>
              <w:spacing w:after="0" w:line="240" w:lineRule="auto"/>
              <w:jc w:val="center"/>
              <w:rPr>
                <w:rFonts w:ascii="Times New Roman" w:hAnsi="Times New Roman" w:cs="Times New Roman"/>
                <w:szCs w:val="24"/>
              </w:rPr>
            </w:pPr>
          </w:p>
        </w:tc>
      </w:tr>
      <w:tr w:rsidR="00DF0779" w14:paraId="118F1B94" w14:textId="77777777" w:rsidTr="003C11C6">
        <w:trPr>
          <w:trHeight w:val="398"/>
        </w:trPr>
        <w:tc>
          <w:tcPr>
            <w:tcW w:w="2706" w:type="dxa"/>
            <w:shd w:val="clear" w:color="auto" w:fill="auto"/>
          </w:tcPr>
          <w:p w14:paraId="5B3603DB"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High School</w:t>
            </w:r>
          </w:p>
          <w:p w14:paraId="423ECCF7"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Elementary</w:t>
            </w:r>
          </w:p>
          <w:p w14:paraId="7E49EDF4"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p>
          <w:p w14:paraId="753A9BC1"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p>
        </w:tc>
        <w:tc>
          <w:tcPr>
            <w:tcW w:w="2229" w:type="dxa"/>
            <w:shd w:val="clear" w:color="auto" w:fill="auto"/>
          </w:tcPr>
          <w:p w14:paraId="64762D87"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2012-2016</w:t>
            </w:r>
          </w:p>
          <w:p w14:paraId="24BD7BF8"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2006-2012</w:t>
            </w:r>
          </w:p>
        </w:tc>
        <w:tc>
          <w:tcPr>
            <w:tcW w:w="4458" w:type="dxa"/>
            <w:shd w:val="clear" w:color="auto" w:fill="auto"/>
          </w:tcPr>
          <w:p w14:paraId="1449B077" w14:textId="77777777" w:rsidR="00DF0779" w:rsidRDefault="00DF0779" w:rsidP="003C11C6">
            <w:pPr>
              <w:spacing w:after="0" w:line="240" w:lineRule="auto"/>
              <w:jc w:val="center"/>
              <w:rPr>
                <w:rFonts w:ascii="Times New Roman" w:hAnsi="Times New Roman" w:cs="Times New Roman"/>
                <w:szCs w:val="24"/>
              </w:rPr>
            </w:pPr>
            <w:r>
              <w:rPr>
                <w:rFonts w:ascii="Times New Roman" w:hAnsi="Times New Roman" w:cs="Times New Roman"/>
                <w:szCs w:val="24"/>
              </w:rPr>
              <w:t>Cotabato City National High School-Rojas</w:t>
            </w:r>
          </w:p>
          <w:p w14:paraId="6A0370C3" w14:textId="77777777" w:rsidR="00DF0779" w:rsidRDefault="00DF0779" w:rsidP="003C11C6">
            <w:pPr>
              <w:spacing w:after="0" w:line="240" w:lineRule="auto"/>
              <w:jc w:val="center"/>
              <w:rPr>
                <w:rFonts w:ascii="Times New Roman" w:hAnsi="Times New Roman" w:cs="Times New Roman"/>
                <w:szCs w:val="24"/>
              </w:rPr>
            </w:pPr>
            <w:r>
              <w:rPr>
                <w:rFonts w:ascii="Times New Roman" w:hAnsi="Times New Roman" w:cs="Times New Roman"/>
                <w:szCs w:val="24"/>
              </w:rPr>
              <w:t>Punta Central Elementary School</w:t>
            </w:r>
          </w:p>
        </w:tc>
        <w:tc>
          <w:tcPr>
            <w:tcW w:w="4458" w:type="dxa"/>
          </w:tcPr>
          <w:p w14:paraId="2109D723" w14:textId="77777777" w:rsidR="00DF0779" w:rsidRDefault="00DF0779" w:rsidP="003C11C6">
            <w:pPr>
              <w:spacing w:after="0"/>
              <w:rPr>
                <w:rFonts w:ascii="Times New Roman" w:hAnsi="Times New Roman" w:cs="Times New Roman"/>
                <w:szCs w:val="24"/>
              </w:rPr>
            </w:pPr>
          </w:p>
        </w:tc>
      </w:tr>
    </w:tbl>
    <w:p w14:paraId="3A21C9A5" w14:textId="77777777" w:rsidR="00DF0779" w:rsidRDefault="00DF0779" w:rsidP="00DF0779">
      <w:pPr>
        <w:widowControl w:val="0"/>
        <w:overflowPunct w:val="0"/>
        <w:autoSpaceDE w:val="0"/>
        <w:autoSpaceDN w:val="0"/>
        <w:adjustRightInd w:val="0"/>
        <w:spacing w:after="0" w:line="240" w:lineRule="auto"/>
        <w:ind w:right="20"/>
        <w:jc w:val="both"/>
        <w:rPr>
          <w:rFonts w:ascii="Times New Roman" w:hAnsi="Times New Roman" w:cs="Times New Roman"/>
          <w:b/>
        </w:rPr>
      </w:pPr>
    </w:p>
    <w:p w14:paraId="3D41805B"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b/>
        </w:rPr>
      </w:pPr>
      <w:r>
        <w:rPr>
          <w:rFonts w:ascii="Times New Roman" w:hAnsi="Times New Roman" w:cs="Times New Roman"/>
        </w:rPr>
        <w:t>PROFESSIONAL OR VOLUNTEER EXPERIENCE</w:t>
      </w:r>
    </w:p>
    <w:tbl>
      <w:tblPr>
        <w:tblW w:w="0" w:type="auto"/>
        <w:tblInd w:w="522" w:type="dxa"/>
        <w:tblLook w:val="04A0" w:firstRow="1" w:lastRow="0" w:firstColumn="1" w:lastColumn="0" w:noHBand="0" w:noVBand="1"/>
      </w:tblPr>
      <w:tblGrid>
        <w:gridCol w:w="1881"/>
        <w:gridCol w:w="3327"/>
        <w:gridCol w:w="3374"/>
        <w:gridCol w:w="188"/>
      </w:tblGrid>
      <w:tr w:rsidR="00DF0779" w14:paraId="2D0012AA" w14:textId="77777777" w:rsidTr="003C11C6">
        <w:trPr>
          <w:trHeight w:val="433"/>
        </w:trPr>
        <w:tc>
          <w:tcPr>
            <w:tcW w:w="1881" w:type="dxa"/>
            <w:shd w:val="clear" w:color="auto" w:fill="auto"/>
            <w:vAlign w:val="center"/>
          </w:tcPr>
          <w:p w14:paraId="14E5EC7E"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Inclusive Dates</w:t>
            </w:r>
          </w:p>
        </w:tc>
        <w:tc>
          <w:tcPr>
            <w:tcW w:w="3327" w:type="dxa"/>
            <w:shd w:val="clear" w:color="auto" w:fill="auto"/>
            <w:vAlign w:val="center"/>
          </w:tcPr>
          <w:p w14:paraId="53AE518C"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Nature of Experience/</w:t>
            </w:r>
          </w:p>
          <w:p w14:paraId="617B5567"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Job Title</w:t>
            </w:r>
          </w:p>
        </w:tc>
        <w:tc>
          <w:tcPr>
            <w:tcW w:w="3562" w:type="dxa"/>
            <w:gridSpan w:val="2"/>
            <w:shd w:val="clear" w:color="auto" w:fill="auto"/>
            <w:vAlign w:val="center"/>
          </w:tcPr>
          <w:p w14:paraId="53883FB0"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Name and Address of Company or Organization</w:t>
            </w:r>
          </w:p>
        </w:tc>
      </w:tr>
      <w:tr w:rsidR="00DF0779" w14:paraId="0E940B2B" w14:textId="77777777" w:rsidTr="003C11C6">
        <w:trPr>
          <w:gridAfter w:val="1"/>
          <w:wAfter w:w="188" w:type="dxa"/>
          <w:trHeight w:val="306"/>
        </w:trPr>
        <w:tc>
          <w:tcPr>
            <w:tcW w:w="1881" w:type="dxa"/>
            <w:shd w:val="clear" w:color="auto" w:fill="auto"/>
          </w:tcPr>
          <w:p w14:paraId="76D8C16C"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2018</w:t>
            </w:r>
          </w:p>
        </w:tc>
        <w:tc>
          <w:tcPr>
            <w:tcW w:w="3327" w:type="dxa"/>
            <w:shd w:val="clear" w:color="auto" w:fill="auto"/>
          </w:tcPr>
          <w:p w14:paraId="748138E1"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Work Immersion</w:t>
            </w:r>
          </w:p>
        </w:tc>
        <w:tc>
          <w:tcPr>
            <w:tcW w:w="3374" w:type="dxa"/>
          </w:tcPr>
          <w:p w14:paraId="1C6FF844" w14:textId="77777777" w:rsidR="00DF0779" w:rsidRDefault="00DF0779" w:rsidP="003C11C6">
            <w:pPr>
              <w:widowControl w:val="0"/>
              <w:overflowPunct w:val="0"/>
              <w:autoSpaceDE w:val="0"/>
              <w:autoSpaceDN w:val="0"/>
              <w:adjustRightInd w:val="0"/>
              <w:rPr>
                <w:b/>
              </w:rPr>
            </w:pPr>
            <w:r>
              <w:t xml:space="preserve">United Doctors Hospital - Cotabato </w:t>
            </w:r>
          </w:p>
        </w:tc>
      </w:tr>
      <w:tr w:rsidR="00DF0779" w14:paraId="519DC10D" w14:textId="77777777" w:rsidTr="003C11C6">
        <w:trPr>
          <w:gridAfter w:val="2"/>
          <w:wAfter w:w="3562" w:type="dxa"/>
          <w:trHeight w:val="74"/>
        </w:trPr>
        <w:tc>
          <w:tcPr>
            <w:tcW w:w="1881" w:type="dxa"/>
            <w:shd w:val="clear" w:color="auto" w:fill="auto"/>
          </w:tcPr>
          <w:p w14:paraId="607D2884" w14:textId="77777777" w:rsidR="00DF0779" w:rsidRDefault="00DF0779" w:rsidP="003C11C6">
            <w:pPr>
              <w:widowControl w:val="0"/>
              <w:overflowPunct w:val="0"/>
              <w:autoSpaceDE w:val="0"/>
              <w:autoSpaceDN w:val="0"/>
              <w:adjustRightInd w:val="0"/>
              <w:spacing w:after="0" w:line="240" w:lineRule="auto"/>
              <w:rPr>
                <w:rFonts w:ascii="Times New Roman" w:hAnsi="Times New Roman" w:cs="Times New Roman"/>
                <w:b/>
              </w:rPr>
            </w:pPr>
          </w:p>
        </w:tc>
        <w:tc>
          <w:tcPr>
            <w:tcW w:w="3327" w:type="dxa"/>
            <w:shd w:val="clear" w:color="auto" w:fill="auto"/>
          </w:tcPr>
          <w:p w14:paraId="3C883D20"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p>
        </w:tc>
      </w:tr>
    </w:tbl>
    <w:p w14:paraId="2C03F40E"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b/>
          <w:sz w:val="16"/>
        </w:rPr>
      </w:pPr>
      <w:r>
        <w:rPr>
          <w:rFonts w:ascii="Times New Roman" w:hAnsi="Times New Roman" w:cs="Times New Roman"/>
          <w:b/>
          <w:sz w:val="16"/>
        </w:rPr>
        <w:t>Listed in reverse chronological order (most recent first).</w:t>
      </w:r>
    </w:p>
    <w:p w14:paraId="2EB678E1" w14:textId="77777777" w:rsidR="00DF0779" w:rsidRDefault="00DF0779" w:rsidP="00DF0779">
      <w:pPr>
        <w:jc w:val="center"/>
        <w:rPr>
          <w:rFonts w:ascii="Times New Roman" w:hAnsi="Times New Roman" w:cs="Times New Roman"/>
          <w:b/>
          <w:sz w:val="16"/>
          <w:szCs w:val="24"/>
        </w:rPr>
      </w:pPr>
    </w:p>
    <w:p w14:paraId="294827A2" w14:textId="77777777" w:rsidR="00DF0779" w:rsidRDefault="00DF0779" w:rsidP="00DF0779">
      <w:pPr>
        <w:widowControl w:val="0"/>
        <w:overflowPunct w:val="0"/>
        <w:autoSpaceDE w:val="0"/>
        <w:autoSpaceDN w:val="0"/>
        <w:adjustRightInd w:val="0"/>
        <w:spacing w:after="0" w:line="240" w:lineRule="auto"/>
        <w:ind w:right="20"/>
        <w:jc w:val="both"/>
        <w:rPr>
          <w:rFonts w:ascii="Times New Roman" w:hAnsi="Times New Roman" w:cs="Times New Roman"/>
        </w:rPr>
      </w:pPr>
    </w:p>
    <w:p w14:paraId="502527CD"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rPr>
      </w:pPr>
      <w:r>
        <w:rPr>
          <w:rFonts w:ascii="Times New Roman" w:hAnsi="Times New Roman" w:cs="Times New Roman"/>
        </w:rPr>
        <w:t>AFFILIATIONS</w:t>
      </w:r>
    </w:p>
    <w:tbl>
      <w:tblPr>
        <w:tblW w:w="9069" w:type="dxa"/>
        <w:tblInd w:w="463" w:type="dxa"/>
        <w:tblLook w:val="04A0" w:firstRow="1" w:lastRow="0" w:firstColumn="1" w:lastColumn="0" w:noHBand="0" w:noVBand="1"/>
      </w:tblPr>
      <w:tblGrid>
        <w:gridCol w:w="1952"/>
        <w:gridCol w:w="3452"/>
        <w:gridCol w:w="3665"/>
      </w:tblGrid>
      <w:tr w:rsidR="00DF0779" w14:paraId="0FE85775" w14:textId="77777777" w:rsidTr="003C11C6">
        <w:trPr>
          <w:trHeight w:val="262"/>
        </w:trPr>
        <w:tc>
          <w:tcPr>
            <w:tcW w:w="1952" w:type="dxa"/>
            <w:shd w:val="clear" w:color="auto" w:fill="auto"/>
            <w:vAlign w:val="center"/>
          </w:tcPr>
          <w:p w14:paraId="3C74B4EC"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Inclusive Dates</w:t>
            </w:r>
          </w:p>
        </w:tc>
        <w:tc>
          <w:tcPr>
            <w:tcW w:w="3452" w:type="dxa"/>
            <w:shd w:val="clear" w:color="auto" w:fill="auto"/>
            <w:vAlign w:val="center"/>
          </w:tcPr>
          <w:p w14:paraId="644D8638"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Name of Organization</w:t>
            </w:r>
          </w:p>
        </w:tc>
        <w:tc>
          <w:tcPr>
            <w:tcW w:w="3665" w:type="dxa"/>
            <w:shd w:val="clear" w:color="auto" w:fill="auto"/>
            <w:vAlign w:val="center"/>
          </w:tcPr>
          <w:p w14:paraId="0D22ECEF"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Position</w:t>
            </w:r>
          </w:p>
        </w:tc>
      </w:tr>
      <w:tr w:rsidR="00DF0779" w14:paraId="7713BD94" w14:textId="77777777" w:rsidTr="003C11C6">
        <w:trPr>
          <w:trHeight w:val="262"/>
        </w:trPr>
        <w:tc>
          <w:tcPr>
            <w:tcW w:w="1952" w:type="dxa"/>
            <w:shd w:val="clear" w:color="auto" w:fill="auto"/>
          </w:tcPr>
          <w:p w14:paraId="5F6FD3AE"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2021</w:t>
            </w:r>
          </w:p>
        </w:tc>
        <w:tc>
          <w:tcPr>
            <w:tcW w:w="3452" w:type="dxa"/>
            <w:shd w:val="clear" w:color="auto" w:fill="auto"/>
          </w:tcPr>
          <w:p w14:paraId="6018B28B"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Muslim Youth Religious Organization</w:t>
            </w:r>
          </w:p>
        </w:tc>
        <w:tc>
          <w:tcPr>
            <w:tcW w:w="3665" w:type="dxa"/>
            <w:shd w:val="clear" w:color="auto" w:fill="auto"/>
          </w:tcPr>
          <w:p w14:paraId="2E8673C3"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Member</w:t>
            </w:r>
          </w:p>
        </w:tc>
      </w:tr>
      <w:tr w:rsidR="00DF0779" w14:paraId="6988F645" w14:textId="77777777" w:rsidTr="003C11C6">
        <w:trPr>
          <w:trHeight w:val="275"/>
        </w:trPr>
        <w:tc>
          <w:tcPr>
            <w:tcW w:w="1952" w:type="dxa"/>
            <w:shd w:val="clear" w:color="auto" w:fill="auto"/>
          </w:tcPr>
          <w:p w14:paraId="4B5CCA61"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2019-2021</w:t>
            </w:r>
          </w:p>
        </w:tc>
        <w:tc>
          <w:tcPr>
            <w:tcW w:w="3452" w:type="dxa"/>
            <w:shd w:val="clear" w:color="auto" w:fill="auto"/>
          </w:tcPr>
          <w:p w14:paraId="41CCCF91"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GADGETS</w:t>
            </w:r>
          </w:p>
        </w:tc>
        <w:tc>
          <w:tcPr>
            <w:tcW w:w="3665" w:type="dxa"/>
            <w:shd w:val="clear" w:color="auto" w:fill="auto"/>
          </w:tcPr>
          <w:p w14:paraId="6943CFD4"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Member</w:t>
            </w:r>
          </w:p>
        </w:tc>
      </w:tr>
      <w:tr w:rsidR="00DF0779" w14:paraId="1BAF9CD3" w14:textId="77777777" w:rsidTr="003C11C6">
        <w:trPr>
          <w:trHeight w:val="262"/>
        </w:trPr>
        <w:tc>
          <w:tcPr>
            <w:tcW w:w="1952" w:type="dxa"/>
            <w:shd w:val="clear" w:color="auto" w:fill="auto"/>
          </w:tcPr>
          <w:p w14:paraId="465C9161"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p>
        </w:tc>
        <w:tc>
          <w:tcPr>
            <w:tcW w:w="3452" w:type="dxa"/>
            <w:shd w:val="clear" w:color="auto" w:fill="auto"/>
          </w:tcPr>
          <w:p w14:paraId="684207AF"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p>
        </w:tc>
        <w:tc>
          <w:tcPr>
            <w:tcW w:w="3665" w:type="dxa"/>
            <w:shd w:val="clear" w:color="auto" w:fill="auto"/>
          </w:tcPr>
          <w:p w14:paraId="482DAF6C"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p>
        </w:tc>
      </w:tr>
    </w:tbl>
    <w:p w14:paraId="3B201548"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b/>
          <w:sz w:val="16"/>
        </w:rPr>
      </w:pPr>
      <w:r>
        <w:rPr>
          <w:rFonts w:ascii="Times New Roman" w:hAnsi="Times New Roman" w:cs="Times New Roman"/>
          <w:b/>
          <w:sz w:val="16"/>
        </w:rPr>
        <w:t>Listed in reverse chronological order (most recent first).</w:t>
      </w:r>
    </w:p>
    <w:p w14:paraId="58DD41B2" w14:textId="77777777" w:rsidR="00DF0779" w:rsidRDefault="00DF0779" w:rsidP="00DF0779">
      <w:pPr>
        <w:jc w:val="center"/>
        <w:rPr>
          <w:rFonts w:ascii="Times New Roman" w:hAnsi="Times New Roman" w:cs="Times New Roman"/>
          <w:b/>
          <w:sz w:val="16"/>
          <w:szCs w:val="24"/>
        </w:rPr>
      </w:pPr>
    </w:p>
    <w:p w14:paraId="3B2E4200"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rPr>
      </w:pPr>
      <w:r>
        <w:rPr>
          <w:rFonts w:ascii="Times New Roman" w:hAnsi="Times New Roman" w:cs="Times New Roman"/>
        </w:rPr>
        <w:br/>
        <w:t>SKILLS</w:t>
      </w:r>
    </w:p>
    <w:tbl>
      <w:tblPr>
        <w:tblW w:w="0" w:type="auto"/>
        <w:tblInd w:w="516" w:type="dxa"/>
        <w:tblLook w:val="04A0" w:firstRow="1" w:lastRow="0" w:firstColumn="1" w:lastColumn="0" w:noHBand="0" w:noVBand="1"/>
      </w:tblPr>
      <w:tblGrid>
        <w:gridCol w:w="2903"/>
        <w:gridCol w:w="2639"/>
        <w:gridCol w:w="2767"/>
      </w:tblGrid>
      <w:tr w:rsidR="00DF0779" w14:paraId="539E9932" w14:textId="77777777" w:rsidTr="003C11C6">
        <w:tc>
          <w:tcPr>
            <w:tcW w:w="2903" w:type="dxa"/>
            <w:shd w:val="clear" w:color="auto" w:fill="auto"/>
          </w:tcPr>
          <w:p w14:paraId="78A6C8E5"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SKILLS</w:t>
            </w:r>
          </w:p>
        </w:tc>
        <w:tc>
          <w:tcPr>
            <w:tcW w:w="2639" w:type="dxa"/>
            <w:shd w:val="clear" w:color="auto" w:fill="auto"/>
          </w:tcPr>
          <w:p w14:paraId="317603A9"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Level of Competency</w:t>
            </w:r>
          </w:p>
        </w:tc>
        <w:tc>
          <w:tcPr>
            <w:tcW w:w="2767" w:type="dxa"/>
            <w:shd w:val="clear" w:color="auto" w:fill="auto"/>
          </w:tcPr>
          <w:p w14:paraId="177737A6"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Date Acquired</w:t>
            </w:r>
          </w:p>
        </w:tc>
      </w:tr>
      <w:tr w:rsidR="00DF0779" w14:paraId="5B775828" w14:textId="77777777" w:rsidTr="003C11C6">
        <w:tc>
          <w:tcPr>
            <w:tcW w:w="2903" w:type="dxa"/>
            <w:shd w:val="clear" w:color="auto" w:fill="auto"/>
          </w:tcPr>
          <w:p w14:paraId="0667EE5B"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Interpersonal Skills</w:t>
            </w:r>
          </w:p>
        </w:tc>
        <w:tc>
          <w:tcPr>
            <w:tcW w:w="2639" w:type="dxa"/>
            <w:shd w:val="clear" w:color="auto" w:fill="auto"/>
          </w:tcPr>
          <w:p w14:paraId="5C2FCEB5"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Average</w:t>
            </w:r>
          </w:p>
        </w:tc>
        <w:tc>
          <w:tcPr>
            <w:tcW w:w="2767" w:type="dxa"/>
            <w:shd w:val="clear" w:color="auto" w:fill="auto"/>
          </w:tcPr>
          <w:p w14:paraId="3119D1B1"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N/A</w:t>
            </w:r>
          </w:p>
          <w:p w14:paraId="468E4845"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p>
        </w:tc>
      </w:tr>
    </w:tbl>
    <w:p w14:paraId="0C7DCF40" w14:textId="77777777" w:rsidR="00DF0779" w:rsidRDefault="00DF0779" w:rsidP="00DF0779">
      <w:pPr>
        <w:widowControl w:val="0"/>
        <w:overflowPunct w:val="0"/>
        <w:autoSpaceDE w:val="0"/>
        <w:autoSpaceDN w:val="0"/>
        <w:adjustRightInd w:val="0"/>
        <w:spacing w:after="0" w:line="240" w:lineRule="auto"/>
        <w:ind w:right="20"/>
        <w:jc w:val="both"/>
        <w:rPr>
          <w:rFonts w:ascii="Times New Roman" w:hAnsi="Times New Roman" w:cs="Times New Roman"/>
        </w:rPr>
      </w:pPr>
    </w:p>
    <w:p w14:paraId="5184801F"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rPr>
      </w:pPr>
      <w:r>
        <w:rPr>
          <w:rFonts w:ascii="Times New Roman" w:hAnsi="Times New Roman" w:cs="Times New Roman"/>
        </w:rPr>
        <w:t>TRAININGS, SEMINARS, OR WORKSHOPS ATTENDED</w:t>
      </w:r>
    </w:p>
    <w:tbl>
      <w:tblPr>
        <w:tblW w:w="8309" w:type="dxa"/>
        <w:tblInd w:w="1032" w:type="dxa"/>
        <w:tblLook w:val="04A0" w:firstRow="1" w:lastRow="0" w:firstColumn="1" w:lastColumn="0" w:noHBand="0" w:noVBand="1"/>
      </w:tblPr>
      <w:tblGrid>
        <w:gridCol w:w="1710"/>
        <w:gridCol w:w="6599"/>
      </w:tblGrid>
      <w:tr w:rsidR="00DF0779" w14:paraId="31D506B9" w14:textId="77777777" w:rsidTr="003C11C6">
        <w:tc>
          <w:tcPr>
            <w:tcW w:w="1710" w:type="dxa"/>
            <w:shd w:val="clear" w:color="auto" w:fill="auto"/>
          </w:tcPr>
          <w:p w14:paraId="6334161A"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Inclusive Dates</w:t>
            </w:r>
          </w:p>
        </w:tc>
        <w:tc>
          <w:tcPr>
            <w:tcW w:w="6599" w:type="dxa"/>
            <w:shd w:val="clear" w:color="auto" w:fill="auto"/>
          </w:tcPr>
          <w:p w14:paraId="6040D26A"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Title of Training, Seminar, or Workshop</w:t>
            </w:r>
          </w:p>
        </w:tc>
      </w:tr>
      <w:tr w:rsidR="00DF0779" w14:paraId="0F1194B7" w14:textId="77777777" w:rsidTr="003C11C6">
        <w:tc>
          <w:tcPr>
            <w:tcW w:w="1710" w:type="dxa"/>
            <w:shd w:val="clear" w:color="auto" w:fill="auto"/>
          </w:tcPr>
          <w:p w14:paraId="546FB55B"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2021</w:t>
            </w:r>
          </w:p>
          <w:p w14:paraId="5C8D4F34"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2020</w:t>
            </w:r>
          </w:p>
          <w:p w14:paraId="3424745A"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2019</w:t>
            </w:r>
          </w:p>
          <w:p w14:paraId="75908133"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2018</w:t>
            </w:r>
          </w:p>
        </w:tc>
        <w:tc>
          <w:tcPr>
            <w:tcW w:w="6599" w:type="dxa"/>
            <w:shd w:val="clear" w:color="auto" w:fill="auto"/>
          </w:tcPr>
          <w:p w14:paraId="43B97FEE"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MYROi</w:t>
            </w:r>
          </w:p>
          <w:p w14:paraId="3E6DB7C9"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Data Privacy Act: The What and The How</w:t>
            </w:r>
          </w:p>
          <w:p w14:paraId="12306A32"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NSTP Orientation</w:t>
            </w:r>
          </w:p>
          <w:p w14:paraId="6666C146"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Video Editing Workshop</w:t>
            </w:r>
          </w:p>
        </w:tc>
      </w:tr>
    </w:tbl>
    <w:p w14:paraId="3082F4BE"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b/>
          <w:sz w:val="16"/>
        </w:rPr>
      </w:pPr>
      <w:r>
        <w:rPr>
          <w:rFonts w:ascii="Times New Roman" w:hAnsi="Times New Roman" w:cs="Times New Roman"/>
          <w:b/>
          <w:sz w:val="16"/>
        </w:rPr>
        <w:t>Listed in reverse chronological order (most recent first).</w:t>
      </w:r>
    </w:p>
    <w:p w14:paraId="2AF3E2B5" w14:textId="77777777" w:rsidR="00DF0779" w:rsidRDefault="00DF0779" w:rsidP="00DF0779">
      <w:pPr>
        <w:jc w:val="center"/>
        <w:rPr>
          <w:rFonts w:ascii="Times New Roman" w:hAnsi="Times New Roman" w:cs="Times New Roman"/>
          <w:b/>
          <w:sz w:val="16"/>
          <w:szCs w:val="24"/>
        </w:rPr>
      </w:pPr>
    </w:p>
    <w:p w14:paraId="694D10BE" w14:textId="77777777" w:rsidR="00DF0779" w:rsidRDefault="00DF0779" w:rsidP="00DF0779">
      <w:pPr>
        <w:jc w:val="center"/>
        <w:rPr>
          <w:rFonts w:ascii="Times New Roman" w:hAnsi="Times New Roman" w:cs="Times New Roman"/>
          <w:b/>
          <w:sz w:val="16"/>
          <w:szCs w:val="24"/>
        </w:rPr>
      </w:pPr>
    </w:p>
    <w:p w14:paraId="4C8844CE" w14:textId="77777777" w:rsidR="00DF0779" w:rsidRDefault="00DF0779" w:rsidP="00DF0779">
      <w:pPr>
        <w:spacing w:after="0" w:line="240" w:lineRule="auto"/>
        <w:jc w:val="center"/>
        <w:rPr>
          <w:bCs/>
          <w:sz w:val="18"/>
          <w:szCs w:val="24"/>
        </w:rPr>
        <w:sectPr w:rsidR="00DF0779">
          <w:footerReference w:type="default" r:id="rId54"/>
          <w:pgSz w:w="12240" w:h="15840"/>
          <w:pgMar w:top="1440" w:right="1440" w:bottom="1440" w:left="1440" w:header="720" w:footer="720" w:gutter="0"/>
          <w:cols w:space="720"/>
          <w:docGrid w:linePitch="360"/>
        </w:sectPr>
      </w:pPr>
    </w:p>
    <w:p w14:paraId="22C46F60" w14:textId="77777777" w:rsidR="00DF0779" w:rsidRDefault="00DF0779" w:rsidP="00DF0779">
      <w:pPr>
        <w:spacing w:after="0" w:line="240" w:lineRule="auto"/>
        <w:jc w:val="center"/>
        <w:rPr>
          <w:bCs/>
          <w:sz w:val="18"/>
          <w:szCs w:val="24"/>
        </w:rPr>
      </w:pPr>
      <w:r>
        <w:rPr>
          <w:rFonts w:ascii="Times New Roman" w:hAnsi="Times New Roman" w:cs="Times New Roman"/>
          <w:b/>
          <w:noProof/>
          <w:sz w:val="24"/>
          <w:szCs w:val="24"/>
        </w:rPr>
        <w:lastRenderedPageBreak/>
        <w:drawing>
          <wp:anchor distT="0" distB="0" distL="0" distR="0" simplePos="0" relativeHeight="251798528" behindDoc="1" locked="0" layoutInCell="1" allowOverlap="1" wp14:anchorId="7493FF75" wp14:editId="6CBC2436">
            <wp:simplePos x="0" y="0"/>
            <wp:positionH relativeFrom="margin">
              <wp:posOffset>4642485</wp:posOffset>
            </wp:positionH>
            <wp:positionV relativeFrom="paragraph">
              <wp:posOffset>-387350</wp:posOffset>
            </wp:positionV>
            <wp:extent cx="1791335" cy="1525270"/>
            <wp:effectExtent l="0" t="0" r="6985" b="13970"/>
            <wp:wrapNone/>
            <wp:docPr id="1162" name="Picture 17"/>
            <wp:cNvGraphicFramePr/>
            <a:graphic xmlns:a="http://schemas.openxmlformats.org/drawingml/2006/main">
              <a:graphicData uri="http://schemas.openxmlformats.org/drawingml/2006/picture">
                <pic:pic xmlns:pic="http://schemas.openxmlformats.org/drawingml/2006/picture">
                  <pic:nvPicPr>
                    <pic:cNvPr id="1162" name="Picture 17"/>
                    <pic:cNvPicPr/>
                  </pic:nvPicPr>
                  <pic:blipFill>
                    <a:blip r:embed="rId55" cstate="print"/>
                    <a:srcRect/>
                    <a:stretch>
                      <a:fillRect/>
                    </a:stretch>
                  </pic:blipFill>
                  <pic:spPr>
                    <a:xfrm>
                      <a:off x="0" y="0"/>
                      <a:ext cx="1791335" cy="1525270"/>
                    </a:xfrm>
                    <a:prstGeom prst="rect">
                      <a:avLst/>
                    </a:prstGeom>
                  </pic:spPr>
                </pic:pic>
              </a:graphicData>
            </a:graphic>
          </wp:anchor>
        </w:drawing>
      </w:r>
      <w:r>
        <w:rPr>
          <w:bCs/>
          <w:sz w:val="18"/>
          <w:szCs w:val="24"/>
        </w:rPr>
        <w:t>Curriculum Vitae of</w:t>
      </w:r>
    </w:p>
    <w:p w14:paraId="64F175DD" w14:textId="77777777" w:rsidR="00DF0779" w:rsidRDefault="00DF0779" w:rsidP="00DF0779">
      <w:pPr>
        <w:spacing w:after="0" w:line="240" w:lineRule="auto"/>
        <w:jc w:val="center"/>
        <w:rPr>
          <w:rFonts w:ascii="Times New Roman" w:hAnsi="Times New Roman" w:cs="Times New Roman"/>
          <w:sz w:val="32"/>
          <w:szCs w:val="24"/>
        </w:rPr>
      </w:pPr>
      <w:r>
        <w:rPr>
          <w:rFonts w:ascii="Times New Roman" w:hAnsi="Times New Roman" w:cs="Times New Roman"/>
          <w:sz w:val="32"/>
          <w:szCs w:val="24"/>
        </w:rPr>
        <w:t>NICOLE HAYLYNN G. MANCAO</w:t>
      </w:r>
    </w:p>
    <w:p w14:paraId="1E437DC6" w14:textId="77777777" w:rsidR="00DF0779" w:rsidRDefault="00DF0779" w:rsidP="00DF0779">
      <w:pPr>
        <w:spacing w:after="0" w:line="240" w:lineRule="auto"/>
        <w:jc w:val="center"/>
        <w:rPr>
          <w:rFonts w:ascii="Times New Roman" w:hAnsi="Times New Roman" w:cs="Times New Roman"/>
          <w:b/>
          <w:szCs w:val="24"/>
        </w:rPr>
      </w:pPr>
      <w:r>
        <w:rPr>
          <w:rFonts w:ascii="Times New Roman" w:hAnsi="Times New Roman" w:cs="Times New Roman"/>
          <w:b/>
          <w:szCs w:val="24"/>
        </w:rPr>
        <w:t>RH8 Blck 15, San Roque St. Notre Dame Village, Cotabato City</w:t>
      </w:r>
    </w:p>
    <w:p w14:paraId="1E3CCA48" w14:textId="77777777" w:rsidR="00DF0779" w:rsidRDefault="00485ADD" w:rsidP="00DF0779">
      <w:pPr>
        <w:spacing w:after="0" w:line="240" w:lineRule="auto"/>
        <w:jc w:val="center"/>
        <w:rPr>
          <w:rFonts w:ascii="Times New Roman" w:hAnsi="Times New Roman" w:cs="Times New Roman"/>
          <w:b/>
        </w:rPr>
      </w:pPr>
      <w:hyperlink r:id="rId56" w:history="1">
        <w:r w:rsidR="00DF0779">
          <w:rPr>
            <w:rFonts w:ascii="Times New Roman" w:hAnsi="Times New Roman" w:cs="Times New Roman"/>
            <w:b/>
          </w:rPr>
          <w:t>nicolehaylynn@gmail.com</w:t>
        </w:r>
      </w:hyperlink>
    </w:p>
    <w:p w14:paraId="1D28EC39" w14:textId="77777777" w:rsidR="00DF0779" w:rsidRDefault="00DF0779" w:rsidP="00DF0779">
      <w:pPr>
        <w:jc w:val="center"/>
        <w:rPr>
          <w:rFonts w:ascii="Times New Roman" w:hAnsi="Times New Roman" w:cs="Times New Roman"/>
          <w:b/>
          <w:szCs w:val="24"/>
        </w:rPr>
      </w:pPr>
      <w:r>
        <w:rPr>
          <w:rFonts w:ascii="Times New Roman" w:hAnsi="Times New Roman" w:cs="Times New Roman"/>
          <w:b/>
          <w:szCs w:val="24"/>
        </w:rPr>
        <w:t>SMART #: 09064922237</w:t>
      </w:r>
    </w:p>
    <w:p w14:paraId="45FB05CC" w14:textId="77777777" w:rsidR="00DF0779" w:rsidRDefault="00DF0779" w:rsidP="00DF0779">
      <w:pPr>
        <w:spacing w:after="0" w:line="240" w:lineRule="auto"/>
        <w:jc w:val="center"/>
        <w:rPr>
          <w:rFonts w:ascii="Times New Roman" w:hAnsi="Times New Roman" w:cs="Times New Roman"/>
          <w:b/>
        </w:rPr>
      </w:pPr>
    </w:p>
    <w:p w14:paraId="4A1A3AB3" w14:textId="77777777" w:rsidR="00DF0779" w:rsidRDefault="00DF0779" w:rsidP="00DF0779">
      <w:pPr>
        <w:widowControl w:val="0"/>
        <w:overflowPunct w:val="0"/>
        <w:autoSpaceDE w:val="0"/>
        <w:autoSpaceDN w:val="0"/>
        <w:adjustRightInd w:val="0"/>
      </w:pPr>
      <w:r>
        <w:tab/>
      </w:r>
      <w:r>
        <w:tab/>
      </w:r>
      <w:r>
        <w:tab/>
      </w:r>
      <w:r>
        <w:tab/>
      </w:r>
      <w:r>
        <w:tab/>
      </w:r>
      <w:r>
        <w:tab/>
      </w:r>
    </w:p>
    <w:p w14:paraId="6B4ACBD4" w14:textId="77777777" w:rsidR="00DF0779" w:rsidRDefault="00DF0779" w:rsidP="00DF0779">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EDUCATIONAL BACKGROUND</w:t>
      </w:r>
    </w:p>
    <w:tbl>
      <w:tblPr>
        <w:tblW w:w="13851" w:type="dxa"/>
        <w:tblLook w:val="04A0" w:firstRow="1" w:lastRow="0" w:firstColumn="1" w:lastColumn="0" w:noHBand="0" w:noVBand="1"/>
      </w:tblPr>
      <w:tblGrid>
        <w:gridCol w:w="2706"/>
        <w:gridCol w:w="2229"/>
        <w:gridCol w:w="4458"/>
        <w:gridCol w:w="4458"/>
      </w:tblGrid>
      <w:tr w:rsidR="00DF0779" w14:paraId="1F05378C" w14:textId="77777777" w:rsidTr="003C11C6">
        <w:trPr>
          <w:trHeight w:val="198"/>
        </w:trPr>
        <w:tc>
          <w:tcPr>
            <w:tcW w:w="2706" w:type="dxa"/>
            <w:shd w:val="clear" w:color="auto" w:fill="auto"/>
          </w:tcPr>
          <w:p w14:paraId="2F7A65F3"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Level</w:t>
            </w:r>
          </w:p>
        </w:tc>
        <w:tc>
          <w:tcPr>
            <w:tcW w:w="2229" w:type="dxa"/>
            <w:shd w:val="clear" w:color="auto" w:fill="auto"/>
          </w:tcPr>
          <w:p w14:paraId="05A5DE58"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Inclusive Dates</w:t>
            </w:r>
          </w:p>
        </w:tc>
        <w:tc>
          <w:tcPr>
            <w:tcW w:w="4458" w:type="dxa"/>
            <w:shd w:val="clear" w:color="auto" w:fill="auto"/>
          </w:tcPr>
          <w:p w14:paraId="474F78E3"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Name of school/ Institution</w:t>
            </w:r>
          </w:p>
        </w:tc>
        <w:tc>
          <w:tcPr>
            <w:tcW w:w="4458" w:type="dxa"/>
          </w:tcPr>
          <w:p w14:paraId="4EDD68AB"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p>
        </w:tc>
      </w:tr>
      <w:tr w:rsidR="00DF0779" w14:paraId="6D5859C0" w14:textId="77777777" w:rsidTr="003C11C6">
        <w:trPr>
          <w:trHeight w:val="198"/>
        </w:trPr>
        <w:tc>
          <w:tcPr>
            <w:tcW w:w="2706" w:type="dxa"/>
            <w:shd w:val="clear" w:color="auto" w:fill="auto"/>
          </w:tcPr>
          <w:p w14:paraId="2630BE04"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Tertiary</w:t>
            </w:r>
          </w:p>
        </w:tc>
        <w:tc>
          <w:tcPr>
            <w:tcW w:w="2229" w:type="dxa"/>
            <w:shd w:val="clear" w:color="auto" w:fill="auto"/>
          </w:tcPr>
          <w:p w14:paraId="36F67639"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2018-2022</w:t>
            </w:r>
          </w:p>
        </w:tc>
        <w:tc>
          <w:tcPr>
            <w:tcW w:w="4458" w:type="dxa"/>
            <w:shd w:val="clear" w:color="auto" w:fill="auto"/>
          </w:tcPr>
          <w:p w14:paraId="28222939"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STI College Cotabato</w:t>
            </w:r>
          </w:p>
        </w:tc>
        <w:tc>
          <w:tcPr>
            <w:tcW w:w="4458" w:type="dxa"/>
          </w:tcPr>
          <w:p w14:paraId="4194323E"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p>
        </w:tc>
      </w:tr>
      <w:tr w:rsidR="00DF0779" w14:paraId="4375912D" w14:textId="77777777" w:rsidTr="003C11C6">
        <w:trPr>
          <w:trHeight w:val="208"/>
        </w:trPr>
        <w:tc>
          <w:tcPr>
            <w:tcW w:w="2706" w:type="dxa"/>
            <w:shd w:val="clear" w:color="auto" w:fill="auto"/>
          </w:tcPr>
          <w:p w14:paraId="717803CC"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Senior High</w:t>
            </w:r>
          </w:p>
        </w:tc>
        <w:tc>
          <w:tcPr>
            <w:tcW w:w="2229" w:type="dxa"/>
            <w:shd w:val="clear" w:color="auto" w:fill="auto"/>
          </w:tcPr>
          <w:p w14:paraId="24369C6D"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2016-2018</w:t>
            </w:r>
          </w:p>
        </w:tc>
        <w:tc>
          <w:tcPr>
            <w:tcW w:w="4458" w:type="dxa"/>
            <w:shd w:val="clear" w:color="auto" w:fill="auto"/>
          </w:tcPr>
          <w:p w14:paraId="5E1BCA0D" w14:textId="77777777" w:rsidR="00DF0779" w:rsidRDefault="00DF0779" w:rsidP="003C11C6">
            <w:pPr>
              <w:spacing w:after="0" w:line="240" w:lineRule="auto"/>
              <w:jc w:val="center"/>
              <w:rPr>
                <w:rFonts w:ascii="Times New Roman" w:hAnsi="Times New Roman" w:cs="Times New Roman"/>
                <w:sz w:val="24"/>
                <w:szCs w:val="24"/>
              </w:rPr>
            </w:pPr>
            <w:r>
              <w:rPr>
                <w:rFonts w:ascii="Times New Roman" w:hAnsi="Times New Roman" w:cs="Times New Roman"/>
                <w:szCs w:val="24"/>
              </w:rPr>
              <w:t>CCSPC-Laboratory High School</w:t>
            </w:r>
          </w:p>
        </w:tc>
        <w:tc>
          <w:tcPr>
            <w:tcW w:w="4458" w:type="dxa"/>
          </w:tcPr>
          <w:p w14:paraId="6B23475C" w14:textId="77777777" w:rsidR="00DF0779" w:rsidRDefault="00DF0779" w:rsidP="003C11C6">
            <w:pPr>
              <w:spacing w:after="0" w:line="240" w:lineRule="auto"/>
              <w:jc w:val="center"/>
              <w:rPr>
                <w:rFonts w:ascii="Times New Roman" w:hAnsi="Times New Roman" w:cs="Times New Roman"/>
                <w:szCs w:val="24"/>
              </w:rPr>
            </w:pPr>
          </w:p>
        </w:tc>
      </w:tr>
      <w:tr w:rsidR="00DF0779" w14:paraId="5B92EEA7" w14:textId="77777777" w:rsidTr="003C11C6">
        <w:trPr>
          <w:trHeight w:val="398"/>
        </w:trPr>
        <w:tc>
          <w:tcPr>
            <w:tcW w:w="2706" w:type="dxa"/>
            <w:shd w:val="clear" w:color="auto" w:fill="auto"/>
          </w:tcPr>
          <w:p w14:paraId="104F55D3"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High School</w:t>
            </w:r>
          </w:p>
          <w:p w14:paraId="4E9C3766"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Elementary</w:t>
            </w:r>
          </w:p>
          <w:p w14:paraId="5A06234A"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p>
          <w:p w14:paraId="3884A28D"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p>
        </w:tc>
        <w:tc>
          <w:tcPr>
            <w:tcW w:w="2229" w:type="dxa"/>
            <w:shd w:val="clear" w:color="auto" w:fill="auto"/>
          </w:tcPr>
          <w:p w14:paraId="535CDECD"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2012-2016</w:t>
            </w:r>
          </w:p>
          <w:p w14:paraId="2CDC47AC"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2006-2012</w:t>
            </w:r>
          </w:p>
        </w:tc>
        <w:tc>
          <w:tcPr>
            <w:tcW w:w="4458" w:type="dxa"/>
            <w:shd w:val="clear" w:color="auto" w:fill="auto"/>
          </w:tcPr>
          <w:p w14:paraId="19B66C3A" w14:textId="77777777" w:rsidR="00DF0779" w:rsidRDefault="00DF0779" w:rsidP="003C11C6">
            <w:pPr>
              <w:spacing w:after="0" w:line="240" w:lineRule="auto"/>
              <w:jc w:val="center"/>
              <w:rPr>
                <w:rFonts w:ascii="Times New Roman" w:hAnsi="Times New Roman" w:cs="Times New Roman"/>
                <w:szCs w:val="24"/>
              </w:rPr>
            </w:pPr>
            <w:r>
              <w:rPr>
                <w:rFonts w:ascii="Times New Roman" w:hAnsi="Times New Roman" w:cs="Times New Roman"/>
                <w:szCs w:val="24"/>
              </w:rPr>
              <w:t>Notre Dame Village National High School</w:t>
            </w:r>
          </w:p>
          <w:p w14:paraId="06629F47" w14:textId="77777777" w:rsidR="00DF0779" w:rsidRDefault="00DF0779" w:rsidP="003C11C6">
            <w:pPr>
              <w:spacing w:after="0" w:line="240" w:lineRule="auto"/>
              <w:jc w:val="center"/>
              <w:rPr>
                <w:rFonts w:ascii="Times New Roman" w:hAnsi="Times New Roman" w:cs="Times New Roman"/>
                <w:szCs w:val="24"/>
              </w:rPr>
            </w:pPr>
            <w:r>
              <w:rPr>
                <w:rFonts w:ascii="Times New Roman" w:hAnsi="Times New Roman" w:cs="Times New Roman"/>
                <w:szCs w:val="24"/>
              </w:rPr>
              <w:t>Notre Dame Village Central Elementary School</w:t>
            </w:r>
          </w:p>
        </w:tc>
        <w:tc>
          <w:tcPr>
            <w:tcW w:w="4458" w:type="dxa"/>
          </w:tcPr>
          <w:p w14:paraId="10850EBC" w14:textId="77777777" w:rsidR="00DF0779" w:rsidRDefault="00DF0779" w:rsidP="003C11C6">
            <w:pPr>
              <w:spacing w:after="0"/>
              <w:rPr>
                <w:rFonts w:ascii="Times New Roman" w:hAnsi="Times New Roman" w:cs="Times New Roman"/>
                <w:szCs w:val="24"/>
              </w:rPr>
            </w:pPr>
          </w:p>
        </w:tc>
      </w:tr>
    </w:tbl>
    <w:p w14:paraId="2EDA6AE4" w14:textId="77777777" w:rsidR="00DF0779" w:rsidRDefault="00DF0779" w:rsidP="00DF0779">
      <w:pPr>
        <w:widowControl w:val="0"/>
        <w:overflowPunct w:val="0"/>
        <w:autoSpaceDE w:val="0"/>
        <w:autoSpaceDN w:val="0"/>
        <w:adjustRightInd w:val="0"/>
        <w:spacing w:after="0" w:line="240" w:lineRule="auto"/>
        <w:ind w:right="20"/>
        <w:jc w:val="both"/>
        <w:rPr>
          <w:rFonts w:ascii="Times New Roman" w:hAnsi="Times New Roman" w:cs="Times New Roman"/>
          <w:b/>
        </w:rPr>
      </w:pPr>
    </w:p>
    <w:p w14:paraId="0C4367BA"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b/>
        </w:rPr>
      </w:pPr>
      <w:r>
        <w:rPr>
          <w:rFonts w:ascii="Times New Roman" w:hAnsi="Times New Roman" w:cs="Times New Roman"/>
        </w:rPr>
        <w:t>PROFESSIONAL OR VOLUNTEER EXPERIENCE</w:t>
      </w:r>
    </w:p>
    <w:tbl>
      <w:tblPr>
        <w:tblW w:w="0" w:type="auto"/>
        <w:tblInd w:w="522" w:type="dxa"/>
        <w:tblLook w:val="04A0" w:firstRow="1" w:lastRow="0" w:firstColumn="1" w:lastColumn="0" w:noHBand="0" w:noVBand="1"/>
      </w:tblPr>
      <w:tblGrid>
        <w:gridCol w:w="1881"/>
        <w:gridCol w:w="3327"/>
        <w:gridCol w:w="3562"/>
      </w:tblGrid>
      <w:tr w:rsidR="00DF0779" w14:paraId="750544F3" w14:textId="77777777" w:rsidTr="003C11C6">
        <w:trPr>
          <w:trHeight w:val="433"/>
        </w:trPr>
        <w:tc>
          <w:tcPr>
            <w:tcW w:w="1881" w:type="dxa"/>
            <w:shd w:val="clear" w:color="auto" w:fill="auto"/>
            <w:vAlign w:val="center"/>
          </w:tcPr>
          <w:p w14:paraId="10EEF535"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Inclusive Dates</w:t>
            </w:r>
          </w:p>
        </w:tc>
        <w:tc>
          <w:tcPr>
            <w:tcW w:w="3327" w:type="dxa"/>
            <w:shd w:val="clear" w:color="auto" w:fill="auto"/>
            <w:vAlign w:val="center"/>
          </w:tcPr>
          <w:p w14:paraId="3A41B34B"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Nature of Experience/</w:t>
            </w:r>
          </w:p>
          <w:p w14:paraId="05881134"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Job Title</w:t>
            </w:r>
          </w:p>
        </w:tc>
        <w:tc>
          <w:tcPr>
            <w:tcW w:w="3562" w:type="dxa"/>
            <w:shd w:val="clear" w:color="auto" w:fill="auto"/>
            <w:vAlign w:val="center"/>
          </w:tcPr>
          <w:p w14:paraId="500899E8"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Name and Address of Company or Organization</w:t>
            </w:r>
          </w:p>
        </w:tc>
      </w:tr>
      <w:tr w:rsidR="00DF0779" w14:paraId="1D364CDB" w14:textId="77777777" w:rsidTr="003C11C6">
        <w:trPr>
          <w:trHeight w:val="227"/>
        </w:trPr>
        <w:tc>
          <w:tcPr>
            <w:tcW w:w="1881" w:type="dxa"/>
            <w:shd w:val="clear" w:color="auto" w:fill="auto"/>
          </w:tcPr>
          <w:p w14:paraId="66331F27"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2018</w:t>
            </w:r>
          </w:p>
          <w:p w14:paraId="523F0531"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2017</w:t>
            </w:r>
          </w:p>
        </w:tc>
        <w:tc>
          <w:tcPr>
            <w:tcW w:w="3327" w:type="dxa"/>
            <w:shd w:val="clear" w:color="auto" w:fill="auto"/>
          </w:tcPr>
          <w:p w14:paraId="56B70377"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Work Immersion</w:t>
            </w:r>
          </w:p>
          <w:p w14:paraId="460CBDD4"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Product Marketing</w:t>
            </w:r>
          </w:p>
          <w:p w14:paraId="71DB406F"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p>
        </w:tc>
        <w:tc>
          <w:tcPr>
            <w:tcW w:w="3562" w:type="dxa"/>
            <w:shd w:val="clear" w:color="auto" w:fill="auto"/>
          </w:tcPr>
          <w:p w14:paraId="0343DB0A"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Cotabato City Hall</w:t>
            </w:r>
          </w:p>
          <w:p w14:paraId="5D36B3B9"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DKT Smart</w:t>
            </w:r>
          </w:p>
          <w:p w14:paraId="169996AE"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p>
        </w:tc>
      </w:tr>
    </w:tbl>
    <w:p w14:paraId="472F3783"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b/>
          <w:sz w:val="16"/>
        </w:rPr>
      </w:pPr>
      <w:r>
        <w:rPr>
          <w:rFonts w:ascii="Times New Roman" w:hAnsi="Times New Roman" w:cs="Times New Roman"/>
          <w:b/>
          <w:sz w:val="16"/>
        </w:rPr>
        <w:t>Listed in reverse chronological order (most recent first).</w:t>
      </w:r>
    </w:p>
    <w:p w14:paraId="79718124" w14:textId="77777777" w:rsidR="00DF0779" w:rsidRDefault="00DF0779" w:rsidP="00DF0779">
      <w:pPr>
        <w:jc w:val="center"/>
        <w:rPr>
          <w:rFonts w:ascii="Times New Roman" w:hAnsi="Times New Roman" w:cs="Times New Roman"/>
          <w:b/>
          <w:sz w:val="16"/>
          <w:szCs w:val="24"/>
        </w:rPr>
      </w:pPr>
    </w:p>
    <w:p w14:paraId="12743924" w14:textId="77777777" w:rsidR="00DF0779" w:rsidRDefault="00DF0779" w:rsidP="00DF0779">
      <w:pPr>
        <w:widowControl w:val="0"/>
        <w:overflowPunct w:val="0"/>
        <w:autoSpaceDE w:val="0"/>
        <w:autoSpaceDN w:val="0"/>
        <w:adjustRightInd w:val="0"/>
        <w:spacing w:after="0" w:line="240" w:lineRule="auto"/>
        <w:ind w:right="20"/>
        <w:jc w:val="both"/>
        <w:rPr>
          <w:rFonts w:ascii="Times New Roman" w:hAnsi="Times New Roman" w:cs="Times New Roman"/>
        </w:rPr>
      </w:pPr>
    </w:p>
    <w:p w14:paraId="0FC0E5AF"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rPr>
      </w:pPr>
      <w:r>
        <w:rPr>
          <w:rFonts w:ascii="Times New Roman" w:hAnsi="Times New Roman" w:cs="Times New Roman"/>
        </w:rPr>
        <w:t>AFFILIATIONS</w:t>
      </w:r>
    </w:p>
    <w:tbl>
      <w:tblPr>
        <w:tblW w:w="9069" w:type="dxa"/>
        <w:tblInd w:w="463" w:type="dxa"/>
        <w:tblLook w:val="04A0" w:firstRow="1" w:lastRow="0" w:firstColumn="1" w:lastColumn="0" w:noHBand="0" w:noVBand="1"/>
      </w:tblPr>
      <w:tblGrid>
        <w:gridCol w:w="1952"/>
        <w:gridCol w:w="3452"/>
        <w:gridCol w:w="3665"/>
      </w:tblGrid>
      <w:tr w:rsidR="00DF0779" w14:paraId="2E820651" w14:textId="77777777" w:rsidTr="003C11C6">
        <w:trPr>
          <w:trHeight w:val="262"/>
        </w:trPr>
        <w:tc>
          <w:tcPr>
            <w:tcW w:w="1952" w:type="dxa"/>
            <w:shd w:val="clear" w:color="auto" w:fill="auto"/>
            <w:vAlign w:val="center"/>
          </w:tcPr>
          <w:p w14:paraId="7638289D"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Inclusive Dates</w:t>
            </w:r>
          </w:p>
        </w:tc>
        <w:tc>
          <w:tcPr>
            <w:tcW w:w="3452" w:type="dxa"/>
            <w:shd w:val="clear" w:color="auto" w:fill="auto"/>
            <w:vAlign w:val="center"/>
          </w:tcPr>
          <w:p w14:paraId="637AF828"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Name of Organization</w:t>
            </w:r>
          </w:p>
        </w:tc>
        <w:tc>
          <w:tcPr>
            <w:tcW w:w="3665" w:type="dxa"/>
            <w:shd w:val="clear" w:color="auto" w:fill="auto"/>
            <w:vAlign w:val="center"/>
          </w:tcPr>
          <w:p w14:paraId="7F8F10BC"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Position</w:t>
            </w:r>
          </w:p>
        </w:tc>
      </w:tr>
      <w:tr w:rsidR="00DF0779" w14:paraId="66B46124" w14:textId="77777777" w:rsidTr="003C11C6">
        <w:trPr>
          <w:trHeight w:val="262"/>
        </w:trPr>
        <w:tc>
          <w:tcPr>
            <w:tcW w:w="1952" w:type="dxa"/>
            <w:shd w:val="clear" w:color="auto" w:fill="auto"/>
          </w:tcPr>
          <w:p w14:paraId="4D391B61"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2018-2019</w:t>
            </w:r>
          </w:p>
          <w:p w14:paraId="22DC3CCB"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2019-2021</w:t>
            </w:r>
          </w:p>
        </w:tc>
        <w:tc>
          <w:tcPr>
            <w:tcW w:w="3452" w:type="dxa"/>
            <w:shd w:val="clear" w:color="auto" w:fill="auto"/>
          </w:tcPr>
          <w:p w14:paraId="76150871"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STI ARTS</w:t>
            </w:r>
          </w:p>
          <w:p w14:paraId="1FF1C8F2"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GADGETS</w:t>
            </w:r>
          </w:p>
        </w:tc>
        <w:tc>
          <w:tcPr>
            <w:tcW w:w="3665" w:type="dxa"/>
            <w:shd w:val="clear" w:color="auto" w:fill="auto"/>
          </w:tcPr>
          <w:p w14:paraId="19B6A2FD"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Member</w:t>
            </w:r>
          </w:p>
          <w:p w14:paraId="0E978ACC"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Secretary</w:t>
            </w:r>
          </w:p>
        </w:tc>
      </w:tr>
    </w:tbl>
    <w:p w14:paraId="30FF824A"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b/>
          <w:sz w:val="16"/>
        </w:rPr>
      </w:pPr>
      <w:r>
        <w:rPr>
          <w:rFonts w:ascii="Times New Roman" w:hAnsi="Times New Roman" w:cs="Times New Roman"/>
          <w:b/>
          <w:sz w:val="16"/>
        </w:rPr>
        <w:t>Listed in reverse chronological order (most recent first).</w:t>
      </w:r>
    </w:p>
    <w:p w14:paraId="55360D0D" w14:textId="77777777" w:rsidR="00DF0779" w:rsidRDefault="00DF0779" w:rsidP="00DF0779">
      <w:pPr>
        <w:jc w:val="center"/>
        <w:rPr>
          <w:rFonts w:ascii="Times New Roman" w:hAnsi="Times New Roman" w:cs="Times New Roman"/>
          <w:b/>
          <w:sz w:val="16"/>
          <w:szCs w:val="24"/>
        </w:rPr>
      </w:pPr>
    </w:p>
    <w:p w14:paraId="159F8018"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rPr>
      </w:pPr>
      <w:r>
        <w:rPr>
          <w:rFonts w:ascii="Times New Roman" w:hAnsi="Times New Roman" w:cs="Times New Roman"/>
        </w:rPr>
        <w:br/>
        <w:t>SKILLS</w:t>
      </w:r>
    </w:p>
    <w:tbl>
      <w:tblPr>
        <w:tblW w:w="0" w:type="auto"/>
        <w:tblInd w:w="516" w:type="dxa"/>
        <w:tblLook w:val="04A0" w:firstRow="1" w:lastRow="0" w:firstColumn="1" w:lastColumn="0" w:noHBand="0" w:noVBand="1"/>
      </w:tblPr>
      <w:tblGrid>
        <w:gridCol w:w="2903"/>
        <w:gridCol w:w="2639"/>
        <w:gridCol w:w="2767"/>
      </w:tblGrid>
      <w:tr w:rsidR="00DF0779" w14:paraId="0C6FDF54" w14:textId="77777777" w:rsidTr="003C11C6">
        <w:tc>
          <w:tcPr>
            <w:tcW w:w="2903" w:type="dxa"/>
            <w:shd w:val="clear" w:color="auto" w:fill="auto"/>
          </w:tcPr>
          <w:p w14:paraId="2301E06D"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SKILLS</w:t>
            </w:r>
          </w:p>
        </w:tc>
        <w:tc>
          <w:tcPr>
            <w:tcW w:w="2639" w:type="dxa"/>
            <w:shd w:val="clear" w:color="auto" w:fill="auto"/>
          </w:tcPr>
          <w:p w14:paraId="1A0B88EC"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Level of Competency</w:t>
            </w:r>
          </w:p>
        </w:tc>
        <w:tc>
          <w:tcPr>
            <w:tcW w:w="2767" w:type="dxa"/>
            <w:shd w:val="clear" w:color="auto" w:fill="auto"/>
          </w:tcPr>
          <w:p w14:paraId="4790789C"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Date Acquired</w:t>
            </w:r>
          </w:p>
        </w:tc>
      </w:tr>
      <w:tr w:rsidR="00DF0779" w14:paraId="0CA1BCD3" w14:textId="77777777" w:rsidTr="003C11C6">
        <w:tc>
          <w:tcPr>
            <w:tcW w:w="2903" w:type="dxa"/>
            <w:shd w:val="clear" w:color="auto" w:fill="auto"/>
          </w:tcPr>
          <w:p w14:paraId="3AD74726"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Photo &amp; Video Editing</w:t>
            </w:r>
          </w:p>
        </w:tc>
        <w:tc>
          <w:tcPr>
            <w:tcW w:w="2639" w:type="dxa"/>
            <w:shd w:val="clear" w:color="auto" w:fill="auto"/>
          </w:tcPr>
          <w:p w14:paraId="6FD14808"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Average</w:t>
            </w:r>
          </w:p>
        </w:tc>
        <w:tc>
          <w:tcPr>
            <w:tcW w:w="2767" w:type="dxa"/>
            <w:shd w:val="clear" w:color="auto" w:fill="auto"/>
          </w:tcPr>
          <w:p w14:paraId="4AC542D5"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2020</w:t>
            </w:r>
          </w:p>
        </w:tc>
      </w:tr>
      <w:tr w:rsidR="00DF0779" w14:paraId="7F474746" w14:textId="77777777" w:rsidTr="003C11C6">
        <w:tc>
          <w:tcPr>
            <w:tcW w:w="2903" w:type="dxa"/>
            <w:shd w:val="clear" w:color="auto" w:fill="auto"/>
          </w:tcPr>
          <w:p w14:paraId="33D59D28"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Computer Literate</w:t>
            </w:r>
          </w:p>
          <w:p w14:paraId="24FACB58"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Leadership</w:t>
            </w:r>
          </w:p>
        </w:tc>
        <w:tc>
          <w:tcPr>
            <w:tcW w:w="2639" w:type="dxa"/>
            <w:shd w:val="clear" w:color="auto" w:fill="auto"/>
          </w:tcPr>
          <w:p w14:paraId="4457B135"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Average</w:t>
            </w:r>
          </w:p>
          <w:p w14:paraId="7336079B"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Average</w:t>
            </w:r>
          </w:p>
        </w:tc>
        <w:tc>
          <w:tcPr>
            <w:tcW w:w="2767" w:type="dxa"/>
            <w:shd w:val="clear" w:color="auto" w:fill="auto"/>
          </w:tcPr>
          <w:p w14:paraId="7ACEBED7"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2019</w:t>
            </w:r>
          </w:p>
          <w:p w14:paraId="687C2FEB"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2018</w:t>
            </w:r>
          </w:p>
        </w:tc>
      </w:tr>
      <w:tr w:rsidR="00DF0779" w14:paraId="55540533" w14:textId="77777777" w:rsidTr="003C11C6">
        <w:tc>
          <w:tcPr>
            <w:tcW w:w="2903" w:type="dxa"/>
            <w:shd w:val="clear" w:color="auto" w:fill="auto"/>
          </w:tcPr>
          <w:p w14:paraId="6C8640C3" w14:textId="77777777" w:rsidR="00DF0779" w:rsidRDefault="00DF0779" w:rsidP="003C11C6">
            <w:pPr>
              <w:widowControl w:val="0"/>
              <w:overflowPunct w:val="0"/>
              <w:autoSpaceDE w:val="0"/>
              <w:autoSpaceDN w:val="0"/>
              <w:adjustRightInd w:val="0"/>
              <w:spacing w:after="0" w:line="240" w:lineRule="auto"/>
              <w:ind w:right="20"/>
              <w:rPr>
                <w:rFonts w:ascii="Times New Roman" w:hAnsi="Times New Roman" w:cs="Times New Roman"/>
              </w:rPr>
            </w:pPr>
          </w:p>
        </w:tc>
        <w:tc>
          <w:tcPr>
            <w:tcW w:w="2639" w:type="dxa"/>
            <w:shd w:val="clear" w:color="auto" w:fill="auto"/>
          </w:tcPr>
          <w:p w14:paraId="756F6E40" w14:textId="77777777" w:rsidR="00DF0779" w:rsidRDefault="00DF0779" w:rsidP="003C11C6">
            <w:pPr>
              <w:widowControl w:val="0"/>
              <w:overflowPunct w:val="0"/>
              <w:autoSpaceDE w:val="0"/>
              <w:autoSpaceDN w:val="0"/>
              <w:adjustRightInd w:val="0"/>
              <w:spacing w:after="0" w:line="240" w:lineRule="auto"/>
              <w:ind w:right="20"/>
              <w:rPr>
                <w:rFonts w:ascii="Times New Roman" w:hAnsi="Times New Roman" w:cs="Times New Roman"/>
              </w:rPr>
            </w:pPr>
          </w:p>
        </w:tc>
        <w:tc>
          <w:tcPr>
            <w:tcW w:w="2767" w:type="dxa"/>
            <w:shd w:val="clear" w:color="auto" w:fill="auto"/>
          </w:tcPr>
          <w:p w14:paraId="4EE57F5D" w14:textId="77777777" w:rsidR="00DF0779" w:rsidRDefault="00DF0779" w:rsidP="003C11C6">
            <w:pPr>
              <w:widowControl w:val="0"/>
              <w:overflowPunct w:val="0"/>
              <w:autoSpaceDE w:val="0"/>
              <w:autoSpaceDN w:val="0"/>
              <w:adjustRightInd w:val="0"/>
              <w:spacing w:after="0" w:line="240" w:lineRule="auto"/>
              <w:ind w:right="20"/>
              <w:rPr>
                <w:rFonts w:ascii="Times New Roman" w:hAnsi="Times New Roman" w:cs="Times New Roman"/>
              </w:rPr>
            </w:pPr>
          </w:p>
        </w:tc>
      </w:tr>
    </w:tbl>
    <w:p w14:paraId="13585D62"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rPr>
      </w:pPr>
    </w:p>
    <w:p w14:paraId="400322A3"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rPr>
      </w:pPr>
      <w:r>
        <w:rPr>
          <w:rFonts w:ascii="Times New Roman" w:hAnsi="Times New Roman" w:cs="Times New Roman"/>
        </w:rPr>
        <w:t>TRAININGS, SEMINARS, OR WORKSHOPS ATTENDED</w:t>
      </w:r>
    </w:p>
    <w:tbl>
      <w:tblPr>
        <w:tblpPr w:leftFromText="180" w:rightFromText="180" w:vertAnchor="text" w:horzAnchor="margin" w:tblpXSpec="center" w:tblpY="36"/>
        <w:tblW w:w="8309" w:type="dxa"/>
        <w:tblLook w:val="04A0" w:firstRow="1" w:lastRow="0" w:firstColumn="1" w:lastColumn="0" w:noHBand="0" w:noVBand="1"/>
      </w:tblPr>
      <w:tblGrid>
        <w:gridCol w:w="1710"/>
        <w:gridCol w:w="6599"/>
      </w:tblGrid>
      <w:tr w:rsidR="00DF0779" w14:paraId="35993E71" w14:textId="77777777" w:rsidTr="003C11C6">
        <w:tc>
          <w:tcPr>
            <w:tcW w:w="1710" w:type="dxa"/>
            <w:shd w:val="clear" w:color="auto" w:fill="auto"/>
          </w:tcPr>
          <w:p w14:paraId="53549D3B" w14:textId="77777777" w:rsidR="00DF0779" w:rsidRDefault="00DF0779" w:rsidP="003C11C6">
            <w:pPr>
              <w:widowControl w:val="0"/>
              <w:overflowPunct w:val="0"/>
              <w:autoSpaceDE w:val="0"/>
              <w:autoSpaceDN w:val="0"/>
              <w:adjustRightInd w:val="0"/>
              <w:spacing w:after="0" w:line="240" w:lineRule="auto"/>
              <w:ind w:left="72" w:right="20"/>
              <w:jc w:val="center"/>
              <w:rPr>
                <w:rFonts w:ascii="Times New Roman" w:hAnsi="Times New Roman" w:cs="Times New Roman"/>
              </w:rPr>
            </w:pPr>
            <w:r>
              <w:rPr>
                <w:rFonts w:ascii="Times New Roman" w:hAnsi="Times New Roman" w:cs="Times New Roman"/>
              </w:rPr>
              <w:t>Inclusive Dates</w:t>
            </w:r>
          </w:p>
        </w:tc>
        <w:tc>
          <w:tcPr>
            <w:tcW w:w="6599" w:type="dxa"/>
            <w:shd w:val="clear" w:color="auto" w:fill="auto"/>
          </w:tcPr>
          <w:p w14:paraId="7020CE5A"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Title of Training, Seminar, or Workshop</w:t>
            </w:r>
          </w:p>
        </w:tc>
      </w:tr>
      <w:tr w:rsidR="00DF0779" w14:paraId="486E421D" w14:textId="77777777" w:rsidTr="003C11C6">
        <w:trPr>
          <w:trHeight w:val="1001"/>
        </w:trPr>
        <w:tc>
          <w:tcPr>
            <w:tcW w:w="1710" w:type="dxa"/>
            <w:shd w:val="clear" w:color="auto" w:fill="auto"/>
          </w:tcPr>
          <w:p w14:paraId="52FD56AE"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2020</w:t>
            </w:r>
          </w:p>
          <w:p w14:paraId="5BF3450C"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2019-2020</w:t>
            </w:r>
          </w:p>
          <w:p w14:paraId="1EACD685"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2018-2019</w:t>
            </w:r>
          </w:p>
          <w:p w14:paraId="67AE7B24"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p>
        </w:tc>
        <w:tc>
          <w:tcPr>
            <w:tcW w:w="6599" w:type="dxa"/>
            <w:shd w:val="clear" w:color="auto" w:fill="auto"/>
          </w:tcPr>
          <w:p w14:paraId="2BB6F137"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 xml:space="preserve">Data Privacy Act: The What and The How </w:t>
            </w:r>
          </w:p>
          <w:p w14:paraId="24509C5B"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NSTP Orientation</w:t>
            </w:r>
          </w:p>
          <w:p w14:paraId="438B0C93"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Video Editing Workshop</w:t>
            </w:r>
          </w:p>
        </w:tc>
      </w:tr>
    </w:tbl>
    <w:p w14:paraId="48EB1CCA" w14:textId="77777777" w:rsidR="00DF0779" w:rsidRDefault="00DF0779" w:rsidP="00DF0779">
      <w:pPr>
        <w:widowControl w:val="0"/>
        <w:overflowPunct w:val="0"/>
        <w:autoSpaceDE w:val="0"/>
        <w:autoSpaceDN w:val="0"/>
        <w:adjustRightInd w:val="0"/>
        <w:spacing w:after="0" w:line="240" w:lineRule="auto"/>
        <w:ind w:left="540" w:right="20" w:firstLine="180"/>
        <w:jc w:val="both"/>
        <w:rPr>
          <w:rFonts w:ascii="Times New Roman" w:hAnsi="Times New Roman" w:cs="Times New Roman"/>
          <w:b/>
          <w:sz w:val="16"/>
        </w:rPr>
      </w:pPr>
      <w:r>
        <w:rPr>
          <w:rFonts w:ascii="Times New Roman" w:hAnsi="Times New Roman" w:cs="Times New Roman"/>
          <w:b/>
          <w:sz w:val="16"/>
        </w:rPr>
        <w:t>Listed in reverse chronological order (most recent first).</w:t>
      </w:r>
    </w:p>
    <w:p w14:paraId="7EBC4B71" w14:textId="77777777" w:rsidR="00DF0779" w:rsidRDefault="00DF0779" w:rsidP="00DF0779">
      <w:pPr>
        <w:jc w:val="center"/>
        <w:rPr>
          <w:rFonts w:ascii="Times New Roman" w:hAnsi="Times New Roman" w:cs="Times New Roman"/>
          <w:b/>
          <w:sz w:val="16"/>
          <w:szCs w:val="24"/>
        </w:rPr>
      </w:pPr>
    </w:p>
    <w:p w14:paraId="18A73AFE" w14:textId="77777777" w:rsidR="00DF0779" w:rsidRDefault="00DF0779" w:rsidP="00DF0779">
      <w:pPr>
        <w:jc w:val="center"/>
        <w:rPr>
          <w:rFonts w:ascii="Times New Roman" w:hAnsi="Times New Roman" w:cs="Times New Roman"/>
          <w:b/>
          <w:sz w:val="16"/>
          <w:szCs w:val="24"/>
        </w:rPr>
      </w:pPr>
    </w:p>
    <w:p w14:paraId="628EEF5F" w14:textId="77777777" w:rsidR="00DF0779" w:rsidRDefault="00DF0779" w:rsidP="00DF0779">
      <w:pPr>
        <w:jc w:val="center"/>
        <w:rPr>
          <w:rFonts w:ascii="Times New Roman" w:hAnsi="Times New Roman" w:cs="Times New Roman"/>
          <w:b/>
          <w:sz w:val="16"/>
          <w:szCs w:val="24"/>
        </w:rPr>
        <w:sectPr w:rsidR="00DF0779">
          <w:footerReference w:type="default" r:id="rId57"/>
          <w:pgSz w:w="12240" w:h="15840"/>
          <w:pgMar w:top="1440" w:right="1440" w:bottom="1440" w:left="1440" w:header="720" w:footer="720" w:gutter="0"/>
          <w:cols w:space="720"/>
          <w:docGrid w:linePitch="360"/>
        </w:sectPr>
      </w:pPr>
    </w:p>
    <w:p w14:paraId="20820C32" w14:textId="77777777" w:rsidR="00DF0779" w:rsidRDefault="00DF0779" w:rsidP="00DF0779">
      <w:pPr>
        <w:jc w:val="center"/>
        <w:rPr>
          <w:rFonts w:ascii="Times New Roman" w:hAnsi="Times New Roman" w:cs="Times New Roman"/>
          <w:b/>
          <w:sz w:val="16"/>
          <w:szCs w:val="24"/>
        </w:rPr>
      </w:pPr>
    </w:p>
    <w:p w14:paraId="381A973B" w14:textId="77777777" w:rsidR="00DF0779" w:rsidRDefault="00DF0779" w:rsidP="00DF0779">
      <w:pPr>
        <w:jc w:val="center"/>
        <w:rPr>
          <w:rFonts w:ascii="Times New Roman" w:hAnsi="Times New Roman" w:cs="Times New Roman"/>
          <w:b/>
          <w:sz w:val="16"/>
          <w:szCs w:val="24"/>
        </w:rPr>
      </w:pPr>
    </w:p>
    <w:p w14:paraId="6F288DB2" w14:textId="77777777" w:rsidR="00DF0779" w:rsidRDefault="00DF0779" w:rsidP="00DF0779">
      <w:pPr>
        <w:jc w:val="center"/>
        <w:rPr>
          <w:rFonts w:ascii="Times New Roman" w:hAnsi="Times New Roman" w:cs="Times New Roman"/>
          <w:b/>
          <w:sz w:val="16"/>
          <w:szCs w:val="24"/>
        </w:rPr>
      </w:pPr>
    </w:p>
    <w:p w14:paraId="01D0C8A6" w14:textId="77777777" w:rsidR="00DF0779" w:rsidRDefault="00DF0779" w:rsidP="00DF0779">
      <w:pPr>
        <w:jc w:val="center"/>
        <w:rPr>
          <w:rFonts w:ascii="Times New Roman" w:hAnsi="Times New Roman" w:cs="Times New Roman"/>
          <w:b/>
          <w:sz w:val="16"/>
          <w:szCs w:val="24"/>
        </w:rPr>
      </w:pPr>
    </w:p>
    <w:p w14:paraId="41AE39D5" w14:textId="77777777" w:rsidR="00DF0779" w:rsidRDefault="00DF0779" w:rsidP="00DF0779">
      <w:pPr>
        <w:jc w:val="center"/>
        <w:rPr>
          <w:rFonts w:ascii="Times New Roman" w:hAnsi="Times New Roman" w:cs="Times New Roman"/>
          <w:b/>
          <w:sz w:val="16"/>
          <w:szCs w:val="24"/>
        </w:rPr>
      </w:pPr>
    </w:p>
    <w:p w14:paraId="53ED7CB1" w14:textId="77777777" w:rsidR="00DF0779" w:rsidRDefault="00DF0779" w:rsidP="00DF0779">
      <w:pPr>
        <w:jc w:val="center"/>
        <w:rPr>
          <w:rFonts w:ascii="Times New Roman" w:hAnsi="Times New Roman" w:cs="Times New Roman"/>
          <w:b/>
          <w:sz w:val="16"/>
          <w:szCs w:val="24"/>
        </w:rPr>
      </w:pPr>
    </w:p>
    <w:p w14:paraId="58D57AC0" w14:textId="77777777" w:rsidR="00DF0779" w:rsidRDefault="00DF0779" w:rsidP="00DF0779">
      <w:pPr>
        <w:jc w:val="center"/>
        <w:rPr>
          <w:rFonts w:ascii="Times New Roman" w:hAnsi="Times New Roman" w:cs="Times New Roman"/>
          <w:b/>
          <w:sz w:val="16"/>
          <w:szCs w:val="24"/>
        </w:rPr>
      </w:pPr>
    </w:p>
    <w:p w14:paraId="10D2F989" w14:textId="77777777" w:rsidR="00DF0779" w:rsidRDefault="00DF0779" w:rsidP="00DF0779">
      <w:pPr>
        <w:jc w:val="center"/>
        <w:rPr>
          <w:rFonts w:ascii="Times New Roman" w:hAnsi="Times New Roman" w:cs="Times New Roman"/>
          <w:b/>
          <w:sz w:val="16"/>
          <w:szCs w:val="24"/>
        </w:rPr>
      </w:pPr>
    </w:p>
    <w:p w14:paraId="08BBB1D3" w14:textId="77777777" w:rsidR="00DF0779" w:rsidRDefault="00DF0779" w:rsidP="00DF0779">
      <w:pPr>
        <w:jc w:val="center"/>
        <w:rPr>
          <w:rFonts w:ascii="Times New Roman" w:hAnsi="Times New Roman" w:cs="Times New Roman"/>
          <w:b/>
          <w:sz w:val="16"/>
          <w:szCs w:val="24"/>
        </w:rPr>
      </w:pPr>
    </w:p>
    <w:p w14:paraId="23A18FD8" w14:textId="77777777" w:rsidR="00DF0779" w:rsidRDefault="00DF0779" w:rsidP="00DF0779">
      <w:pPr>
        <w:jc w:val="center"/>
        <w:rPr>
          <w:rFonts w:ascii="Times New Roman" w:hAnsi="Times New Roman" w:cs="Times New Roman"/>
          <w:b/>
          <w:sz w:val="16"/>
          <w:szCs w:val="24"/>
        </w:rPr>
      </w:pPr>
    </w:p>
    <w:p w14:paraId="0818210C" w14:textId="77777777" w:rsidR="00DF0779" w:rsidRDefault="00DF0779" w:rsidP="00DF0779">
      <w:pPr>
        <w:jc w:val="center"/>
        <w:rPr>
          <w:rFonts w:ascii="Times New Roman" w:hAnsi="Times New Roman" w:cs="Times New Roman"/>
          <w:b/>
          <w:sz w:val="16"/>
          <w:szCs w:val="24"/>
        </w:rPr>
      </w:pPr>
    </w:p>
    <w:p w14:paraId="20B87917" w14:textId="77777777" w:rsidR="00DF0779" w:rsidRDefault="00DF0779" w:rsidP="00DF0779">
      <w:pPr>
        <w:rPr>
          <w:rFonts w:ascii="Times New Roman" w:hAnsi="Times New Roman" w:cs="Times New Roman"/>
          <w:b/>
          <w:sz w:val="16"/>
          <w:szCs w:val="24"/>
        </w:rPr>
      </w:pPr>
    </w:p>
    <w:p w14:paraId="600A35E1" w14:textId="77777777" w:rsidR="00DF0779" w:rsidRDefault="00DF0779" w:rsidP="00DF0779">
      <w:pPr>
        <w:jc w:val="center"/>
        <w:rPr>
          <w:rFonts w:ascii="Times New Roman" w:hAnsi="Times New Roman" w:cs="Times New Roman"/>
          <w:b/>
          <w:sz w:val="16"/>
          <w:szCs w:val="24"/>
        </w:rPr>
      </w:pPr>
    </w:p>
    <w:p w14:paraId="02C1E05E" w14:textId="77777777" w:rsidR="00DF0779" w:rsidRDefault="00DF0779" w:rsidP="00DF0779">
      <w:pPr>
        <w:jc w:val="center"/>
        <w:rPr>
          <w:rFonts w:ascii="Times New Roman" w:hAnsi="Times New Roman" w:cs="Times New Roman"/>
          <w:b/>
          <w:sz w:val="16"/>
          <w:szCs w:val="24"/>
        </w:rPr>
      </w:pPr>
    </w:p>
    <w:p w14:paraId="62C931A4" w14:textId="77777777" w:rsidR="00DF0779" w:rsidRDefault="00DF0779" w:rsidP="00DF0779">
      <w:pPr>
        <w:jc w:val="center"/>
        <w:rPr>
          <w:rFonts w:ascii="Times New Roman" w:hAnsi="Times New Roman" w:cs="Times New Roman"/>
          <w:b/>
          <w:sz w:val="16"/>
          <w:szCs w:val="24"/>
        </w:rPr>
      </w:pPr>
    </w:p>
    <w:p w14:paraId="5B8242F6" w14:textId="77777777" w:rsidR="00DF0779" w:rsidRDefault="00DF0779" w:rsidP="00DF0779">
      <w:pPr>
        <w:spacing w:before="240" w:after="0" w:line="240" w:lineRule="auto"/>
        <w:jc w:val="center"/>
        <w:rPr>
          <w:rFonts w:ascii="Times New Roman" w:hAnsi="Times New Roman" w:cs="Times New Roman"/>
          <w:b/>
          <w:sz w:val="72"/>
          <w:szCs w:val="24"/>
        </w:rPr>
      </w:pPr>
      <w:r>
        <w:rPr>
          <w:rFonts w:ascii="Times New Roman" w:hAnsi="Times New Roman" w:cs="Times New Roman"/>
          <w:b/>
          <w:sz w:val="72"/>
          <w:szCs w:val="24"/>
        </w:rPr>
        <w:t>APPENDIX C</w:t>
      </w:r>
    </w:p>
    <w:p w14:paraId="2F4FB4CE" w14:textId="3B845914" w:rsidR="00DF0779" w:rsidRDefault="00C8578E" w:rsidP="00DF0779">
      <w:pPr>
        <w:spacing w:before="240" w:after="0" w:line="240" w:lineRule="auto"/>
        <w:jc w:val="center"/>
        <w:rPr>
          <w:rFonts w:ascii="Times New Roman" w:hAnsi="Times New Roman" w:cs="Times New Roman"/>
          <w:sz w:val="36"/>
          <w:szCs w:val="24"/>
        </w:rPr>
      </w:pPr>
      <w:r>
        <w:rPr>
          <w:rFonts w:ascii="Times New Roman" w:hAnsi="Times New Roman" w:cs="Times New Roman"/>
          <w:sz w:val="36"/>
          <w:szCs w:val="24"/>
        </w:rPr>
        <w:t>Consultation Forms</w:t>
      </w:r>
    </w:p>
    <w:p w14:paraId="1FD809B8" w14:textId="77777777" w:rsidR="00DF0779" w:rsidRDefault="00DF0779" w:rsidP="00DF0779">
      <w:pPr>
        <w:jc w:val="center"/>
        <w:rPr>
          <w:rFonts w:ascii="Times New Roman" w:hAnsi="Times New Roman" w:cs="Times New Roman"/>
          <w:b/>
          <w:sz w:val="16"/>
          <w:szCs w:val="24"/>
        </w:rPr>
      </w:pPr>
    </w:p>
    <w:p w14:paraId="3DF9AB3D" w14:textId="77777777" w:rsidR="00DF0779" w:rsidRDefault="00DF0779" w:rsidP="00DF0779">
      <w:pPr>
        <w:jc w:val="center"/>
        <w:rPr>
          <w:rFonts w:ascii="Times New Roman" w:hAnsi="Times New Roman" w:cs="Times New Roman"/>
          <w:b/>
          <w:sz w:val="16"/>
          <w:szCs w:val="24"/>
        </w:rPr>
      </w:pPr>
    </w:p>
    <w:p w14:paraId="2E2B235F" w14:textId="77777777" w:rsidR="00DF0779" w:rsidRDefault="00DF0779" w:rsidP="00DF0779">
      <w:pPr>
        <w:jc w:val="center"/>
        <w:rPr>
          <w:rFonts w:ascii="Times New Roman" w:hAnsi="Times New Roman" w:cs="Times New Roman"/>
          <w:b/>
          <w:sz w:val="16"/>
          <w:szCs w:val="24"/>
        </w:rPr>
      </w:pPr>
    </w:p>
    <w:p w14:paraId="47F8AFAE" w14:textId="77777777" w:rsidR="00DF0779" w:rsidRDefault="00DF0779" w:rsidP="00DF0779">
      <w:pPr>
        <w:jc w:val="center"/>
        <w:rPr>
          <w:rFonts w:ascii="Times New Roman" w:hAnsi="Times New Roman" w:cs="Times New Roman"/>
          <w:b/>
          <w:sz w:val="16"/>
          <w:szCs w:val="24"/>
        </w:rPr>
      </w:pPr>
    </w:p>
    <w:p w14:paraId="2A787A95" w14:textId="77777777" w:rsidR="00DF0779" w:rsidRDefault="00DF0779" w:rsidP="00DF0779">
      <w:pPr>
        <w:jc w:val="center"/>
        <w:rPr>
          <w:rFonts w:ascii="Times New Roman" w:hAnsi="Times New Roman" w:cs="Times New Roman"/>
          <w:b/>
          <w:sz w:val="16"/>
          <w:szCs w:val="24"/>
        </w:rPr>
      </w:pPr>
    </w:p>
    <w:p w14:paraId="6B036DD5" w14:textId="77777777" w:rsidR="00DF0779" w:rsidRDefault="00DF0779" w:rsidP="00DF0779">
      <w:pPr>
        <w:jc w:val="center"/>
        <w:rPr>
          <w:rFonts w:ascii="Times New Roman" w:hAnsi="Times New Roman" w:cs="Times New Roman"/>
          <w:b/>
          <w:sz w:val="16"/>
          <w:szCs w:val="24"/>
        </w:rPr>
      </w:pPr>
    </w:p>
    <w:p w14:paraId="7D997E0F" w14:textId="77777777" w:rsidR="00DF0779" w:rsidRDefault="00DF0779" w:rsidP="00DF0779">
      <w:pPr>
        <w:jc w:val="center"/>
        <w:rPr>
          <w:rFonts w:ascii="Times New Roman" w:hAnsi="Times New Roman" w:cs="Times New Roman"/>
          <w:b/>
          <w:sz w:val="16"/>
          <w:szCs w:val="24"/>
        </w:rPr>
      </w:pPr>
    </w:p>
    <w:p w14:paraId="0486050E" w14:textId="77777777" w:rsidR="00DF0779" w:rsidRDefault="00DF0779" w:rsidP="00DF0779">
      <w:pPr>
        <w:jc w:val="center"/>
        <w:rPr>
          <w:rFonts w:ascii="Times New Roman" w:hAnsi="Times New Roman" w:cs="Times New Roman"/>
          <w:b/>
          <w:sz w:val="16"/>
          <w:szCs w:val="24"/>
        </w:rPr>
      </w:pPr>
    </w:p>
    <w:p w14:paraId="247CAA74" w14:textId="77777777" w:rsidR="00DF0779" w:rsidRDefault="00DF0779" w:rsidP="00DF0779">
      <w:pPr>
        <w:jc w:val="center"/>
        <w:rPr>
          <w:rFonts w:ascii="Times New Roman" w:hAnsi="Times New Roman" w:cs="Times New Roman"/>
          <w:b/>
          <w:sz w:val="16"/>
          <w:szCs w:val="24"/>
        </w:rPr>
      </w:pPr>
    </w:p>
    <w:p w14:paraId="5DA3D8BD" w14:textId="77777777" w:rsidR="00DF0779" w:rsidRDefault="00DF0779" w:rsidP="00DF0779">
      <w:pPr>
        <w:jc w:val="center"/>
        <w:rPr>
          <w:rFonts w:ascii="Times New Roman" w:hAnsi="Times New Roman" w:cs="Times New Roman"/>
          <w:b/>
          <w:sz w:val="16"/>
          <w:szCs w:val="24"/>
        </w:rPr>
      </w:pPr>
    </w:p>
    <w:p w14:paraId="71BEB821" w14:textId="77777777" w:rsidR="00DF0779" w:rsidRDefault="00DF0779" w:rsidP="00DF0779">
      <w:pPr>
        <w:jc w:val="center"/>
        <w:rPr>
          <w:rFonts w:ascii="Times New Roman" w:hAnsi="Times New Roman" w:cs="Times New Roman"/>
          <w:b/>
          <w:sz w:val="16"/>
          <w:szCs w:val="24"/>
        </w:rPr>
      </w:pPr>
    </w:p>
    <w:p w14:paraId="3CAAB24A" w14:textId="77777777" w:rsidR="00DF0779" w:rsidRDefault="00DF0779" w:rsidP="00DF0779">
      <w:pPr>
        <w:jc w:val="center"/>
        <w:rPr>
          <w:rFonts w:ascii="Times New Roman" w:hAnsi="Times New Roman" w:cs="Times New Roman"/>
          <w:b/>
          <w:sz w:val="16"/>
          <w:szCs w:val="24"/>
        </w:rPr>
      </w:pPr>
    </w:p>
    <w:p w14:paraId="7B8694B9" w14:textId="77777777" w:rsidR="00DF0779" w:rsidRDefault="00DF0779" w:rsidP="00DF0779">
      <w:pPr>
        <w:jc w:val="center"/>
        <w:rPr>
          <w:rFonts w:ascii="Times New Roman" w:hAnsi="Times New Roman" w:cs="Times New Roman"/>
          <w:b/>
          <w:sz w:val="16"/>
          <w:szCs w:val="24"/>
        </w:rPr>
      </w:pPr>
    </w:p>
    <w:p w14:paraId="75048739" w14:textId="77777777" w:rsidR="00DF0779" w:rsidRDefault="00DF0779" w:rsidP="00DF0779">
      <w:pPr>
        <w:jc w:val="center"/>
        <w:rPr>
          <w:rFonts w:ascii="Times New Roman" w:hAnsi="Times New Roman" w:cs="Times New Roman"/>
          <w:b/>
          <w:sz w:val="16"/>
          <w:szCs w:val="24"/>
        </w:rPr>
      </w:pPr>
    </w:p>
    <w:p w14:paraId="49C48606" w14:textId="77777777" w:rsidR="00DF0779" w:rsidRDefault="00DF0779" w:rsidP="00DF0779">
      <w:pPr>
        <w:jc w:val="center"/>
        <w:rPr>
          <w:rFonts w:ascii="Times New Roman" w:hAnsi="Times New Roman" w:cs="Times New Roman"/>
          <w:b/>
          <w:sz w:val="16"/>
          <w:szCs w:val="24"/>
        </w:rPr>
      </w:pPr>
    </w:p>
    <w:p w14:paraId="135678D0" w14:textId="77777777" w:rsidR="00DF0779" w:rsidRDefault="00DF0779" w:rsidP="00DF0779">
      <w:pPr>
        <w:rPr>
          <w:rFonts w:ascii="Times New Roman" w:hAnsi="Times New Roman" w:cs="Times New Roman"/>
          <w:b/>
          <w:sz w:val="16"/>
          <w:szCs w:val="24"/>
        </w:rPr>
      </w:pPr>
    </w:p>
    <w:p w14:paraId="776574DD" w14:textId="77777777" w:rsidR="00DF0779" w:rsidRDefault="00DF0779" w:rsidP="00DF0779">
      <w:pPr>
        <w:jc w:val="center"/>
        <w:rPr>
          <w:rFonts w:ascii="Times New Roman" w:hAnsi="Times New Roman" w:cs="Times New Roman"/>
          <w:b/>
          <w:sz w:val="16"/>
          <w:szCs w:val="24"/>
        </w:rPr>
      </w:pPr>
    </w:p>
    <w:p w14:paraId="0A41300F" w14:textId="77777777" w:rsidR="00DF0779" w:rsidRDefault="00DF0779" w:rsidP="00DF0779">
      <w:pPr>
        <w:spacing w:after="240"/>
        <w:ind w:left="720"/>
        <w:rPr>
          <w:rFonts w:ascii="Times New Roman" w:hAnsi="Times New Roman" w:cs="Times New Roman"/>
          <w:b/>
          <w:sz w:val="24"/>
          <w:szCs w:val="24"/>
        </w:rPr>
        <w:sectPr w:rsidR="00DF0779">
          <w:footerReference w:type="default" r:id="rId58"/>
          <w:pgSz w:w="12240" w:h="15840"/>
          <w:pgMar w:top="1440" w:right="1440" w:bottom="1440" w:left="1440" w:header="720" w:footer="720" w:gutter="0"/>
          <w:cols w:space="720"/>
          <w:docGrid w:linePitch="360"/>
        </w:sectPr>
      </w:pPr>
    </w:p>
    <w:p w14:paraId="268DAD8D" w14:textId="77777777" w:rsidR="00404B36" w:rsidRDefault="00404B36" w:rsidP="00404B36">
      <w:pPr>
        <w:spacing w:after="0"/>
        <w:ind w:hanging="720"/>
        <w:jc w:val="center"/>
        <w:rPr>
          <w:rStyle w:val="Strong"/>
          <w:rFonts w:ascii="Times New Roman" w:hAnsi="Times New Roman" w:cs="Times New Roman"/>
          <w:sz w:val="28"/>
        </w:rPr>
      </w:pPr>
      <w:r>
        <w:rPr>
          <w:rStyle w:val="Strong"/>
          <w:rFonts w:ascii="Times New Roman" w:hAnsi="Times New Roman" w:cs="Times New Roman"/>
          <w:sz w:val="28"/>
        </w:rPr>
        <w:lastRenderedPageBreak/>
        <w:t>STI COLLEGE COTABATO</w:t>
      </w:r>
    </w:p>
    <w:p w14:paraId="2447D051" w14:textId="77777777" w:rsidR="00404B36" w:rsidRDefault="00404B36" w:rsidP="00404B36">
      <w:pPr>
        <w:spacing w:after="200" w:line="276" w:lineRule="auto"/>
        <w:ind w:left="1440" w:firstLine="720"/>
        <w:rPr>
          <w:rStyle w:val="Strong"/>
          <w:rFonts w:ascii="Times New Roman" w:hAnsi="Times New Roman" w:cs="Times New Roman"/>
          <w:sz w:val="28"/>
        </w:rPr>
      </w:pPr>
      <w:r>
        <w:rPr>
          <w:rStyle w:val="Strong"/>
          <w:rFonts w:ascii="Times New Roman" w:hAnsi="Times New Roman" w:cs="Times New Roman"/>
          <w:bCs w:val="0"/>
          <w:sz w:val="28"/>
        </w:rPr>
        <w:t xml:space="preserve">     A.</w:t>
      </w:r>
      <w:r>
        <w:rPr>
          <w:rStyle w:val="Strong"/>
          <w:rFonts w:ascii="Times New Roman" w:hAnsi="Times New Roman" w:cs="Times New Roman"/>
          <w:sz w:val="28"/>
        </w:rPr>
        <w:t xml:space="preserve"> Dorotheo St., Cotabato City</w:t>
      </w:r>
    </w:p>
    <w:p w14:paraId="720F81F3"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Consultation / Progress Report</w:t>
      </w:r>
    </w:p>
    <w:p w14:paraId="57F92EE7"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(With Adviser)</w:t>
      </w:r>
    </w:p>
    <w:p w14:paraId="0D8935DA" w14:textId="77777777" w:rsidR="00404B36" w:rsidRDefault="00404B36" w:rsidP="00404B36">
      <w:pPr>
        <w:ind w:hanging="720"/>
        <w:jc w:val="center"/>
        <w:rPr>
          <w:rFonts w:ascii="Times New Roman" w:hAnsi="Times New Roman" w:cs="Times New Roman"/>
        </w:rPr>
      </w:pPr>
    </w:p>
    <w:p w14:paraId="63E3AF2E" w14:textId="77777777" w:rsidR="00404B36" w:rsidRDefault="00404B36" w:rsidP="00404B36">
      <w:pPr>
        <w:rPr>
          <w:rFonts w:ascii="Times New Roman" w:hAnsi="Times New Roman" w:cs="Times New Roman"/>
          <w:b/>
          <w:u w:val="single"/>
        </w:rPr>
      </w:pPr>
      <w:r>
        <w:rPr>
          <w:rFonts w:ascii="Times New Roman" w:hAnsi="Times New Roman" w:cs="Times New Roman"/>
        </w:rPr>
        <w:t>Name of Student: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Program:   </w:t>
      </w:r>
      <w:r>
        <w:rPr>
          <w:rFonts w:ascii="Times New Roman" w:hAnsi="Times New Roman" w:cs="Times New Roman"/>
          <w:b/>
          <w:u w:val="single"/>
        </w:rPr>
        <w:t>BSIT</w:t>
      </w:r>
    </w:p>
    <w:p w14:paraId="30C46063"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Abdullah, Nurullajie S.</w:t>
      </w:r>
      <w:r>
        <w:rPr>
          <w:rFonts w:ascii="Times New Roman" w:hAnsi="Times New Roman" w:cs="Times New Roman"/>
        </w:rPr>
        <w:t>_______________________</w:t>
      </w:r>
    </w:p>
    <w:p w14:paraId="78B28649" w14:textId="77777777" w:rsidR="00404B36" w:rsidRDefault="00404B36" w:rsidP="00404B36">
      <w:pPr>
        <w:pStyle w:val="ListParagraph"/>
        <w:spacing w:before="100" w:beforeAutospacing="1" w:after="240"/>
        <w:ind w:hanging="720"/>
        <w:rPr>
          <w:rFonts w:ascii="Times New Roman" w:hAnsi="Times New Roman" w:cs="Times New Roman"/>
        </w:rPr>
      </w:pPr>
    </w:p>
    <w:p w14:paraId="73D693EE"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Bagundang, Zarahh Mae G.</w:t>
      </w:r>
      <w:r>
        <w:rPr>
          <w:rFonts w:ascii="Times New Roman" w:hAnsi="Times New Roman" w:cs="Times New Roman"/>
        </w:rPr>
        <w:t>____________________</w:t>
      </w:r>
    </w:p>
    <w:p w14:paraId="09F60395" w14:textId="77777777" w:rsidR="00404B36" w:rsidRDefault="00404B36" w:rsidP="00404B36">
      <w:pPr>
        <w:pStyle w:val="ListParagraph"/>
        <w:spacing w:before="100" w:beforeAutospacing="1" w:after="240"/>
        <w:ind w:hanging="720"/>
        <w:rPr>
          <w:rFonts w:ascii="Times New Roman" w:hAnsi="Times New Roman" w:cs="Times New Roman"/>
        </w:rPr>
      </w:pPr>
    </w:p>
    <w:p w14:paraId="3DF410D1"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Daud, Sitty Nor-Shaina D.</w:t>
      </w:r>
      <w:r>
        <w:rPr>
          <w:rFonts w:ascii="Times New Roman" w:hAnsi="Times New Roman" w:cs="Times New Roman"/>
        </w:rPr>
        <w:t>_____________________</w:t>
      </w:r>
    </w:p>
    <w:p w14:paraId="573609C6" w14:textId="77777777" w:rsidR="00404B36" w:rsidRDefault="00404B36" w:rsidP="00404B36">
      <w:pPr>
        <w:pStyle w:val="ListParagraph"/>
        <w:spacing w:before="100" w:beforeAutospacing="1" w:after="240"/>
        <w:ind w:hanging="720"/>
        <w:rPr>
          <w:rFonts w:ascii="Times New Roman" w:hAnsi="Times New Roman" w:cs="Times New Roman"/>
        </w:rPr>
      </w:pPr>
    </w:p>
    <w:p w14:paraId="4F21E7B1"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Mancao, Nicole Haylynn G.</w:t>
      </w:r>
      <w:r>
        <w:rPr>
          <w:rFonts w:ascii="Times New Roman" w:hAnsi="Times New Roman" w:cs="Times New Roman"/>
        </w:rPr>
        <w:t>____________________</w:t>
      </w:r>
    </w:p>
    <w:p w14:paraId="62C24751" w14:textId="77777777" w:rsidR="00404B36" w:rsidRDefault="00404B36" w:rsidP="00404B36">
      <w:pPr>
        <w:pStyle w:val="ListParagraph"/>
        <w:ind w:hanging="720"/>
        <w:rPr>
          <w:rFonts w:ascii="Times New Roman" w:hAnsi="Times New Roman" w:cs="Times New Roman"/>
        </w:rPr>
      </w:pPr>
    </w:p>
    <w:p w14:paraId="5236DC58"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 xml:space="preserve">Name of Adviser: </w:t>
      </w:r>
      <w:r>
        <w:rPr>
          <w:rFonts w:ascii="Times New Roman" w:hAnsi="Times New Roman" w:cs="Times New Roman"/>
          <w:u w:val="single"/>
        </w:rPr>
        <w:t>Junaidin A. Kamid</w:t>
      </w:r>
      <w:r>
        <w:rPr>
          <w:rFonts w:ascii="Times New Roman" w:hAnsi="Times New Roman" w:cs="Times New Roman"/>
        </w:rPr>
        <w:t>______________</w:t>
      </w:r>
      <w:r>
        <w:rPr>
          <w:rFonts w:ascii="Times New Roman" w:hAnsi="Times New Roman" w:cs="Times New Roman"/>
        </w:rPr>
        <w:tab/>
      </w:r>
      <w:r>
        <w:rPr>
          <w:rFonts w:ascii="Times New Roman" w:hAnsi="Times New Roman" w:cs="Times New Roman"/>
        </w:rPr>
        <w:tab/>
        <w:t xml:space="preserve">Date/Time: </w:t>
      </w:r>
      <w:r>
        <w:rPr>
          <w:rFonts w:ascii="Times New Roman" w:hAnsi="Times New Roman" w:cs="Times New Roman"/>
          <w:u w:val="single"/>
        </w:rPr>
        <w:t>June 20, 2021/2:00-3:00 PM</w:t>
      </w:r>
    </w:p>
    <w:p w14:paraId="1DB007B8"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 xml:space="preserve">Project Title: </w:t>
      </w:r>
      <w:r>
        <w:rPr>
          <w:rFonts w:ascii="Times New Roman" w:hAnsi="Times New Roman" w:cs="Times New Roman"/>
          <w:u w:val="single"/>
        </w:rPr>
        <w:t>Document Tracking System with SMS Notification</w:t>
      </w:r>
    </w:p>
    <w:p w14:paraId="0524D8F7"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14912" behindDoc="0" locked="0" layoutInCell="1" allowOverlap="1" wp14:anchorId="7BECB63B" wp14:editId="4317DF75">
                <wp:simplePos x="0" y="0"/>
                <wp:positionH relativeFrom="column">
                  <wp:posOffset>31115</wp:posOffset>
                </wp:positionH>
                <wp:positionV relativeFrom="paragraph">
                  <wp:posOffset>288925</wp:posOffset>
                </wp:positionV>
                <wp:extent cx="6101080" cy="898525"/>
                <wp:effectExtent l="0" t="0" r="13970" b="15875"/>
                <wp:wrapNone/>
                <wp:docPr id="14" name="Text Box 4"/>
                <wp:cNvGraphicFramePr/>
                <a:graphic xmlns:a="http://schemas.openxmlformats.org/drawingml/2006/main">
                  <a:graphicData uri="http://schemas.microsoft.com/office/word/2010/wordprocessingShape">
                    <wps:wsp>
                      <wps:cNvSpPr/>
                      <wps:spPr>
                        <a:xfrm>
                          <a:off x="0" y="0"/>
                          <a:ext cx="6101080" cy="898525"/>
                        </a:xfrm>
                        <a:prstGeom prst="rect">
                          <a:avLst/>
                        </a:prstGeom>
                        <a:solidFill>
                          <a:srgbClr val="FFFFFF"/>
                        </a:solidFill>
                        <a:ln w="9525" cap="flat" cmpd="sng">
                          <a:solidFill>
                            <a:srgbClr val="000000"/>
                          </a:solidFill>
                          <a:prstDash val="solid"/>
                          <a:miter/>
                        </a:ln>
                      </wps:spPr>
                      <wps:txbx>
                        <w:txbxContent>
                          <w:p w14:paraId="0EB0CA0B" w14:textId="77777777" w:rsidR="00485ADD" w:rsidRDefault="00485ADD" w:rsidP="00404B36">
                            <w:pPr>
                              <w:pStyle w:val="ListParagraph"/>
                              <w:numPr>
                                <w:ilvl w:val="0"/>
                                <w:numId w:val="4"/>
                              </w:numPr>
                              <w:rPr>
                                <w:rFonts w:ascii="Times New Roman" w:hAnsi="Times New Roman" w:cs="Times New Roman"/>
                              </w:rPr>
                            </w:pPr>
                            <w:r>
                              <w:rPr>
                                <w:rFonts w:ascii="Times New Roman" w:hAnsi="Times New Roman" w:cs="Times New Roman"/>
                              </w:rPr>
                              <w:t>System checking</w:t>
                            </w:r>
                          </w:p>
                        </w:txbxContent>
                      </wps:txbx>
                      <wps:bodyPr vert="horz" wrap="square" lIns="91440" tIns="45720" rIns="91440" bIns="45720" anchor="t" upright="1">
                        <a:noAutofit/>
                      </wps:bodyPr>
                    </wps:wsp>
                  </a:graphicData>
                </a:graphic>
              </wp:anchor>
            </w:drawing>
          </mc:Choice>
          <mc:Fallback>
            <w:pict>
              <v:rect w14:anchorId="7BECB63B" id="Text Box 4" o:spid="_x0000_s1032" style="position:absolute;margin-left:2.45pt;margin-top:22.75pt;width:480.4pt;height:70.75pt;z-index:2518149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">
                <v:textbox>
                  <w:txbxContent>
                    <w:p w14:paraId="0EB0CA0B" w14:textId="77777777" w:rsidR="00485ADD" w:rsidRDefault="00485ADD" w:rsidP="00404B36">
                      <w:pPr>
                        <w:pStyle w:val="ListParagraph"/>
                        <w:numPr>
                          <w:ilvl w:val="0"/>
                          <w:numId w:val="4"/>
                        </w:numPr>
                        <w:rPr>
                          <w:rFonts w:ascii="Times New Roman" w:hAnsi="Times New Roman" w:cs="Times New Roman"/>
                        </w:rPr>
                      </w:pPr>
                      <w:r>
                        <w:rPr>
                          <w:rFonts w:ascii="Times New Roman" w:hAnsi="Times New Roman" w:cs="Times New Roman"/>
                        </w:rPr>
                        <w:t>System checking</w:t>
                      </w:r>
                    </w:p>
                  </w:txbxContent>
                </v:textbox>
              </v:rect>
            </w:pict>
          </mc:Fallback>
        </mc:AlternateContent>
      </w:r>
      <w:r>
        <w:rPr>
          <w:rFonts w:ascii="Times New Roman" w:hAnsi="Times New Roman" w:cs="Times New Roman"/>
        </w:rPr>
        <w:t>Presentation / Documentation</w:t>
      </w:r>
    </w:p>
    <w:p w14:paraId="71A43B44" w14:textId="77777777" w:rsidR="00404B36" w:rsidRDefault="00404B36" w:rsidP="00404B36">
      <w:pPr>
        <w:spacing w:before="100" w:beforeAutospacing="1" w:after="240"/>
        <w:ind w:hanging="720"/>
      </w:pPr>
    </w:p>
    <w:p w14:paraId="4482A11B" w14:textId="77777777" w:rsidR="00404B36" w:rsidRDefault="00404B36" w:rsidP="00404B36">
      <w:pPr>
        <w:spacing w:before="100" w:beforeAutospacing="1" w:after="240"/>
        <w:ind w:hanging="720"/>
      </w:pPr>
    </w:p>
    <w:p w14:paraId="626B56F5" w14:textId="77777777" w:rsidR="00404B36" w:rsidRDefault="00404B36" w:rsidP="00404B36">
      <w:pPr>
        <w:spacing w:before="100" w:beforeAutospacing="1" w:after="240"/>
      </w:pPr>
    </w:p>
    <w:p w14:paraId="4AF3E027" w14:textId="77777777" w:rsidR="00404B36" w:rsidRDefault="00404B36" w:rsidP="00404B36">
      <w:pPr>
        <w:spacing w:before="100" w:beforeAutospacing="1" w:after="240"/>
        <w:ind w:left="-720" w:firstLine="72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15936" behindDoc="0" locked="0" layoutInCell="1" allowOverlap="1" wp14:anchorId="05E4663F" wp14:editId="26333117">
                <wp:simplePos x="0" y="0"/>
                <wp:positionH relativeFrom="column">
                  <wp:posOffset>46990</wp:posOffset>
                </wp:positionH>
                <wp:positionV relativeFrom="paragraph">
                  <wp:posOffset>223520</wp:posOffset>
                </wp:positionV>
                <wp:extent cx="6085205" cy="1403350"/>
                <wp:effectExtent l="0" t="0" r="10795" b="26035"/>
                <wp:wrapNone/>
                <wp:docPr id="13" name="Text Box 5"/>
                <wp:cNvGraphicFramePr/>
                <a:graphic xmlns:a="http://schemas.openxmlformats.org/drawingml/2006/main">
                  <a:graphicData uri="http://schemas.microsoft.com/office/word/2010/wordprocessingShape">
                    <wps:wsp>
                      <wps:cNvSpPr/>
                      <wps:spPr>
                        <a:xfrm>
                          <a:off x="0" y="0"/>
                          <a:ext cx="6085205" cy="1403350"/>
                        </a:xfrm>
                        <a:prstGeom prst="rect">
                          <a:avLst/>
                        </a:prstGeom>
                        <a:solidFill>
                          <a:srgbClr val="FFFFFF"/>
                        </a:solidFill>
                        <a:ln w="9525" cap="flat" cmpd="sng">
                          <a:solidFill>
                            <a:srgbClr val="000000"/>
                          </a:solidFill>
                          <a:prstDash val="solid"/>
                          <a:miter/>
                        </a:ln>
                      </wps:spPr>
                      <wps:txbx>
                        <w:txbxContent>
                          <w:p w14:paraId="555EF869" w14:textId="77777777" w:rsidR="00485ADD" w:rsidRDefault="00485ADD" w:rsidP="00404B36">
                            <w:pPr>
                              <w:pStyle w:val="ListParagraph"/>
                              <w:numPr>
                                <w:ilvl w:val="0"/>
                                <w:numId w:val="5"/>
                              </w:numPr>
                              <w:rPr>
                                <w:rFonts w:ascii="Times New Roman" w:hAnsi="Times New Roman" w:cs="Times New Roman"/>
                              </w:rPr>
                            </w:pPr>
                            <w:r>
                              <w:rPr>
                                <w:rFonts w:ascii="Times New Roman" w:hAnsi="Times New Roman" w:cs="Times New Roman"/>
                              </w:rPr>
                              <w:t xml:space="preserve">Remove the option for </w:t>
                            </w:r>
                            <w:r>
                              <w:rPr>
                                <w:rFonts w:ascii="Times New Roman" w:hAnsi="Times New Roman" w:cs="Times New Roman"/>
                                <w:i/>
                              </w:rPr>
                              <w:t xml:space="preserve">remember me </w:t>
                            </w:r>
                            <w:r>
                              <w:rPr>
                                <w:rFonts w:ascii="Times New Roman" w:hAnsi="Times New Roman" w:cs="Times New Roman"/>
                              </w:rPr>
                              <w:t>in login form</w:t>
                            </w:r>
                          </w:p>
                          <w:p w14:paraId="376CC13E" w14:textId="77777777" w:rsidR="00485ADD" w:rsidRDefault="00485ADD" w:rsidP="00404B36">
                            <w:pPr>
                              <w:pStyle w:val="ListParagraph"/>
                              <w:numPr>
                                <w:ilvl w:val="0"/>
                                <w:numId w:val="5"/>
                              </w:numPr>
                              <w:rPr>
                                <w:rFonts w:ascii="Times New Roman" w:hAnsi="Times New Roman" w:cs="Times New Roman"/>
                              </w:rPr>
                            </w:pPr>
                            <w:r>
                              <w:rPr>
                                <w:rFonts w:ascii="Times New Roman" w:hAnsi="Times New Roman" w:cs="Times New Roman"/>
                              </w:rPr>
                              <w:t>Must have an inbox for notification</w:t>
                            </w:r>
                          </w:p>
                          <w:p w14:paraId="623E2CFB" w14:textId="77777777" w:rsidR="00485ADD" w:rsidRDefault="00485ADD" w:rsidP="00404B36">
                            <w:pPr>
                              <w:pStyle w:val="ListParagraph"/>
                              <w:numPr>
                                <w:ilvl w:val="0"/>
                                <w:numId w:val="5"/>
                              </w:numPr>
                              <w:rPr>
                                <w:rFonts w:ascii="Times New Roman" w:hAnsi="Times New Roman" w:cs="Times New Roman"/>
                              </w:rPr>
                            </w:pPr>
                            <w:r>
                              <w:rPr>
                                <w:rFonts w:ascii="Times New Roman" w:hAnsi="Times New Roman" w:cs="Times New Roman"/>
                              </w:rPr>
                              <w:t>All files opened by the user must be visible in recent documents or activity history</w:t>
                            </w:r>
                          </w:p>
                          <w:p w14:paraId="065081A3" w14:textId="77777777" w:rsidR="00485ADD" w:rsidRDefault="00485ADD" w:rsidP="00404B36">
                            <w:pPr>
                              <w:pStyle w:val="ListParagraph"/>
                              <w:numPr>
                                <w:ilvl w:val="0"/>
                                <w:numId w:val="5"/>
                              </w:numPr>
                              <w:rPr>
                                <w:rFonts w:ascii="Times New Roman" w:hAnsi="Times New Roman" w:cs="Times New Roman"/>
                              </w:rPr>
                            </w:pPr>
                            <w:r>
                              <w:rPr>
                                <w:rFonts w:ascii="Times New Roman" w:hAnsi="Times New Roman" w:cs="Times New Roman"/>
                              </w:rPr>
                              <w:t>Recent document must have a remove option</w:t>
                            </w:r>
                          </w:p>
                          <w:p w14:paraId="598A05A2" w14:textId="77777777" w:rsidR="00485ADD" w:rsidRDefault="00485ADD" w:rsidP="00404B36">
                            <w:pPr>
                              <w:pStyle w:val="ListParagraph"/>
                              <w:numPr>
                                <w:ilvl w:val="0"/>
                                <w:numId w:val="5"/>
                              </w:numPr>
                              <w:rPr>
                                <w:rFonts w:ascii="Times New Roman" w:hAnsi="Times New Roman" w:cs="Times New Roman"/>
                              </w:rPr>
                            </w:pPr>
                            <w:r>
                              <w:rPr>
                                <w:rFonts w:ascii="Times New Roman" w:hAnsi="Times New Roman" w:cs="Times New Roman"/>
                              </w:rPr>
                              <w:t>Remove the create tags</w:t>
                            </w:r>
                          </w:p>
                          <w:p w14:paraId="1F06F344" w14:textId="77777777" w:rsidR="00485ADD" w:rsidRDefault="00485ADD" w:rsidP="00404B36">
                            <w:pPr>
                              <w:pStyle w:val="ListParagraph"/>
                              <w:numPr>
                                <w:ilvl w:val="0"/>
                                <w:numId w:val="5"/>
                              </w:numPr>
                              <w:rPr>
                                <w:rFonts w:ascii="Times New Roman" w:hAnsi="Times New Roman" w:cs="Times New Roman"/>
                              </w:rPr>
                            </w:pPr>
                            <w:r>
                              <w:rPr>
                                <w:rFonts w:ascii="Times New Roman" w:hAnsi="Times New Roman" w:cs="Times New Roman"/>
                              </w:rPr>
                              <w:t>Must have an archiving to hide the document</w:t>
                            </w:r>
                          </w:p>
                        </w:txbxContent>
                      </wps:txbx>
                      <wps:bodyPr vert="horz" wrap="square" lIns="91440" tIns="45720" rIns="91440" bIns="45720" anchor="t" upright="1">
                        <a:noAutofit/>
                      </wps:bodyPr>
                    </wps:wsp>
                  </a:graphicData>
                </a:graphic>
              </wp:anchor>
            </w:drawing>
          </mc:Choice>
          <mc:Fallback>
            <w:pict>
              <v:rect w14:anchorId="05E4663F" id="Text Box 5" o:spid="_x0000_s1033" style="position:absolute;left:0;text-align:left;margin-left:3.7pt;margin-top:17.6pt;width:479.15pt;height:110.5pt;z-index:2518159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">
                <v:textbox>
                  <w:txbxContent>
                    <w:p w14:paraId="555EF869" w14:textId="77777777" w:rsidR="00485ADD" w:rsidRDefault="00485ADD" w:rsidP="00404B36">
                      <w:pPr>
                        <w:pStyle w:val="ListParagraph"/>
                        <w:numPr>
                          <w:ilvl w:val="0"/>
                          <w:numId w:val="5"/>
                        </w:numPr>
                        <w:rPr>
                          <w:rFonts w:ascii="Times New Roman" w:hAnsi="Times New Roman" w:cs="Times New Roman"/>
                        </w:rPr>
                      </w:pPr>
                      <w:r>
                        <w:rPr>
                          <w:rFonts w:ascii="Times New Roman" w:hAnsi="Times New Roman" w:cs="Times New Roman"/>
                        </w:rPr>
                        <w:t xml:space="preserve">Remove the option for </w:t>
                      </w:r>
                      <w:r>
                        <w:rPr>
                          <w:rFonts w:ascii="Times New Roman" w:hAnsi="Times New Roman" w:cs="Times New Roman"/>
                          <w:i/>
                        </w:rPr>
                        <w:t xml:space="preserve">remember me </w:t>
                      </w:r>
                      <w:r>
                        <w:rPr>
                          <w:rFonts w:ascii="Times New Roman" w:hAnsi="Times New Roman" w:cs="Times New Roman"/>
                        </w:rPr>
                        <w:t>in login form</w:t>
                      </w:r>
                    </w:p>
                    <w:p w14:paraId="376CC13E" w14:textId="77777777" w:rsidR="00485ADD" w:rsidRDefault="00485ADD" w:rsidP="00404B36">
                      <w:pPr>
                        <w:pStyle w:val="ListParagraph"/>
                        <w:numPr>
                          <w:ilvl w:val="0"/>
                          <w:numId w:val="5"/>
                        </w:numPr>
                        <w:rPr>
                          <w:rFonts w:ascii="Times New Roman" w:hAnsi="Times New Roman" w:cs="Times New Roman"/>
                        </w:rPr>
                      </w:pPr>
                      <w:r>
                        <w:rPr>
                          <w:rFonts w:ascii="Times New Roman" w:hAnsi="Times New Roman" w:cs="Times New Roman"/>
                        </w:rPr>
                        <w:t>Must have an inbox for notification</w:t>
                      </w:r>
                    </w:p>
                    <w:p w14:paraId="623E2CFB" w14:textId="77777777" w:rsidR="00485ADD" w:rsidRDefault="00485ADD" w:rsidP="00404B36">
                      <w:pPr>
                        <w:pStyle w:val="ListParagraph"/>
                        <w:numPr>
                          <w:ilvl w:val="0"/>
                          <w:numId w:val="5"/>
                        </w:numPr>
                        <w:rPr>
                          <w:rFonts w:ascii="Times New Roman" w:hAnsi="Times New Roman" w:cs="Times New Roman"/>
                        </w:rPr>
                      </w:pPr>
                      <w:r>
                        <w:rPr>
                          <w:rFonts w:ascii="Times New Roman" w:hAnsi="Times New Roman" w:cs="Times New Roman"/>
                        </w:rPr>
                        <w:t>All files opened by the user must be visible in recent documents or activity history</w:t>
                      </w:r>
                    </w:p>
                    <w:p w14:paraId="065081A3" w14:textId="77777777" w:rsidR="00485ADD" w:rsidRDefault="00485ADD" w:rsidP="00404B36">
                      <w:pPr>
                        <w:pStyle w:val="ListParagraph"/>
                        <w:numPr>
                          <w:ilvl w:val="0"/>
                          <w:numId w:val="5"/>
                        </w:numPr>
                        <w:rPr>
                          <w:rFonts w:ascii="Times New Roman" w:hAnsi="Times New Roman" w:cs="Times New Roman"/>
                        </w:rPr>
                      </w:pPr>
                      <w:r>
                        <w:rPr>
                          <w:rFonts w:ascii="Times New Roman" w:hAnsi="Times New Roman" w:cs="Times New Roman"/>
                        </w:rPr>
                        <w:t>Recent document must have a remove option</w:t>
                      </w:r>
                    </w:p>
                    <w:p w14:paraId="598A05A2" w14:textId="77777777" w:rsidR="00485ADD" w:rsidRDefault="00485ADD" w:rsidP="00404B36">
                      <w:pPr>
                        <w:pStyle w:val="ListParagraph"/>
                        <w:numPr>
                          <w:ilvl w:val="0"/>
                          <w:numId w:val="5"/>
                        </w:numPr>
                        <w:rPr>
                          <w:rFonts w:ascii="Times New Roman" w:hAnsi="Times New Roman" w:cs="Times New Roman"/>
                        </w:rPr>
                      </w:pPr>
                      <w:r>
                        <w:rPr>
                          <w:rFonts w:ascii="Times New Roman" w:hAnsi="Times New Roman" w:cs="Times New Roman"/>
                        </w:rPr>
                        <w:t>Remove the create tags</w:t>
                      </w:r>
                    </w:p>
                    <w:p w14:paraId="1F06F344" w14:textId="77777777" w:rsidR="00485ADD" w:rsidRDefault="00485ADD" w:rsidP="00404B36">
                      <w:pPr>
                        <w:pStyle w:val="ListParagraph"/>
                        <w:numPr>
                          <w:ilvl w:val="0"/>
                          <w:numId w:val="5"/>
                        </w:numPr>
                        <w:rPr>
                          <w:rFonts w:ascii="Times New Roman" w:hAnsi="Times New Roman" w:cs="Times New Roman"/>
                        </w:rPr>
                      </w:pPr>
                      <w:r>
                        <w:rPr>
                          <w:rFonts w:ascii="Times New Roman" w:hAnsi="Times New Roman" w:cs="Times New Roman"/>
                        </w:rPr>
                        <w:t>Must have an archiving to hide the document</w:t>
                      </w:r>
                    </w:p>
                  </w:txbxContent>
                </v:textbox>
              </v:rect>
            </w:pict>
          </mc:Fallback>
        </mc:AlternateContent>
      </w:r>
      <w:r>
        <w:rPr>
          <w:rFonts w:ascii="Times New Roman" w:hAnsi="Times New Roman" w:cs="Times New Roman"/>
        </w:rPr>
        <w:t xml:space="preserve">Revisions on the System </w:t>
      </w:r>
    </w:p>
    <w:p w14:paraId="08EB0845" w14:textId="77777777" w:rsidR="00404B36" w:rsidRDefault="00404B36" w:rsidP="00404B36">
      <w:pPr>
        <w:spacing w:before="100" w:beforeAutospacing="1" w:after="240"/>
        <w:ind w:hanging="720"/>
      </w:pPr>
    </w:p>
    <w:p w14:paraId="3BA8F936" w14:textId="77777777" w:rsidR="00404B36" w:rsidRDefault="00404B36" w:rsidP="00404B36">
      <w:pPr>
        <w:spacing w:before="100" w:beforeAutospacing="1" w:after="240"/>
        <w:ind w:hanging="720"/>
      </w:pPr>
    </w:p>
    <w:p w14:paraId="5C6D64A8" w14:textId="77777777" w:rsidR="00404B36" w:rsidRDefault="00404B36" w:rsidP="00404B36">
      <w:pPr>
        <w:spacing w:before="100" w:beforeAutospacing="1" w:after="240"/>
      </w:pPr>
    </w:p>
    <w:p w14:paraId="6BBB6B47" w14:textId="77777777" w:rsidR="00404B36" w:rsidRDefault="00404B36" w:rsidP="00404B36">
      <w:pPr>
        <w:spacing w:before="100" w:beforeAutospacing="1" w:after="240"/>
        <w:rPr>
          <w:sz w:val="36"/>
        </w:rPr>
      </w:pPr>
    </w:p>
    <w:p w14:paraId="100F725D"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Follow Up Consultation on: _______________________________________________________</w:t>
      </w:r>
    </w:p>
    <w:p w14:paraId="3BA31F18"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Adviser’s Signature____________________________</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Date: _________________</w:t>
      </w:r>
    </w:p>
    <w:p w14:paraId="2C39542F" w14:textId="169975AE" w:rsidR="00DF0779" w:rsidRDefault="00DF0779" w:rsidP="00DF0779">
      <w:pPr>
        <w:spacing w:after="240"/>
        <w:jc w:val="center"/>
        <w:rPr>
          <w:rFonts w:ascii="Times New Roman" w:hAnsi="Times New Roman" w:cs="Times New Roman"/>
          <w:sz w:val="14"/>
          <w:szCs w:val="24"/>
        </w:rPr>
      </w:pPr>
    </w:p>
    <w:p w14:paraId="7DA5FAD6" w14:textId="77777777" w:rsidR="00404B36" w:rsidRDefault="00404B36" w:rsidP="00404B36">
      <w:pPr>
        <w:spacing w:after="0"/>
        <w:ind w:hanging="720"/>
        <w:jc w:val="center"/>
        <w:rPr>
          <w:rStyle w:val="Strong"/>
          <w:rFonts w:ascii="Times New Roman" w:hAnsi="Times New Roman" w:cs="Times New Roman"/>
          <w:sz w:val="28"/>
        </w:rPr>
      </w:pPr>
      <w:r>
        <w:rPr>
          <w:rStyle w:val="Strong"/>
          <w:rFonts w:ascii="Times New Roman" w:hAnsi="Times New Roman" w:cs="Times New Roman"/>
          <w:sz w:val="28"/>
        </w:rPr>
        <w:lastRenderedPageBreak/>
        <w:t>STI COLLEGE COTABATO</w:t>
      </w:r>
    </w:p>
    <w:p w14:paraId="6394D5DB" w14:textId="77777777" w:rsidR="00404B36" w:rsidRDefault="00404B36" w:rsidP="00404B36">
      <w:pPr>
        <w:spacing w:after="200" w:line="276" w:lineRule="auto"/>
        <w:ind w:left="1440" w:firstLine="720"/>
        <w:rPr>
          <w:rStyle w:val="Strong"/>
          <w:rFonts w:ascii="Times New Roman" w:hAnsi="Times New Roman" w:cs="Times New Roman"/>
          <w:sz w:val="28"/>
        </w:rPr>
      </w:pPr>
      <w:r>
        <w:rPr>
          <w:rStyle w:val="Strong"/>
          <w:rFonts w:ascii="Times New Roman" w:hAnsi="Times New Roman" w:cs="Times New Roman"/>
          <w:bCs w:val="0"/>
          <w:sz w:val="28"/>
        </w:rPr>
        <w:t xml:space="preserve">     A.</w:t>
      </w:r>
      <w:r>
        <w:rPr>
          <w:rStyle w:val="Strong"/>
          <w:rFonts w:ascii="Times New Roman" w:hAnsi="Times New Roman" w:cs="Times New Roman"/>
          <w:sz w:val="28"/>
        </w:rPr>
        <w:t xml:space="preserve"> Dorotheo St., Cotabato City</w:t>
      </w:r>
    </w:p>
    <w:p w14:paraId="5FDD24F9"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Consultation / Progress Report</w:t>
      </w:r>
    </w:p>
    <w:p w14:paraId="41E04C4F"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(With Adviser)</w:t>
      </w:r>
    </w:p>
    <w:p w14:paraId="54DC4319" w14:textId="77777777" w:rsidR="00404B36" w:rsidRDefault="00404B36" w:rsidP="00404B36">
      <w:pPr>
        <w:ind w:hanging="720"/>
        <w:jc w:val="center"/>
        <w:rPr>
          <w:rFonts w:ascii="Times New Roman" w:hAnsi="Times New Roman" w:cs="Times New Roman"/>
        </w:rPr>
      </w:pPr>
    </w:p>
    <w:p w14:paraId="2106EC1A" w14:textId="77777777" w:rsidR="00404B36" w:rsidRDefault="00404B36" w:rsidP="00404B36">
      <w:pPr>
        <w:rPr>
          <w:rFonts w:ascii="Times New Roman" w:hAnsi="Times New Roman" w:cs="Times New Roman"/>
          <w:b/>
          <w:u w:val="single"/>
        </w:rPr>
      </w:pPr>
      <w:r>
        <w:rPr>
          <w:rFonts w:ascii="Times New Roman" w:hAnsi="Times New Roman" w:cs="Times New Roman"/>
        </w:rPr>
        <w:t>Name of Student: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Program:   </w:t>
      </w:r>
      <w:r>
        <w:rPr>
          <w:rFonts w:ascii="Times New Roman" w:hAnsi="Times New Roman" w:cs="Times New Roman"/>
          <w:b/>
          <w:u w:val="single"/>
        </w:rPr>
        <w:t>BSIT</w:t>
      </w:r>
    </w:p>
    <w:p w14:paraId="219C6901"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Abdullah, Nurullajie S.</w:t>
      </w:r>
      <w:r>
        <w:rPr>
          <w:rFonts w:ascii="Times New Roman" w:hAnsi="Times New Roman" w:cs="Times New Roman"/>
        </w:rPr>
        <w:t>_______________________</w:t>
      </w:r>
    </w:p>
    <w:p w14:paraId="087510C0" w14:textId="77777777" w:rsidR="00404B36" w:rsidRDefault="00404B36" w:rsidP="00404B36">
      <w:pPr>
        <w:pStyle w:val="ListParagraph"/>
        <w:spacing w:before="100" w:beforeAutospacing="1" w:after="240"/>
        <w:ind w:hanging="720"/>
        <w:rPr>
          <w:rFonts w:ascii="Times New Roman" w:hAnsi="Times New Roman" w:cs="Times New Roman"/>
        </w:rPr>
      </w:pPr>
    </w:p>
    <w:p w14:paraId="0E1050DF"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Bagundang, Zarahh Mae G.</w:t>
      </w:r>
      <w:r>
        <w:rPr>
          <w:rFonts w:ascii="Times New Roman" w:hAnsi="Times New Roman" w:cs="Times New Roman"/>
        </w:rPr>
        <w:t>____________________</w:t>
      </w:r>
    </w:p>
    <w:p w14:paraId="22FB3A8E" w14:textId="77777777" w:rsidR="00404B36" w:rsidRDefault="00404B36" w:rsidP="00404B36">
      <w:pPr>
        <w:pStyle w:val="ListParagraph"/>
        <w:spacing w:before="100" w:beforeAutospacing="1" w:after="240"/>
        <w:ind w:hanging="720"/>
        <w:rPr>
          <w:rFonts w:ascii="Times New Roman" w:hAnsi="Times New Roman" w:cs="Times New Roman"/>
        </w:rPr>
      </w:pPr>
    </w:p>
    <w:p w14:paraId="1B020E43"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Daud, Sitty Nor-Shaina D.</w:t>
      </w:r>
      <w:r>
        <w:rPr>
          <w:rFonts w:ascii="Times New Roman" w:hAnsi="Times New Roman" w:cs="Times New Roman"/>
        </w:rPr>
        <w:t>_____________________</w:t>
      </w:r>
    </w:p>
    <w:p w14:paraId="38E9EE6A" w14:textId="77777777" w:rsidR="00404B36" w:rsidRDefault="00404B36" w:rsidP="00404B36">
      <w:pPr>
        <w:pStyle w:val="ListParagraph"/>
        <w:spacing w:before="100" w:beforeAutospacing="1" w:after="240"/>
        <w:ind w:hanging="720"/>
        <w:rPr>
          <w:rFonts w:ascii="Times New Roman" w:hAnsi="Times New Roman" w:cs="Times New Roman"/>
        </w:rPr>
      </w:pPr>
    </w:p>
    <w:p w14:paraId="016C3CB1" w14:textId="596C81A8"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Mancao, Nicole Haylynn G.</w:t>
      </w:r>
      <w:r>
        <w:rPr>
          <w:rFonts w:ascii="Times New Roman" w:hAnsi="Times New Roman" w:cs="Times New Roman"/>
        </w:rPr>
        <w:t>____________________</w:t>
      </w:r>
      <w:r w:rsidR="00170DFE">
        <w:rPr>
          <w:rFonts w:ascii="Times New Roman" w:hAnsi="Times New Roman" w:cs="Times New Roman"/>
        </w:rPr>
        <w:t>s</w:t>
      </w:r>
    </w:p>
    <w:p w14:paraId="30610028" w14:textId="77777777" w:rsidR="00404B36" w:rsidRDefault="00404B36" w:rsidP="00404B36">
      <w:pPr>
        <w:pStyle w:val="ListParagraph"/>
        <w:ind w:hanging="720"/>
        <w:rPr>
          <w:rFonts w:ascii="Times New Roman" w:hAnsi="Times New Roman" w:cs="Times New Roman"/>
        </w:rPr>
      </w:pPr>
    </w:p>
    <w:p w14:paraId="144FDEAB"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 xml:space="preserve">Name of Adviser: </w:t>
      </w:r>
      <w:r>
        <w:rPr>
          <w:rFonts w:ascii="Times New Roman" w:hAnsi="Times New Roman" w:cs="Times New Roman"/>
          <w:u w:val="single"/>
        </w:rPr>
        <w:t>Junaidin A. Kamid</w:t>
      </w:r>
      <w:r>
        <w:rPr>
          <w:rFonts w:ascii="Times New Roman" w:hAnsi="Times New Roman" w:cs="Times New Roman"/>
        </w:rPr>
        <w:t>________</w:t>
      </w:r>
      <w:r>
        <w:rPr>
          <w:rFonts w:ascii="Times New Roman" w:hAnsi="Times New Roman" w:cs="Times New Roman"/>
        </w:rPr>
        <w:tab/>
      </w:r>
      <w:r>
        <w:rPr>
          <w:rFonts w:ascii="Times New Roman" w:hAnsi="Times New Roman" w:cs="Times New Roman"/>
        </w:rPr>
        <w:tab/>
        <w:t xml:space="preserve">Date/Time: </w:t>
      </w:r>
      <w:r>
        <w:rPr>
          <w:rFonts w:ascii="Times New Roman" w:hAnsi="Times New Roman" w:cs="Times New Roman"/>
          <w:u w:val="single"/>
        </w:rPr>
        <w:t>August 16, 2021 / 11:30-1:00 PM</w:t>
      </w:r>
    </w:p>
    <w:p w14:paraId="571E06D2"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 xml:space="preserve">Project Title: </w:t>
      </w:r>
      <w:r>
        <w:rPr>
          <w:rFonts w:ascii="Times New Roman" w:hAnsi="Times New Roman" w:cs="Times New Roman"/>
          <w:u w:val="single"/>
        </w:rPr>
        <w:t>Document Tracking System with SMS Notification</w:t>
      </w:r>
    </w:p>
    <w:p w14:paraId="35F88D6E"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17984" behindDoc="0" locked="0" layoutInCell="1" allowOverlap="1" wp14:anchorId="1E629087" wp14:editId="464F444A">
                <wp:simplePos x="0" y="0"/>
                <wp:positionH relativeFrom="column">
                  <wp:posOffset>25400</wp:posOffset>
                </wp:positionH>
                <wp:positionV relativeFrom="paragraph">
                  <wp:posOffset>286385</wp:posOffset>
                </wp:positionV>
                <wp:extent cx="6101080" cy="482600"/>
                <wp:effectExtent l="0" t="0" r="13970" b="12700"/>
                <wp:wrapNone/>
                <wp:docPr id="16" name="Text Box 4"/>
                <wp:cNvGraphicFramePr/>
                <a:graphic xmlns:a="http://schemas.openxmlformats.org/drawingml/2006/main">
                  <a:graphicData uri="http://schemas.microsoft.com/office/word/2010/wordprocessingShape">
                    <wps:wsp>
                      <wps:cNvSpPr/>
                      <wps:spPr>
                        <a:xfrm>
                          <a:off x="0" y="0"/>
                          <a:ext cx="6101080" cy="482600"/>
                        </a:xfrm>
                        <a:prstGeom prst="rect">
                          <a:avLst/>
                        </a:prstGeom>
                        <a:solidFill>
                          <a:srgbClr val="FFFFFF"/>
                        </a:solidFill>
                        <a:ln w="9525" cap="flat" cmpd="sng">
                          <a:solidFill>
                            <a:srgbClr val="000000"/>
                          </a:solidFill>
                          <a:prstDash val="solid"/>
                          <a:miter/>
                        </a:ln>
                      </wps:spPr>
                      <wps:txbx>
                        <w:txbxContent>
                          <w:p w14:paraId="71F60A90" w14:textId="77777777" w:rsidR="00485ADD" w:rsidRDefault="00485ADD" w:rsidP="00404B36">
                            <w:pPr>
                              <w:pStyle w:val="ListParagraph"/>
                              <w:numPr>
                                <w:ilvl w:val="0"/>
                                <w:numId w:val="6"/>
                              </w:numPr>
                              <w:rPr>
                                <w:rFonts w:ascii="Times New Roman" w:hAnsi="Times New Roman" w:cs="Times New Roman"/>
                              </w:rPr>
                            </w:pPr>
                            <w:r>
                              <w:rPr>
                                <w:rFonts w:ascii="Times New Roman" w:hAnsi="Times New Roman" w:cs="Times New Roman"/>
                              </w:rPr>
                              <w:t>System checking</w:t>
                            </w:r>
                          </w:p>
                        </w:txbxContent>
                      </wps:txbx>
                      <wps:bodyPr vert="horz" wrap="square" lIns="91440" tIns="45720" rIns="91440" bIns="45720" anchor="t" upright="1">
                        <a:noAutofit/>
                      </wps:bodyPr>
                    </wps:wsp>
                  </a:graphicData>
                </a:graphic>
              </wp:anchor>
            </w:drawing>
          </mc:Choice>
          <mc:Fallback>
            <w:pict>
              <v:rect w14:anchorId="1E629087" id="_x0000_s1034" style="position:absolute;margin-left:2pt;margin-top:22.55pt;width:480.4pt;height:38pt;z-index:2518179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">
                <v:textbox>
                  <w:txbxContent>
                    <w:p w14:paraId="71F60A90" w14:textId="77777777" w:rsidR="00485ADD" w:rsidRDefault="00485ADD" w:rsidP="00404B36">
                      <w:pPr>
                        <w:pStyle w:val="ListParagraph"/>
                        <w:numPr>
                          <w:ilvl w:val="0"/>
                          <w:numId w:val="6"/>
                        </w:numPr>
                        <w:rPr>
                          <w:rFonts w:ascii="Times New Roman" w:hAnsi="Times New Roman" w:cs="Times New Roman"/>
                        </w:rPr>
                      </w:pPr>
                      <w:r>
                        <w:rPr>
                          <w:rFonts w:ascii="Times New Roman" w:hAnsi="Times New Roman" w:cs="Times New Roman"/>
                        </w:rPr>
                        <w:t>System checking</w:t>
                      </w:r>
                    </w:p>
                  </w:txbxContent>
                </v:textbox>
              </v:rect>
            </w:pict>
          </mc:Fallback>
        </mc:AlternateContent>
      </w:r>
      <w:r>
        <w:rPr>
          <w:rFonts w:ascii="Times New Roman" w:hAnsi="Times New Roman" w:cs="Times New Roman"/>
        </w:rPr>
        <w:t>Presentation / Documentation</w:t>
      </w:r>
    </w:p>
    <w:p w14:paraId="1B567CBF" w14:textId="77777777" w:rsidR="00404B36" w:rsidRDefault="00404B36" w:rsidP="00404B36">
      <w:pPr>
        <w:spacing w:before="100" w:beforeAutospacing="1" w:after="240"/>
        <w:ind w:hanging="720"/>
      </w:pPr>
    </w:p>
    <w:p w14:paraId="5FFC5F4F" w14:textId="77777777" w:rsidR="00404B36" w:rsidRDefault="00404B36" w:rsidP="00404B36">
      <w:pPr>
        <w:spacing w:before="100" w:beforeAutospacing="1" w:after="240"/>
      </w:pPr>
    </w:p>
    <w:p w14:paraId="6FE1552E" w14:textId="77777777" w:rsidR="00404B36" w:rsidRDefault="00404B36" w:rsidP="00404B36">
      <w:pPr>
        <w:spacing w:before="100" w:beforeAutospacing="1" w:after="240"/>
        <w:ind w:left="-720" w:firstLine="72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19008" behindDoc="0" locked="0" layoutInCell="1" allowOverlap="1" wp14:anchorId="69FB9C07" wp14:editId="749DADE1">
                <wp:simplePos x="0" y="0"/>
                <wp:positionH relativeFrom="column">
                  <wp:posOffset>50800</wp:posOffset>
                </wp:positionH>
                <wp:positionV relativeFrom="paragraph">
                  <wp:posOffset>220980</wp:posOffset>
                </wp:positionV>
                <wp:extent cx="6085205" cy="1765300"/>
                <wp:effectExtent l="0" t="0" r="10795" b="25400"/>
                <wp:wrapNone/>
                <wp:docPr id="17" name="Text Box 5"/>
                <wp:cNvGraphicFramePr/>
                <a:graphic xmlns:a="http://schemas.openxmlformats.org/drawingml/2006/main">
                  <a:graphicData uri="http://schemas.microsoft.com/office/word/2010/wordprocessingShape">
                    <wps:wsp>
                      <wps:cNvSpPr/>
                      <wps:spPr>
                        <a:xfrm>
                          <a:off x="0" y="0"/>
                          <a:ext cx="6085205" cy="1765300"/>
                        </a:xfrm>
                        <a:prstGeom prst="rect">
                          <a:avLst/>
                        </a:prstGeom>
                        <a:solidFill>
                          <a:srgbClr val="FFFFFF"/>
                        </a:solidFill>
                        <a:ln w="9525" cap="flat" cmpd="sng">
                          <a:solidFill>
                            <a:srgbClr val="000000"/>
                          </a:solidFill>
                          <a:prstDash val="solid"/>
                          <a:miter/>
                        </a:ln>
                      </wps:spPr>
                      <wps:txbx>
                        <w:txbxContent>
                          <w:p w14:paraId="2D18C4A2" w14:textId="77777777" w:rsidR="00485ADD" w:rsidRDefault="00485ADD" w:rsidP="00404B36">
                            <w:pPr>
                              <w:pStyle w:val="ListParagraph"/>
                              <w:numPr>
                                <w:ilvl w:val="0"/>
                                <w:numId w:val="7"/>
                              </w:numPr>
                              <w:spacing w:after="200" w:line="276" w:lineRule="auto"/>
                              <w:jc w:val="both"/>
                              <w:rPr>
                                <w:rFonts w:ascii="Times New Roman" w:hAnsi="Times New Roman" w:cs="Times New Roman"/>
                                <w:szCs w:val="20"/>
                              </w:rPr>
                            </w:pPr>
                            <w:r>
                              <w:rPr>
                                <w:rFonts w:ascii="Times New Roman" w:hAnsi="Times New Roman" w:cs="Times New Roman"/>
                                <w:bCs/>
                                <w:szCs w:val="20"/>
                              </w:rPr>
                              <w:t>Login form</w:t>
                            </w:r>
                            <w:r>
                              <w:rPr>
                                <w:rFonts w:ascii="Times New Roman" w:hAnsi="Times New Roman" w:cs="Times New Roman"/>
                                <w:szCs w:val="20"/>
                              </w:rPr>
                              <w:t xml:space="preserve"> - there must have three tries or countdown, change the email into username. Validation (weak or strong password) is required, and the appropriate system message is "Incorrect username and/or password”.</w:t>
                            </w:r>
                          </w:p>
                          <w:p w14:paraId="2A3C5152" w14:textId="77777777" w:rsidR="00485ADD" w:rsidRDefault="00485ADD" w:rsidP="00404B36">
                            <w:pPr>
                              <w:pStyle w:val="ListParagraph"/>
                              <w:numPr>
                                <w:ilvl w:val="0"/>
                                <w:numId w:val="7"/>
                              </w:numPr>
                              <w:spacing w:after="200" w:line="276" w:lineRule="auto"/>
                              <w:jc w:val="both"/>
                              <w:rPr>
                                <w:rFonts w:ascii="Times New Roman" w:hAnsi="Times New Roman" w:cs="Times New Roman"/>
                                <w:szCs w:val="20"/>
                              </w:rPr>
                            </w:pPr>
                            <w:r>
                              <w:rPr>
                                <w:rFonts w:ascii="Times New Roman" w:hAnsi="Times New Roman" w:cs="Times New Roman"/>
                                <w:bCs/>
                                <w:szCs w:val="20"/>
                              </w:rPr>
                              <w:t>Registration</w:t>
                            </w:r>
                            <w:r>
                              <w:rPr>
                                <w:rFonts w:ascii="Times New Roman" w:hAnsi="Times New Roman" w:cs="Times New Roman"/>
                                <w:szCs w:val="20"/>
                              </w:rPr>
                              <w:t xml:space="preserve"> - must have file management, proper phone number format, and, if registered, message alerts are required.</w:t>
                            </w:r>
                          </w:p>
                          <w:p w14:paraId="670881CA" w14:textId="77777777" w:rsidR="00485ADD" w:rsidRDefault="00485ADD" w:rsidP="00404B36">
                            <w:pPr>
                              <w:pStyle w:val="ListParagraph"/>
                              <w:numPr>
                                <w:ilvl w:val="0"/>
                                <w:numId w:val="7"/>
                              </w:numPr>
                              <w:spacing w:after="200" w:line="276" w:lineRule="auto"/>
                              <w:jc w:val="both"/>
                              <w:rPr>
                                <w:rFonts w:ascii="Times New Roman" w:hAnsi="Times New Roman" w:cs="Times New Roman"/>
                                <w:szCs w:val="20"/>
                              </w:rPr>
                            </w:pPr>
                            <w:r>
                              <w:rPr>
                                <w:rFonts w:ascii="Times New Roman" w:hAnsi="Times New Roman" w:cs="Times New Roman"/>
                                <w:bCs/>
                                <w:szCs w:val="20"/>
                              </w:rPr>
                              <w:t xml:space="preserve">Dashboard </w:t>
                            </w:r>
                            <w:r>
                              <w:rPr>
                                <w:rFonts w:ascii="Times New Roman" w:hAnsi="Times New Roman" w:cs="Times New Roman"/>
                                <w:b/>
                                <w:bCs/>
                                <w:szCs w:val="20"/>
                              </w:rPr>
                              <w:t>- t</w:t>
                            </w:r>
                            <w:r>
                              <w:rPr>
                                <w:rFonts w:ascii="Times New Roman" w:hAnsi="Times New Roman" w:cs="Times New Roman"/>
                                <w:szCs w:val="20"/>
                              </w:rPr>
                              <w:t>he uploading of files have the capacity based on the database connection.</w:t>
                            </w:r>
                          </w:p>
                          <w:p w14:paraId="4C681BC4" w14:textId="77777777" w:rsidR="00485ADD" w:rsidRDefault="00485ADD" w:rsidP="00404B36">
                            <w:pPr>
                              <w:numPr>
                                <w:ilvl w:val="0"/>
                                <w:numId w:val="7"/>
                              </w:numPr>
                              <w:spacing w:after="200" w:line="276" w:lineRule="auto"/>
                              <w:jc w:val="both"/>
                              <w:rPr>
                                <w:rFonts w:ascii="Times New Roman" w:hAnsi="Times New Roman" w:cs="Times New Roman"/>
                                <w:szCs w:val="20"/>
                              </w:rPr>
                            </w:pPr>
                            <w:r>
                              <w:rPr>
                                <w:rFonts w:ascii="Times New Roman" w:hAnsi="Times New Roman" w:cs="Times New Roman"/>
                                <w:szCs w:val="20"/>
                              </w:rPr>
                              <w:t>Admin - must show the recent modified documents and add new button to add user; and admin should have new module for active status of an employees.</w:t>
                            </w:r>
                          </w:p>
                          <w:p w14:paraId="50FE11EF" w14:textId="77777777" w:rsidR="00485ADD" w:rsidRDefault="00485ADD" w:rsidP="00404B36">
                            <w:pPr>
                              <w:numPr>
                                <w:ilvl w:val="0"/>
                                <w:numId w:val="8"/>
                              </w:numPr>
                              <w:tabs>
                                <w:tab w:val="clear" w:pos="420"/>
                              </w:tabs>
                              <w:spacing w:after="200" w:line="276" w:lineRule="auto"/>
                              <w:jc w:val="both"/>
                              <w:rPr>
                                <w:rFonts w:ascii="Times New Roman" w:hAnsi="Times New Roman" w:cs="Times New Roman"/>
                                <w:sz w:val="20"/>
                                <w:szCs w:val="20"/>
                              </w:rPr>
                            </w:pPr>
                            <w:r>
                              <w:rPr>
                                <w:rFonts w:ascii="Times New Roman" w:hAnsi="Times New Roman" w:cs="Times New Roman"/>
                                <w:sz w:val="20"/>
                                <w:szCs w:val="20"/>
                              </w:rPr>
                              <w:t>Add a new document (label for special characters that allowed to be used), Date and time (must be automatic).</w:t>
                            </w:r>
                          </w:p>
                          <w:p w14:paraId="3E02CE99" w14:textId="77777777" w:rsidR="00485ADD" w:rsidRDefault="00485ADD" w:rsidP="00404B36">
                            <w:pPr>
                              <w:numPr>
                                <w:ilvl w:val="0"/>
                                <w:numId w:val="8"/>
                              </w:numPr>
                              <w:tabs>
                                <w:tab w:val="clear" w:pos="420"/>
                              </w:tabs>
                              <w:spacing w:after="200" w:line="276" w:lineRule="auto"/>
                              <w:jc w:val="both"/>
                              <w:rPr>
                                <w:rFonts w:ascii="Times New Roman" w:hAnsi="Times New Roman" w:cs="Times New Roman"/>
                                <w:sz w:val="20"/>
                                <w:szCs w:val="20"/>
                              </w:rPr>
                            </w:pPr>
                            <w:r>
                              <w:rPr>
                                <w:rFonts w:ascii="Times New Roman" w:hAnsi="Times New Roman" w:cs="Times New Roman"/>
                                <w:sz w:val="20"/>
                                <w:szCs w:val="20"/>
                              </w:rPr>
                              <w:t>Department (remove department, it must be automatic), Type of document (must have file management).</w:t>
                            </w:r>
                          </w:p>
                          <w:p w14:paraId="0CBC9615" w14:textId="77777777" w:rsidR="00485ADD" w:rsidRDefault="00485ADD" w:rsidP="00404B36">
                            <w:pPr>
                              <w:numPr>
                                <w:ilvl w:val="0"/>
                                <w:numId w:val="9"/>
                              </w:numPr>
                              <w:spacing w:after="200" w:line="276" w:lineRule="auto"/>
                              <w:jc w:val="both"/>
                              <w:rPr>
                                <w:rFonts w:ascii="Times New Roman" w:hAnsi="Times New Roman" w:cs="Times New Roman"/>
                                <w:sz w:val="20"/>
                                <w:szCs w:val="20"/>
                              </w:rPr>
                            </w:pPr>
                            <w:r>
                              <w:rPr>
                                <w:rFonts w:ascii="Times New Roman" w:hAnsi="Times New Roman" w:cs="Times New Roman"/>
                                <w:b/>
                                <w:bCs/>
                                <w:sz w:val="20"/>
                                <w:szCs w:val="20"/>
                              </w:rPr>
                              <w:t xml:space="preserve">Batch upload </w:t>
                            </w:r>
                            <w:r>
                              <w:rPr>
                                <w:rFonts w:ascii="Times New Roman" w:hAnsi="Times New Roman" w:cs="Times New Roman"/>
                                <w:sz w:val="20"/>
                                <w:szCs w:val="20"/>
                              </w:rPr>
                              <w:t>(add new module of batch uploading for list of employees, and add new button for request approval).</w:t>
                            </w:r>
                          </w:p>
                          <w:p w14:paraId="39D65695" w14:textId="77777777" w:rsidR="00485ADD" w:rsidRDefault="00485ADD" w:rsidP="00404B36">
                            <w:pPr>
                              <w:pStyle w:val="ListParagraph"/>
                              <w:numPr>
                                <w:ilvl w:val="0"/>
                                <w:numId w:val="5"/>
                              </w:numPr>
                              <w:rPr>
                                <w:rFonts w:ascii="Times New Roman" w:hAnsi="Times New Roman" w:cs="Times New Roman"/>
                              </w:rPr>
                            </w:pPr>
                          </w:p>
                        </w:txbxContent>
                      </wps:txbx>
                      <wps:bodyPr vert="horz" wrap="square" lIns="91440" tIns="45720" rIns="91440" bIns="45720" anchor="t" upright="1">
                        <a:noAutofit/>
                      </wps:bodyPr>
                    </wps:wsp>
                  </a:graphicData>
                </a:graphic>
              </wp:anchor>
            </w:drawing>
          </mc:Choice>
          <mc:Fallback>
            <w:pict>
              <v:rect w14:anchorId="69FB9C07" id="_x0000_s1035" style="position:absolute;left:0;text-align:left;margin-left:4pt;margin-top:17.4pt;width:479.15pt;height:139pt;z-index:2518190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">
                <v:textbox>
                  <w:txbxContent>
                    <w:p w14:paraId="2D18C4A2" w14:textId="77777777" w:rsidR="00485ADD" w:rsidRDefault="00485ADD" w:rsidP="00404B36">
                      <w:pPr>
                        <w:pStyle w:val="ListParagraph"/>
                        <w:numPr>
                          <w:ilvl w:val="0"/>
                          <w:numId w:val="7"/>
                        </w:numPr>
                        <w:spacing w:after="200" w:line="276" w:lineRule="auto"/>
                        <w:jc w:val="both"/>
                        <w:rPr>
                          <w:rFonts w:ascii="Times New Roman" w:hAnsi="Times New Roman" w:cs="Times New Roman"/>
                          <w:szCs w:val="20"/>
                        </w:rPr>
                      </w:pPr>
                      <w:r>
                        <w:rPr>
                          <w:rFonts w:ascii="Times New Roman" w:hAnsi="Times New Roman" w:cs="Times New Roman"/>
                          <w:bCs/>
                          <w:szCs w:val="20"/>
                        </w:rPr>
                        <w:t>Login form</w:t>
                      </w:r>
                      <w:r>
                        <w:rPr>
                          <w:rFonts w:ascii="Times New Roman" w:hAnsi="Times New Roman" w:cs="Times New Roman"/>
                          <w:szCs w:val="20"/>
                        </w:rPr>
                        <w:t xml:space="preserve"> - there must have three tries or countdown, change the email into username. Validation (weak or strong password) is required, and the appropriate system message is "Incorrect username and/or password”.</w:t>
                      </w:r>
                    </w:p>
                    <w:p w14:paraId="2A3C5152" w14:textId="77777777" w:rsidR="00485ADD" w:rsidRDefault="00485ADD" w:rsidP="00404B36">
                      <w:pPr>
                        <w:pStyle w:val="ListParagraph"/>
                        <w:numPr>
                          <w:ilvl w:val="0"/>
                          <w:numId w:val="7"/>
                        </w:numPr>
                        <w:spacing w:after="200" w:line="276" w:lineRule="auto"/>
                        <w:jc w:val="both"/>
                        <w:rPr>
                          <w:rFonts w:ascii="Times New Roman" w:hAnsi="Times New Roman" w:cs="Times New Roman"/>
                          <w:szCs w:val="20"/>
                        </w:rPr>
                      </w:pPr>
                      <w:r>
                        <w:rPr>
                          <w:rFonts w:ascii="Times New Roman" w:hAnsi="Times New Roman" w:cs="Times New Roman"/>
                          <w:bCs/>
                          <w:szCs w:val="20"/>
                        </w:rPr>
                        <w:t>Registration</w:t>
                      </w:r>
                      <w:r>
                        <w:rPr>
                          <w:rFonts w:ascii="Times New Roman" w:hAnsi="Times New Roman" w:cs="Times New Roman"/>
                          <w:szCs w:val="20"/>
                        </w:rPr>
                        <w:t xml:space="preserve"> - must have file management, proper phone number format, and, if registered, message alerts are required.</w:t>
                      </w:r>
                    </w:p>
                    <w:p w14:paraId="670881CA" w14:textId="77777777" w:rsidR="00485ADD" w:rsidRDefault="00485ADD" w:rsidP="00404B36">
                      <w:pPr>
                        <w:pStyle w:val="ListParagraph"/>
                        <w:numPr>
                          <w:ilvl w:val="0"/>
                          <w:numId w:val="7"/>
                        </w:numPr>
                        <w:spacing w:after="200" w:line="276" w:lineRule="auto"/>
                        <w:jc w:val="both"/>
                        <w:rPr>
                          <w:rFonts w:ascii="Times New Roman" w:hAnsi="Times New Roman" w:cs="Times New Roman"/>
                          <w:szCs w:val="20"/>
                        </w:rPr>
                      </w:pPr>
                      <w:r>
                        <w:rPr>
                          <w:rFonts w:ascii="Times New Roman" w:hAnsi="Times New Roman" w:cs="Times New Roman"/>
                          <w:bCs/>
                          <w:szCs w:val="20"/>
                        </w:rPr>
                        <w:t xml:space="preserve">Dashboard </w:t>
                      </w:r>
                      <w:r>
                        <w:rPr>
                          <w:rFonts w:ascii="Times New Roman" w:hAnsi="Times New Roman" w:cs="Times New Roman"/>
                          <w:b/>
                          <w:bCs/>
                          <w:szCs w:val="20"/>
                        </w:rPr>
                        <w:t>- t</w:t>
                      </w:r>
                      <w:r>
                        <w:rPr>
                          <w:rFonts w:ascii="Times New Roman" w:hAnsi="Times New Roman" w:cs="Times New Roman"/>
                          <w:szCs w:val="20"/>
                        </w:rPr>
                        <w:t>he uploading of files have the capacity based on the database connection.</w:t>
                      </w:r>
                    </w:p>
                    <w:p w14:paraId="4C681BC4" w14:textId="77777777" w:rsidR="00485ADD" w:rsidRDefault="00485ADD" w:rsidP="00404B36">
                      <w:pPr>
                        <w:numPr>
                          <w:ilvl w:val="0"/>
                          <w:numId w:val="7"/>
                        </w:numPr>
                        <w:spacing w:after="200" w:line="276" w:lineRule="auto"/>
                        <w:jc w:val="both"/>
                        <w:rPr>
                          <w:rFonts w:ascii="Times New Roman" w:hAnsi="Times New Roman" w:cs="Times New Roman"/>
                          <w:szCs w:val="20"/>
                        </w:rPr>
                      </w:pPr>
                      <w:r>
                        <w:rPr>
                          <w:rFonts w:ascii="Times New Roman" w:hAnsi="Times New Roman" w:cs="Times New Roman"/>
                          <w:szCs w:val="20"/>
                        </w:rPr>
                        <w:t>Admin - must show the recent modified documents and add new button to add user; and admin should have new module for active status of an employees.</w:t>
                      </w:r>
                    </w:p>
                    <w:p w14:paraId="50FE11EF" w14:textId="77777777" w:rsidR="00485ADD" w:rsidRDefault="00485ADD" w:rsidP="00404B36">
                      <w:pPr>
                        <w:numPr>
                          <w:ilvl w:val="0"/>
                          <w:numId w:val="8"/>
                        </w:numPr>
                        <w:tabs>
                          <w:tab w:val="clear" w:pos="420"/>
                        </w:tabs>
                        <w:spacing w:after="200" w:line="276" w:lineRule="auto"/>
                        <w:jc w:val="both"/>
                        <w:rPr>
                          <w:rFonts w:ascii="Times New Roman" w:hAnsi="Times New Roman" w:cs="Times New Roman"/>
                          <w:sz w:val="20"/>
                          <w:szCs w:val="20"/>
                        </w:rPr>
                      </w:pPr>
                      <w:r>
                        <w:rPr>
                          <w:rFonts w:ascii="Times New Roman" w:hAnsi="Times New Roman" w:cs="Times New Roman"/>
                          <w:sz w:val="20"/>
                          <w:szCs w:val="20"/>
                        </w:rPr>
                        <w:t>Add a new document (label for special characters that allowed to be used), Date and time (must be automatic).</w:t>
                      </w:r>
                    </w:p>
                    <w:p w14:paraId="3E02CE99" w14:textId="77777777" w:rsidR="00485ADD" w:rsidRDefault="00485ADD" w:rsidP="00404B36">
                      <w:pPr>
                        <w:numPr>
                          <w:ilvl w:val="0"/>
                          <w:numId w:val="8"/>
                        </w:numPr>
                        <w:tabs>
                          <w:tab w:val="clear" w:pos="420"/>
                        </w:tabs>
                        <w:spacing w:after="200" w:line="276" w:lineRule="auto"/>
                        <w:jc w:val="both"/>
                        <w:rPr>
                          <w:rFonts w:ascii="Times New Roman" w:hAnsi="Times New Roman" w:cs="Times New Roman"/>
                          <w:sz w:val="20"/>
                          <w:szCs w:val="20"/>
                        </w:rPr>
                      </w:pPr>
                      <w:r>
                        <w:rPr>
                          <w:rFonts w:ascii="Times New Roman" w:hAnsi="Times New Roman" w:cs="Times New Roman"/>
                          <w:sz w:val="20"/>
                          <w:szCs w:val="20"/>
                        </w:rPr>
                        <w:t>Department (remove department, it must be automatic), Type of document (must have file management).</w:t>
                      </w:r>
                    </w:p>
                    <w:p w14:paraId="0CBC9615" w14:textId="77777777" w:rsidR="00485ADD" w:rsidRDefault="00485ADD" w:rsidP="00404B36">
                      <w:pPr>
                        <w:numPr>
                          <w:ilvl w:val="0"/>
                          <w:numId w:val="9"/>
                        </w:numPr>
                        <w:spacing w:after="200" w:line="276" w:lineRule="auto"/>
                        <w:jc w:val="both"/>
                        <w:rPr>
                          <w:rFonts w:ascii="Times New Roman" w:hAnsi="Times New Roman" w:cs="Times New Roman"/>
                          <w:sz w:val="20"/>
                          <w:szCs w:val="20"/>
                        </w:rPr>
                      </w:pPr>
                      <w:r>
                        <w:rPr>
                          <w:rFonts w:ascii="Times New Roman" w:hAnsi="Times New Roman" w:cs="Times New Roman"/>
                          <w:b/>
                          <w:bCs/>
                          <w:sz w:val="20"/>
                          <w:szCs w:val="20"/>
                        </w:rPr>
                        <w:t xml:space="preserve">Batch upload </w:t>
                      </w:r>
                      <w:r>
                        <w:rPr>
                          <w:rFonts w:ascii="Times New Roman" w:hAnsi="Times New Roman" w:cs="Times New Roman"/>
                          <w:sz w:val="20"/>
                          <w:szCs w:val="20"/>
                        </w:rPr>
                        <w:t>(add new module of batch uploading for list of employees, and add new button for request approval).</w:t>
                      </w:r>
                    </w:p>
                    <w:p w14:paraId="39D65695" w14:textId="77777777" w:rsidR="00485ADD" w:rsidRDefault="00485ADD" w:rsidP="00404B36">
                      <w:pPr>
                        <w:pStyle w:val="ListParagraph"/>
                        <w:numPr>
                          <w:ilvl w:val="0"/>
                          <w:numId w:val="5"/>
                        </w:numPr>
                        <w:rPr>
                          <w:rFonts w:ascii="Times New Roman" w:hAnsi="Times New Roman" w:cs="Times New Roman"/>
                        </w:rPr>
                      </w:pPr>
                    </w:p>
                  </w:txbxContent>
                </v:textbox>
              </v:rect>
            </w:pict>
          </mc:Fallback>
        </mc:AlternateContent>
      </w:r>
      <w:r>
        <w:rPr>
          <w:rFonts w:ascii="Times New Roman" w:hAnsi="Times New Roman" w:cs="Times New Roman"/>
        </w:rPr>
        <w:t xml:space="preserve">Revisions on the System </w:t>
      </w:r>
    </w:p>
    <w:p w14:paraId="328DACBD" w14:textId="77777777" w:rsidR="00404B36" w:rsidRDefault="00404B36" w:rsidP="00404B36">
      <w:pPr>
        <w:spacing w:before="100" w:beforeAutospacing="1" w:after="240"/>
        <w:ind w:hanging="720"/>
      </w:pPr>
    </w:p>
    <w:p w14:paraId="00289F36" w14:textId="77777777" w:rsidR="00404B36" w:rsidRDefault="00404B36" w:rsidP="00404B36">
      <w:pPr>
        <w:spacing w:before="100" w:beforeAutospacing="1" w:after="240"/>
        <w:ind w:hanging="720"/>
      </w:pPr>
    </w:p>
    <w:p w14:paraId="31709836" w14:textId="77777777" w:rsidR="00404B36" w:rsidRDefault="00404B36" w:rsidP="00404B36">
      <w:pPr>
        <w:spacing w:before="100" w:beforeAutospacing="1" w:after="240"/>
      </w:pPr>
    </w:p>
    <w:p w14:paraId="478C0EEF" w14:textId="77777777" w:rsidR="00404B36" w:rsidRDefault="00404B36" w:rsidP="00404B36">
      <w:pPr>
        <w:spacing w:before="100" w:beforeAutospacing="1" w:after="240"/>
        <w:rPr>
          <w:sz w:val="36"/>
        </w:rPr>
      </w:pPr>
    </w:p>
    <w:p w14:paraId="6325BB57" w14:textId="77777777" w:rsidR="00404B36" w:rsidRDefault="00404B36" w:rsidP="00404B36">
      <w:pPr>
        <w:spacing w:before="100" w:beforeAutospacing="1" w:after="240"/>
        <w:rPr>
          <w:rFonts w:ascii="Times New Roman" w:hAnsi="Times New Roman" w:cs="Times New Roman"/>
        </w:rPr>
      </w:pPr>
    </w:p>
    <w:p w14:paraId="3990F49D"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Follow Up Consultation on: _______________________________________________________</w:t>
      </w:r>
    </w:p>
    <w:p w14:paraId="0904F61E"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Adviser’s Signature____________________________</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Date: _________________</w:t>
      </w:r>
    </w:p>
    <w:p w14:paraId="18444B70" w14:textId="0C27D5AC" w:rsidR="00404B36" w:rsidRDefault="00404B36" w:rsidP="00DF0779">
      <w:pPr>
        <w:spacing w:after="240"/>
        <w:jc w:val="center"/>
        <w:rPr>
          <w:rFonts w:ascii="Times New Roman" w:hAnsi="Times New Roman" w:cs="Times New Roman"/>
          <w:sz w:val="14"/>
          <w:szCs w:val="24"/>
        </w:rPr>
      </w:pPr>
    </w:p>
    <w:p w14:paraId="679A0E87" w14:textId="77777777" w:rsidR="00404B36" w:rsidRDefault="00404B36" w:rsidP="00404B36">
      <w:pPr>
        <w:spacing w:after="0"/>
        <w:ind w:hanging="720"/>
        <w:jc w:val="center"/>
        <w:rPr>
          <w:rStyle w:val="Strong"/>
          <w:rFonts w:ascii="Times New Roman" w:hAnsi="Times New Roman" w:cs="Times New Roman"/>
          <w:sz w:val="28"/>
        </w:rPr>
      </w:pPr>
      <w:r>
        <w:rPr>
          <w:rStyle w:val="Strong"/>
          <w:rFonts w:ascii="Times New Roman" w:hAnsi="Times New Roman" w:cs="Times New Roman"/>
          <w:sz w:val="28"/>
        </w:rPr>
        <w:lastRenderedPageBreak/>
        <w:t>STI COLLEGE COTABATO</w:t>
      </w:r>
    </w:p>
    <w:p w14:paraId="1C2C36F3" w14:textId="77777777" w:rsidR="00404B36" w:rsidRDefault="00404B36" w:rsidP="00404B36">
      <w:pPr>
        <w:spacing w:after="200" w:line="276" w:lineRule="auto"/>
        <w:ind w:left="1440" w:firstLine="720"/>
        <w:rPr>
          <w:rStyle w:val="Strong"/>
          <w:rFonts w:ascii="Times New Roman" w:hAnsi="Times New Roman" w:cs="Times New Roman"/>
          <w:sz w:val="28"/>
        </w:rPr>
      </w:pPr>
      <w:r>
        <w:rPr>
          <w:rStyle w:val="Strong"/>
          <w:rFonts w:ascii="Times New Roman" w:hAnsi="Times New Roman" w:cs="Times New Roman"/>
          <w:bCs w:val="0"/>
          <w:sz w:val="28"/>
        </w:rPr>
        <w:t xml:space="preserve">     A.</w:t>
      </w:r>
      <w:r>
        <w:rPr>
          <w:rStyle w:val="Strong"/>
          <w:rFonts w:ascii="Times New Roman" w:hAnsi="Times New Roman" w:cs="Times New Roman"/>
          <w:sz w:val="28"/>
        </w:rPr>
        <w:t xml:space="preserve"> Dorotheo St., Cotabato City</w:t>
      </w:r>
    </w:p>
    <w:p w14:paraId="6744BCF3"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Consultation / Progress Report</w:t>
      </w:r>
    </w:p>
    <w:p w14:paraId="5311AAB7"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(With Adviser)</w:t>
      </w:r>
    </w:p>
    <w:p w14:paraId="67CF12A8" w14:textId="77777777" w:rsidR="00404B36" w:rsidRDefault="00404B36" w:rsidP="00404B36">
      <w:pPr>
        <w:ind w:hanging="720"/>
        <w:jc w:val="center"/>
        <w:rPr>
          <w:rFonts w:ascii="Times New Roman" w:hAnsi="Times New Roman" w:cs="Times New Roman"/>
        </w:rPr>
      </w:pPr>
    </w:p>
    <w:p w14:paraId="0E0BB19E" w14:textId="77777777" w:rsidR="00404B36" w:rsidRDefault="00404B36" w:rsidP="00404B36">
      <w:pPr>
        <w:rPr>
          <w:rFonts w:ascii="Times New Roman" w:hAnsi="Times New Roman" w:cs="Times New Roman"/>
          <w:b/>
          <w:u w:val="single"/>
        </w:rPr>
      </w:pPr>
      <w:r>
        <w:rPr>
          <w:rFonts w:ascii="Times New Roman" w:hAnsi="Times New Roman" w:cs="Times New Roman"/>
        </w:rPr>
        <w:t>Name of Student: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Program:   </w:t>
      </w:r>
      <w:r>
        <w:rPr>
          <w:rFonts w:ascii="Times New Roman" w:hAnsi="Times New Roman" w:cs="Times New Roman"/>
          <w:b/>
          <w:u w:val="single"/>
        </w:rPr>
        <w:t>BSIT</w:t>
      </w:r>
    </w:p>
    <w:p w14:paraId="71A9B42A"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Abdullah, Nurullajie S.</w:t>
      </w:r>
      <w:r>
        <w:rPr>
          <w:rFonts w:ascii="Times New Roman" w:hAnsi="Times New Roman" w:cs="Times New Roman"/>
        </w:rPr>
        <w:t>_______________________</w:t>
      </w:r>
    </w:p>
    <w:p w14:paraId="1671B130" w14:textId="77777777" w:rsidR="00404B36" w:rsidRDefault="00404B36" w:rsidP="00404B36">
      <w:pPr>
        <w:pStyle w:val="ListParagraph"/>
        <w:spacing w:before="100" w:beforeAutospacing="1" w:after="240"/>
        <w:ind w:hanging="720"/>
        <w:rPr>
          <w:rFonts w:ascii="Times New Roman" w:hAnsi="Times New Roman" w:cs="Times New Roman"/>
        </w:rPr>
      </w:pPr>
    </w:p>
    <w:p w14:paraId="22A730B7"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Bagundang, Zarahh Mae G.</w:t>
      </w:r>
      <w:r>
        <w:rPr>
          <w:rFonts w:ascii="Times New Roman" w:hAnsi="Times New Roman" w:cs="Times New Roman"/>
        </w:rPr>
        <w:t>____________________</w:t>
      </w:r>
    </w:p>
    <w:p w14:paraId="0304B1C1" w14:textId="77777777" w:rsidR="00404B36" w:rsidRDefault="00404B36" w:rsidP="00404B36">
      <w:pPr>
        <w:pStyle w:val="ListParagraph"/>
        <w:spacing w:before="100" w:beforeAutospacing="1" w:after="240"/>
        <w:ind w:hanging="720"/>
        <w:rPr>
          <w:rFonts w:ascii="Times New Roman" w:hAnsi="Times New Roman" w:cs="Times New Roman"/>
        </w:rPr>
      </w:pPr>
    </w:p>
    <w:p w14:paraId="6623E159"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Daud, Sitty Nor-Shaina D.</w:t>
      </w:r>
      <w:r>
        <w:rPr>
          <w:rFonts w:ascii="Times New Roman" w:hAnsi="Times New Roman" w:cs="Times New Roman"/>
        </w:rPr>
        <w:t>_____________________</w:t>
      </w:r>
    </w:p>
    <w:p w14:paraId="098901EF" w14:textId="77777777" w:rsidR="00404B36" w:rsidRDefault="00404B36" w:rsidP="00404B36">
      <w:pPr>
        <w:pStyle w:val="ListParagraph"/>
        <w:spacing w:before="100" w:beforeAutospacing="1" w:after="240"/>
        <w:ind w:hanging="720"/>
        <w:rPr>
          <w:rFonts w:ascii="Times New Roman" w:hAnsi="Times New Roman" w:cs="Times New Roman"/>
        </w:rPr>
      </w:pPr>
    </w:p>
    <w:p w14:paraId="681BD5D5"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Mancao, Nicole Haylynn G.</w:t>
      </w:r>
      <w:r>
        <w:rPr>
          <w:rFonts w:ascii="Times New Roman" w:hAnsi="Times New Roman" w:cs="Times New Roman"/>
        </w:rPr>
        <w:t>____________________</w:t>
      </w:r>
    </w:p>
    <w:p w14:paraId="0EE74C6F" w14:textId="77777777" w:rsidR="00404B36" w:rsidRDefault="00404B36" w:rsidP="00404B36">
      <w:pPr>
        <w:pStyle w:val="ListParagraph"/>
        <w:ind w:hanging="720"/>
        <w:rPr>
          <w:rFonts w:ascii="Times New Roman" w:hAnsi="Times New Roman" w:cs="Times New Roman"/>
        </w:rPr>
      </w:pPr>
    </w:p>
    <w:p w14:paraId="5A6C020F" w14:textId="77777777" w:rsidR="00404B36" w:rsidRDefault="00404B36" w:rsidP="00404B36">
      <w:pPr>
        <w:rPr>
          <w:rFonts w:ascii="Times New Roman" w:hAnsi="Times New Roman" w:cs="Times New Roman"/>
        </w:rPr>
      </w:pPr>
      <w:r>
        <w:rPr>
          <w:rFonts w:ascii="Times New Roman" w:hAnsi="Times New Roman" w:cs="Times New Roman"/>
        </w:rPr>
        <w:t xml:space="preserve">Name of Adviser: </w:t>
      </w:r>
      <w:r>
        <w:rPr>
          <w:rFonts w:ascii="Times New Roman" w:hAnsi="Times New Roman" w:cs="Times New Roman"/>
          <w:u w:val="single"/>
        </w:rPr>
        <w:t>Junaidin A. Kamid</w:t>
      </w:r>
      <w:r>
        <w:rPr>
          <w:rFonts w:ascii="Times New Roman" w:hAnsi="Times New Roman" w:cs="Times New Roman"/>
        </w:rPr>
        <w:t xml:space="preserve">____________     </w:t>
      </w:r>
      <w:r>
        <w:rPr>
          <w:rFonts w:ascii="Times New Roman" w:hAnsi="Times New Roman" w:cs="Times New Roman"/>
        </w:rPr>
        <w:tab/>
        <w:t xml:space="preserve">Date/Time: </w:t>
      </w:r>
      <w:r>
        <w:rPr>
          <w:rFonts w:ascii="Times New Roman" w:hAnsi="Times New Roman" w:cs="Times New Roman"/>
          <w:u w:val="single"/>
        </w:rPr>
        <w:t>August 21, 2021 / 2:30-3:00 PM</w:t>
      </w:r>
    </w:p>
    <w:p w14:paraId="7C97DB14" w14:textId="77777777" w:rsidR="00404B36" w:rsidRDefault="00404B36" w:rsidP="00404B36">
      <w:pPr>
        <w:spacing w:before="100" w:beforeAutospacing="1" w:after="240"/>
        <w:rPr>
          <w:rFonts w:ascii="Times New Roman" w:hAnsi="Times New Roman" w:cs="Times New Roman"/>
          <w:u w:val="single"/>
        </w:rPr>
      </w:pPr>
      <w:r>
        <w:rPr>
          <w:rFonts w:ascii="Times New Roman" w:hAnsi="Times New Roman" w:cs="Times New Roman"/>
        </w:rPr>
        <w:t xml:space="preserve">Project Title: </w:t>
      </w:r>
      <w:r>
        <w:rPr>
          <w:rFonts w:ascii="Times New Roman" w:hAnsi="Times New Roman" w:cs="Times New Roman"/>
          <w:u w:val="single"/>
        </w:rPr>
        <w:t>Document Tracking System with SMS Notification</w:t>
      </w:r>
    </w:p>
    <w:p w14:paraId="68BC821A"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22080" behindDoc="0" locked="0" layoutInCell="1" allowOverlap="1" wp14:anchorId="6E4F7C55" wp14:editId="7A61CA34">
                <wp:simplePos x="0" y="0"/>
                <wp:positionH relativeFrom="column">
                  <wp:posOffset>23495</wp:posOffset>
                </wp:positionH>
                <wp:positionV relativeFrom="paragraph">
                  <wp:posOffset>290195</wp:posOffset>
                </wp:positionV>
                <wp:extent cx="6101080" cy="294005"/>
                <wp:effectExtent l="0" t="0" r="13970" b="10795"/>
                <wp:wrapNone/>
                <wp:docPr id="18" name="Text Box 4"/>
                <wp:cNvGraphicFramePr/>
                <a:graphic xmlns:a="http://schemas.openxmlformats.org/drawingml/2006/main">
                  <a:graphicData uri="http://schemas.microsoft.com/office/word/2010/wordprocessingShape">
                    <wps:wsp>
                      <wps:cNvSpPr/>
                      <wps:spPr>
                        <a:xfrm>
                          <a:off x="0" y="0"/>
                          <a:ext cx="6101080" cy="294198"/>
                        </a:xfrm>
                        <a:prstGeom prst="rect">
                          <a:avLst/>
                        </a:prstGeom>
                        <a:solidFill>
                          <a:srgbClr val="FFFFFF"/>
                        </a:solidFill>
                        <a:ln w="9525" cap="flat" cmpd="sng">
                          <a:solidFill>
                            <a:srgbClr val="000000"/>
                          </a:solidFill>
                          <a:prstDash val="solid"/>
                          <a:miter/>
                        </a:ln>
                      </wps:spPr>
                      <wps:txbx>
                        <w:txbxContent>
                          <w:p w14:paraId="4963E1C2" w14:textId="77777777" w:rsidR="00485ADD" w:rsidRDefault="00485ADD" w:rsidP="00404B36">
                            <w:pPr>
                              <w:pStyle w:val="ListParagraph"/>
                              <w:numPr>
                                <w:ilvl w:val="0"/>
                                <w:numId w:val="6"/>
                              </w:numPr>
                              <w:rPr>
                                <w:rFonts w:ascii="Times New Roman" w:hAnsi="Times New Roman" w:cs="Times New Roman"/>
                              </w:rPr>
                            </w:pPr>
                            <w:r>
                              <w:rPr>
                                <w:rFonts w:ascii="Times New Roman" w:hAnsi="Times New Roman" w:cs="Times New Roman"/>
                              </w:rPr>
                              <w:t>System evaluation</w:t>
                            </w:r>
                          </w:p>
                        </w:txbxContent>
                      </wps:txbx>
                      <wps:bodyPr vert="horz" wrap="square" lIns="91440" tIns="45720" rIns="91440" bIns="45720" anchor="t" upright="1">
                        <a:noAutofit/>
                      </wps:bodyPr>
                    </wps:wsp>
                  </a:graphicData>
                </a:graphic>
              </wp:anchor>
            </w:drawing>
          </mc:Choice>
          <mc:Fallback>
            <w:pict>
              <v:rect w14:anchorId="6E4F7C55" id="_x0000_s1036" style="position:absolute;margin-left:1.85pt;margin-top:22.85pt;width:480.4pt;height:23.15pt;z-index:2518220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">
                <v:textbox>
                  <w:txbxContent>
                    <w:p w14:paraId="4963E1C2" w14:textId="77777777" w:rsidR="00485ADD" w:rsidRDefault="00485ADD" w:rsidP="00404B36">
                      <w:pPr>
                        <w:pStyle w:val="ListParagraph"/>
                        <w:numPr>
                          <w:ilvl w:val="0"/>
                          <w:numId w:val="6"/>
                        </w:numPr>
                        <w:rPr>
                          <w:rFonts w:ascii="Times New Roman" w:hAnsi="Times New Roman" w:cs="Times New Roman"/>
                        </w:rPr>
                      </w:pPr>
                      <w:r>
                        <w:rPr>
                          <w:rFonts w:ascii="Times New Roman" w:hAnsi="Times New Roman" w:cs="Times New Roman"/>
                        </w:rPr>
                        <w:t>System evaluation</w:t>
                      </w:r>
                    </w:p>
                  </w:txbxContent>
                </v:textbox>
              </v:rect>
            </w:pict>
          </mc:Fallback>
        </mc:AlternateContent>
      </w:r>
      <w:r>
        <w:rPr>
          <w:rFonts w:ascii="Times New Roman" w:hAnsi="Times New Roman" w:cs="Times New Roman"/>
        </w:rPr>
        <w:t>Presentation / Documentation</w:t>
      </w:r>
    </w:p>
    <w:p w14:paraId="22D818C2" w14:textId="77777777" w:rsidR="00404B36" w:rsidRDefault="00404B36" w:rsidP="00404B36">
      <w:pPr>
        <w:spacing w:before="100" w:beforeAutospacing="1" w:after="240"/>
        <w:rPr>
          <w:rFonts w:ascii="Times New Roman" w:hAnsi="Times New Roman" w:cs="Times New Roman"/>
        </w:rPr>
      </w:pPr>
    </w:p>
    <w:p w14:paraId="573A80E0" w14:textId="77777777" w:rsidR="00404B36" w:rsidRDefault="00404B36" w:rsidP="00404B36">
      <w:pPr>
        <w:spacing w:before="100" w:beforeAutospacing="1" w:after="240"/>
        <w:ind w:left="-720" w:firstLine="72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21056" behindDoc="0" locked="0" layoutInCell="1" allowOverlap="1" wp14:anchorId="14971A84" wp14:editId="03E0E38B">
                <wp:simplePos x="0" y="0"/>
                <wp:positionH relativeFrom="column">
                  <wp:posOffset>47625</wp:posOffset>
                </wp:positionH>
                <wp:positionV relativeFrom="paragraph">
                  <wp:posOffset>224155</wp:posOffset>
                </wp:positionV>
                <wp:extent cx="6085205" cy="2663825"/>
                <wp:effectExtent l="0" t="0" r="10795" b="22860"/>
                <wp:wrapNone/>
                <wp:docPr id="19" name="Text Box 5"/>
                <wp:cNvGraphicFramePr/>
                <a:graphic xmlns:a="http://schemas.openxmlformats.org/drawingml/2006/main">
                  <a:graphicData uri="http://schemas.microsoft.com/office/word/2010/wordprocessingShape">
                    <wps:wsp>
                      <wps:cNvSpPr/>
                      <wps:spPr>
                        <a:xfrm>
                          <a:off x="0" y="0"/>
                          <a:ext cx="6085205" cy="2663687"/>
                        </a:xfrm>
                        <a:prstGeom prst="rect">
                          <a:avLst/>
                        </a:prstGeom>
                        <a:solidFill>
                          <a:srgbClr val="FFFFFF"/>
                        </a:solidFill>
                        <a:ln w="9525" cap="flat" cmpd="sng">
                          <a:solidFill>
                            <a:srgbClr val="000000"/>
                          </a:solidFill>
                          <a:prstDash val="solid"/>
                          <a:miter/>
                        </a:ln>
                      </wps:spPr>
                      <wps:txbx>
                        <w:txbxContent>
                          <w:p w14:paraId="6DD31ADF" w14:textId="77777777" w:rsidR="00485ADD" w:rsidRDefault="00485ADD" w:rsidP="00404B36">
                            <w:pPr>
                              <w:pStyle w:val="ListParagraph"/>
                              <w:numPr>
                                <w:ilvl w:val="0"/>
                                <w:numId w:val="10"/>
                              </w:numPr>
                              <w:spacing w:after="200" w:line="276" w:lineRule="auto"/>
                              <w:jc w:val="both"/>
                              <w:rPr>
                                <w:rFonts w:ascii="Times New Roman" w:hAnsi="Times New Roman" w:cs="Times New Roman"/>
                                <w:sz w:val="20"/>
                              </w:rPr>
                            </w:pPr>
                            <w:r>
                              <w:rPr>
                                <w:rFonts w:ascii="Times New Roman" w:hAnsi="Times New Roman" w:cs="Times New Roman"/>
                                <w:bCs/>
                                <w:sz w:val="20"/>
                              </w:rPr>
                              <w:t>Employee</w:t>
                            </w:r>
                            <w:r>
                              <w:rPr>
                                <w:rFonts w:ascii="Times New Roman" w:hAnsi="Times New Roman" w:cs="Times New Roman"/>
                                <w:b/>
                                <w:bCs/>
                                <w:sz w:val="20"/>
                              </w:rPr>
                              <w:t xml:space="preserve"> -</w:t>
                            </w:r>
                            <w:r>
                              <w:rPr>
                                <w:rFonts w:ascii="Times New Roman" w:hAnsi="Times New Roman" w:cs="Times New Roman"/>
                                <w:sz w:val="20"/>
                              </w:rPr>
                              <w:t xml:space="preserve"> file management to add new select department.</w:t>
                            </w:r>
                          </w:p>
                          <w:p w14:paraId="56BACF20" w14:textId="77777777" w:rsidR="00485ADD" w:rsidRDefault="00485ADD" w:rsidP="00404B36">
                            <w:pPr>
                              <w:numPr>
                                <w:ilvl w:val="0"/>
                                <w:numId w:val="10"/>
                              </w:numPr>
                              <w:tabs>
                                <w:tab w:val="left" w:pos="840"/>
                              </w:tabs>
                              <w:spacing w:after="200" w:line="276" w:lineRule="auto"/>
                              <w:jc w:val="both"/>
                              <w:rPr>
                                <w:rFonts w:ascii="Times New Roman" w:hAnsi="Times New Roman" w:cs="Times New Roman"/>
                                <w:sz w:val="20"/>
                              </w:rPr>
                            </w:pPr>
                            <w:r>
                              <w:rPr>
                                <w:rFonts w:ascii="Times New Roman" w:hAnsi="Times New Roman" w:cs="Times New Roman"/>
                                <w:sz w:val="20"/>
                              </w:rPr>
                              <w:t>Registration form (create a validation for password and confirm password, username, and phone number it must be 11 digits only, and when a form is incorrectly filled out, the other correct fill out should not be deleted.</w:t>
                            </w:r>
                          </w:p>
                          <w:p w14:paraId="57A8F10A" w14:textId="77777777" w:rsidR="00485ADD" w:rsidRDefault="00485ADD" w:rsidP="00404B36">
                            <w:pPr>
                              <w:numPr>
                                <w:ilvl w:val="0"/>
                                <w:numId w:val="10"/>
                              </w:numPr>
                              <w:tabs>
                                <w:tab w:val="left" w:pos="840"/>
                              </w:tabs>
                              <w:spacing w:after="200" w:line="276" w:lineRule="auto"/>
                              <w:jc w:val="both"/>
                              <w:rPr>
                                <w:rFonts w:ascii="Times New Roman" w:hAnsi="Times New Roman" w:cs="Times New Roman"/>
                                <w:sz w:val="20"/>
                              </w:rPr>
                            </w:pPr>
                            <w:r>
                              <w:rPr>
                                <w:rFonts w:ascii="Times New Roman" w:hAnsi="Times New Roman" w:cs="Times New Roman"/>
                                <w:sz w:val="20"/>
                              </w:rPr>
                              <w:t>Dashboard - the user’s full name should be displayed in the user profile.</w:t>
                            </w:r>
                          </w:p>
                          <w:p w14:paraId="0733F47D" w14:textId="77777777" w:rsidR="00485ADD" w:rsidRDefault="00485ADD" w:rsidP="00404B36">
                            <w:pPr>
                              <w:numPr>
                                <w:ilvl w:val="0"/>
                                <w:numId w:val="10"/>
                              </w:numPr>
                              <w:tabs>
                                <w:tab w:val="left" w:pos="840"/>
                              </w:tabs>
                              <w:spacing w:after="200" w:line="276" w:lineRule="auto"/>
                              <w:jc w:val="both"/>
                              <w:rPr>
                                <w:rFonts w:ascii="Times New Roman" w:hAnsi="Times New Roman" w:cs="Times New Roman"/>
                                <w:sz w:val="20"/>
                              </w:rPr>
                            </w:pPr>
                            <w:r>
                              <w:rPr>
                                <w:rFonts w:ascii="Times New Roman" w:hAnsi="Times New Roman" w:cs="Times New Roman"/>
                                <w:sz w:val="20"/>
                              </w:rPr>
                              <w:t>Add new document - file management for type of document, validation for file name, and a message box for confirmation (such as “your file is saved as draft”) are all available in save as drafts.</w:t>
                            </w:r>
                          </w:p>
                          <w:p w14:paraId="6F370971" w14:textId="77777777" w:rsidR="00485ADD" w:rsidRDefault="00485ADD" w:rsidP="00404B36">
                            <w:pPr>
                              <w:numPr>
                                <w:ilvl w:val="0"/>
                                <w:numId w:val="10"/>
                              </w:numPr>
                              <w:tabs>
                                <w:tab w:val="left" w:pos="840"/>
                              </w:tabs>
                              <w:spacing w:after="200" w:line="276" w:lineRule="auto"/>
                              <w:jc w:val="both"/>
                              <w:rPr>
                                <w:rFonts w:ascii="Times New Roman" w:hAnsi="Times New Roman" w:cs="Times New Roman"/>
                                <w:sz w:val="20"/>
                              </w:rPr>
                            </w:pPr>
                            <w:r>
                              <w:rPr>
                                <w:rFonts w:ascii="Times New Roman" w:hAnsi="Times New Roman" w:cs="Times New Roman"/>
                                <w:bCs/>
                                <w:sz w:val="20"/>
                              </w:rPr>
                              <w:t>Admin</w:t>
                            </w:r>
                            <w:r>
                              <w:rPr>
                                <w:rFonts w:ascii="Times New Roman" w:hAnsi="Times New Roman" w:cs="Times New Roman"/>
                                <w:b/>
                                <w:bCs/>
                                <w:sz w:val="20"/>
                              </w:rPr>
                              <w:t xml:space="preserve"> </w:t>
                            </w:r>
                            <w:r>
                              <w:rPr>
                                <w:rFonts w:ascii="Times New Roman" w:hAnsi="Times New Roman" w:cs="Times New Roman"/>
                                <w:sz w:val="20"/>
                              </w:rPr>
                              <w:t>- don’t put a hint in the login form after three attempts.</w:t>
                            </w:r>
                          </w:p>
                          <w:p w14:paraId="2D72306F" w14:textId="77777777" w:rsidR="00485ADD" w:rsidRDefault="00485ADD" w:rsidP="00404B36">
                            <w:pPr>
                              <w:numPr>
                                <w:ilvl w:val="0"/>
                                <w:numId w:val="10"/>
                              </w:numPr>
                              <w:tabs>
                                <w:tab w:val="left" w:pos="840"/>
                              </w:tabs>
                              <w:spacing w:after="200" w:line="276" w:lineRule="auto"/>
                              <w:jc w:val="both"/>
                              <w:rPr>
                                <w:rFonts w:ascii="Times New Roman" w:hAnsi="Times New Roman" w:cs="Times New Roman"/>
                                <w:sz w:val="20"/>
                              </w:rPr>
                            </w:pPr>
                            <w:r>
                              <w:rPr>
                                <w:rFonts w:ascii="Times New Roman" w:hAnsi="Times New Roman" w:cs="Times New Roman"/>
                                <w:sz w:val="20"/>
                              </w:rPr>
                              <w:t>Dashboard - put all modules required for a guide.</w:t>
                            </w:r>
                          </w:p>
                          <w:p w14:paraId="10B8D9E2" w14:textId="77777777" w:rsidR="00485ADD" w:rsidRDefault="00485ADD" w:rsidP="00404B36">
                            <w:pPr>
                              <w:numPr>
                                <w:ilvl w:val="0"/>
                                <w:numId w:val="10"/>
                              </w:numPr>
                              <w:spacing w:after="200" w:line="276" w:lineRule="auto"/>
                              <w:jc w:val="both"/>
                              <w:rPr>
                                <w:rFonts w:ascii="Times New Roman" w:hAnsi="Times New Roman" w:cs="Times New Roman"/>
                                <w:sz w:val="20"/>
                              </w:rPr>
                            </w:pPr>
                            <w:r>
                              <w:rPr>
                                <w:rFonts w:ascii="Times New Roman" w:hAnsi="Times New Roman" w:cs="Times New Roman"/>
                                <w:bCs/>
                                <w:sz w:val="20"/>
                              </w:rPr>
                              <w:t xml:space="preserve">Work on file management, validation, and proper setup. </w:t>
                            </w:r>
                            <w:r>
                              <w:rPr>
                                <w:rFonts w:ascii="Times New Roman" w:hAnsi="Times New Roman" w:cs="Times New Roman"/>
                                <w:sz w:val="20"/>
                              </w:rPr>
                              <w:t xml:space="preserve"> </w:t>
                            </w:r>
                          </w:p>
                        </w:txbxContent>
                      </wps:txbx>
                      <wps:bodyPr vert="horz" wrap="square" lIns="91440" tIns="45720" rIns="91440" bIns="45720" anchor="t" upright="1">
                        <a:noAutofit/>
                      </wps:bodyPr>
                    </wps:wsp>
                  </a:graphicData>
                </a:graphic>
              </wp:anchor>
            </w:drawing>
          </mc:Choice>
          <mc:Fallback>
            <w:pict>
              <v:rect w14:anchorId="14971A84" id="_x0000_s1037" style="position:absolute;left:0;text-align:left;margin-left:3.75pt;margin-top:17.65pt;width:479.15pt;height:209.75pt;z-index:2518210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">
                <v:textbox>
                  <w:txbxContent>
                    <w:p w14:paraId="6DD31ADF" w14:textId="77777777" w:rsidR="00485ADD" w:rsidRDefault="00485ADD" w:rsidP="00404B36">
                      <w:pPr>
                        <w:pStyle w:val="ListParagraph"/>
                        <w:numPr>
                          <w:ilvl w:val="0"/>
                          <w:numId w:val="10"/>
                        </w:numPr>
                        <w:spacing w:after="200" w:line="276" w:lineRule="auto"/>
                        <w:jc w:val="both"/>
                        <w:rPr>
                          <w:rFonts w:ascii="Times New Roman" w:hAnsi="Times New Roman" w:cs="Times New Roman"/>
                          <w:sz w:val="20"/>
                        </w:rPr>
                      </w:pPr>
                      <w:r>
                        <w:rPr>
                          <w:rFonts w:ascii="Times New Roman" w:hAnsi="Times New Roman" w:cs="Times New Roman"/>
                          <w:bCs/>
                          <w:sz w:val="20"/>
                        </w:rPr>
                        <w:t>Employee</w:t>
                      </w:r>
                      <w:r>
                        <w:rPr>
                          <w:rFonts w:ascii="Times New Roman" w:hAnsi="Times New Roman" w:cs="Times New Roman"/>
                          <w:b/>
                          <w:bCs/>
                          <w:sz w:val="20"/>
                        </w:rPr>
                        <w:t xml:space="preserve"> -</w:t>
                      </w:r>
                      <w:r>
                        <w:rPr>
                          <w:rFonts w:ascii="Times New Roman" w:hAnsi="Times New Roman" w:cs="Times New Roman"/>
                          <w:sz w:val="20"/>
                        </w:rPr>
                        <w:t xml:space="preserve"> file management to add new select department.</w:t>
                      </w:r>
                    </w:p>
                    <w:p w14:paraId="56BACF20" w14:textId="77777777" w:rsidR="00485ADD" w:rsidRDefault="00485ADD" w:rsidP="00404B36">
                      <w:pPr>
                        <w:numPr>
                          <w:ilvl w:val="0"/>
                          <w:numId w:val="10"/>
                        </w:numPr>
                        <w:tabs>
                          <w:tab w:val="left" w:pos="840"/>
                        </w:tabs>
                        <w:spacing w:after="200" w:line="276" w:lineRule="auto"/>
                        <w:jc w:val="both"/>
                        <w:rPr>
                          <w:rFonts w:ascii="Times New Roman" w:hAnsi="Times New Roman" w:cs="Times New Roman"/>
                          <w:sz w:val="20"/>
                        </w:rPr>
                      </w:pPr>
                      <w:r>
                        <w:rPr>
                          <w:rFonts w:ascii="Times New Roman" w:hAnsi="Times New Roman" w:cs="Times New Roman"/>
                          <w:sz w:val="20"/>
                        </w:rPr>
                        <w:t>Registration form (create a validation for password and confirm password, username, and phone number it must be 11 digits only, and when a form is incorrectly filled out, the other correct fill out should not be deleted.</w:t>
                      </w:r>
                    </w:p>
                    <w:p w14:paraId="57A8F10A" w14:textId="77777777" w:rsidR="00485ADD" w:rsidRDefault="00485ADD" w:rsidP="00404B36">
                      <w:pPr>
                        <w:numPr>
                          <w:ilvl w:val="0"/>
                          <w:numId w:val="10"/>
                        </w:numPr>
                        <w:tabs>
                          <w:tab w:val="left" w:pos="840"/>
                        </w:tabs>
                        <w:spacing w:after="200" w:line="276" w:lineRule="auto"/>
                        <w:jc w:val="both"/>
                        <w:rPr>
                          <w:rFonts w:ascii="Times New Roman" w:hAnsi="Times New Roman" w:cs="Times New Roman"/>
                          <w:sz w:val="20"/>
                        </w:rPr>
                      </w:pPr>
                      <w:r>
                        <w:rPr>
                          <w:rFonts w:ascii="Times New Roman" w:hAnsi="Times New Roman" w:cs="Times New Roman"/>
                          <w:sz w:val="20"/>
                        </w:rPr>
                        <w:t>Dashboard - the user’s full name should be displayed in the user profile.</w:t>
                      </w:r>
                    </w:p>
                    <w:p w14:paraId="0733F47D" w14:textId="77777777" w:rsidR="00485ADD" w:rsidRDefault="00485ADD" w:rsidP="00404B36">
                      <w:pPr>
                        <w:numPr>
                          <w:ilvl w:val="0"/>
                          <w:numId w:val="10"/>
                        </w:numPr>
                        <w:tabs>
                          <w:tab w:val="left" w:pos="840"/>
                        </w:tabs>
                        <w:spacing w:after="200" w:line="276" w:lineRule="auto"/>
                        <w:jc w:val="both"/>
                        <w:rPr>
                          <w:rFonts w:ascii="Times New Roman" w:hAnsi="Times New Roman" w:cs="Times New Roman"/>
                          <w:sz w:val="20"/>
                        </w:rPr>
                      </w:pPr>
                      <w:r>
                        <w:rPr>
                          <w:rFonts w:ascii="Times New Roman" w:hAnsi="Times New Roman" w:cs="Times New Roman"/>
                          <w:sz w:val="20"/>
                        </w:rPr>
                        <w:t>Add new document - file management for type of document, validation for file name, and a message box for confirmation (such as “your file is saved as draft”) are all available in save as drafts.</w:t>
                      </w:r>
                    </w:p>
                    <w:p w14:paraId="6F370971" w14:textId="77777777" w:rsidR="00485ADD" w:rsidRDefault="00485ADD" w:rsidP="00404B36">
                      <w:pPr>
                        <w:numPr>
                          <w:ilvl w:val="0"/>
                          <w:numId w:val="10"/>
                        </w:numPr>
                        <w:tabs>
                          <w:tab w:val="left" w:pos="840"/>
                        </w:tabs>
                        <w:spacing w:after="200" w:line="276" w:lineRule="auto"/>
                        <w:jc w:val="both"/>
                        <w:rPr>
                          <w:rFonts w:ascii="Times New Roman" w:hAnsi="Times New Roman" w:cs="Times New Roman"/>
                          <w:sz w:val="20"/>
                        </w:rPr>
                      </w:pPr>
                      <w:r>
                        <w:rPr>
                          <w:rFonts w:ascii="Times New Roman" w:hAnsi="Times New Roman" w:cs="Times New Roman"/>
                          <w:bCs/>
                          <w:sz w:val="20"/>
                        </w:rPr>
                        <w:t>Admin</w:t>
                      </w:r>
                      <w:r>
                        <w:rPr>
                          <w:rFonts w:ascii="Times New Roman" w:hAnsi="Times New Roman" w:cs="Times New Roman"/>
                          <w:b/>
                          <w:bCs/>
                          <w:sz w:val="20"/>
                        </w:rPr>
                        <w:t xml:space="preserve"> </w:t>
                      </w:r>
                      <w:r>
                        <w:rPr>
                          <w:rFonts w:ascii="Times New Roman" w:hAnsi="Times New Roman" w:cs="Times New Roman"/>
                          <w:sz w:val="20"/>
                        </w:rPr>
                        <w:t>- don’t put a hint in the login form after three attempts.</w:t>
                      </w:r>
                    </w:p>
                    <w:p w14:paraId="2D72306F" w14:textId="77777777" w:rsidR="00485ADD" w:rsidRDefault="00485ADD" w:rsidP="00404B36">
                      <w:pPr>
                        <w:numPr>
                          <w:ilvl w:val="0"/>
                          <w:numId w:val="10"/>
                        </w:numPr>
                        <w:tabs>
                          <w:tab w:val="left" w:pos="840"/>
                        </w:tabs>
                        <w:spacing w:after="200" w:line="276" w:lineRule="auto"/>
                        <w:jc w:val="both"/>
                        <w:rPr>
                          <w:rFonts w:ascii="Times New Roman" w:hAnsi="Times New Roman" w:cs="Times New Roman"/>
                          <w:sz w:val="20"/>
                        </w:rPr>
                      </w:pPr>
                      <w:r>
                        <w:rPr>
                          <w:rFonts w:ascii="Times New Roman" w:hAnsi="Times New Roman" w:cs="Times New Roman"/>
                          <w:sz w:val="20"/>
                        </w:rPr>
                        <w:t>Dashboard - put all modules required for a guide.</w:t>
                      </w:r>
                    </w:p>
                    <w:p w14:paraId="10B8D9E2" w14:textId="77777777" w:rsidR="00485ADD" w:rsidRDefault="00485ADD" w:rsidP="00404B36">
                      <w:pPr>
                        <w:numPr>
                          <w:ilvl w:val="0"/>
                          <w:numId w:val="10"/>
                        </w:numPr>
                        <w:spacing w:after="200" w:line="276" w:lineRule="auto"/>
                        <w:jc w:val="both"/>
                        <w:rPr>
                          <w:rFonts w:ascii="Times New Roman" w:hAnsi="Times New Roman" w:cs="Times New Roman"/>
                          <w:sz w:val="20"/>
                        </w:rPr>
                      </w:pPr>
                      <w:r>
                        <w:rPr>
                          <w:rFonts w:ascii="Times New Roman" w:hAnsi="Times New Roman" w:cs="Times New Roman"/>
                          <w:bCs/>
                          <w:sz w:val="20"/>
                        </w:rPr>
                        <w:t xml:space="preserve">Work on file management, validation, and proper setup. </w:t>
                      </w:r>
                      <w:r>
                        <w:rPr>
                          <w:rFonts w:ascii="Times New Roman" w:hAnsi="Times New Roman" w:cs="Times New Roman"/>
                          <w:sz w:val="20"/>
                        </w:rPr>
                        <w:t xml:space="preserve"> </w:t>
                      </w:r>
                    </w:p>
                  </w:txbxContent>
                </v:textbox>
              </v:rect>
            </w:pict>
          </mc:Fallback>
        </mc:AlternateContent>
      </w:r>
      <w:r>
        <w:rPr>
          <w:rFonts w:ascii="Times New Roman" w:hAnsi="Times New Roman" w:cs="Times New Roman"/>
        </w:rPr>
        <w:t xml:space="preserve">Revisions on the System </w:t>
      </w:r>
    </w:p>
    <w:p w14:paraId="7A6EE644" w14:textId="77777777" w:rsidR="00404B36" w:rsidRDefault="00404B36" w:rsidP="00404B36">
      <w:pPr>
        <w:spacing w:before="100" w:beforeAutospacing="1" w:after="240"/>
        <w:ind w:hanging="720"/>
      </w:pPr>
    </w:p>
    <w:p w14:paraId="0B84B731" w14:textId="77777777" w:rsidR="00404B36" w:rsidRDefault="00404B36" w:rsidP="00404B36">
      <w:pPr>
        <w:spacing w:before="100" w:beforeAutospacing="1" w:after="240"/>
        <w:ind w:hanging="720"/>
      </w:pPr>
    </w:p>
    <w:p w14:paraId="7D748945" w14:textId="77777777" w:rsidR="00404B36" w:rsidRDefault="00404B36" w:rsidP="00404B36">
      <w:pPr>
        <w:spacing w:before="100" w:beforeAutospacing="1" w:after="240"/>
      </w:pPr>
    </w:p>
    <w:p w14:paraId="7AC31E4A" w14:textId="77777777" w:rsidR="00404B36" w:rsidRDefault="00404B36" w:rsidP="00404B36">
      <w:pPr>
        <w:spacing w:before="100" w:beforeAutospacing="1" w:after="240"/>
        <w:rPr>
          <w:sz w:val="36"/>
        </w:rPr>
      </w:pPr>
    </w:p>
    <w:p w14:paraId="2A6DF166" w14:textId="77777777" w:rsidR="00404B36" w:rsidRDefault="00404B36" w:rsidP="00404B36">
      <w:pPr>
        <w:spacing w:before="100" w:beforeAutospacing="1" w:after="240"/>
        <w:rPr>
          <w:sz w:val="36"/>
        </w:rPr>
      </w:pPr>
    </w:p>
    <w:p w14:paraId="56D29AEA" w14:textId="77777777" w:rsidR="00404B36" w:rsidRDefault="00404B36" w:rsidP="00404B36">
      <w:pPr>
        <w:spacing w:before="100" w:beforeAutospacing="1" w:after="240"/>
        <w:rPr>
          <w:sz w:val="20"/>
        </w:rPr>
      </w:pPr>
    </w:p>
    <w:p w14:paraId="688DDA13" w14:textId="77777777" w:rsidR="00404B36" w:rsidRDefault="00404B36" w:rsidP="00404B36">
      <w:pPr>
        <w:spacing w:before="100" w:beforeAutospacing="1" w:after="240"/>
        <w:rPr>
          <w:sz w:val="20"/>
        </w:rPr>
      </w:pPr>
    </w:p>
    <w:p w14:paraId="24F3E74A"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Follow Up Consultation on: _______________________________________________________</w:t>
      </w:r>
    </w:p>
    <w:p w14:paraId="3BFCDA4C"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Adviser’s Signature____________________________</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Date: _________________</w:t>
      </w:r>
    </w:p>
    <w:p w14:paraId="18E0394C" w14:textId="77777777" w:rsidR="00404B36" w:rsidRDefault="00404B36" w:rsidP="00404B36">
      <w:pPr>
        <w:spacing w:after="0"/>
        <w:ind w:hanging="720"/>
        <w:jc w:val="center"/>
        <w:rPr>
          <w:rStyle w:val="Strong"/>
          <w:rFonts w:ascii="Times New Roman" w:hAnsi="Times New Roman" w:cs="Times New Roman"/>
          <w:sz w:val="28"/>
        </w:rPr>
      </w:pPr>
      <w:r>
        <w:rPr>
          <w:rStyle w:val="Strong"/>
          <w:rFonts w:ascii="Times New Roman" w:hAnsi="Times New Roman" w:cs="Times New Roman"/>
          <w:sz w:val="28"/>
        </w:rPr>
        <w:lastRenderedPageBreak/>
        <w:t>STI COLLEGE COTABATO</w:t>
      </w:r>
    </w:p>
    <w:p w14:paraId="6D02C5A4" w14:textId="77777777" w:rsidR="00404B36" w:rsidRDefault="00404B36" w:rsidP="00404B36">
      <w:pPr>
        <w:spacing w:after="200" w:line="276" w:lineRule="auto"/>
        <w:ind w:left="1440" w:firstLine="720"/>
        <w:rPr>
          <w:rStyle w:val="Strong"/>
          <w:rFonts w:ascii="Times New Roman" w:hAnsi="Times New Roman" w:cs="Times New Roman"/>
          <w:sz w:val="28"/>
        </w:rPr>
      </w:pPr>
      <w:r>
        <w:rPr>
          <w:rStyle w:val="Strong"/>
          <w:rFonts w:ascii="Times New Roman" w:hAnsi="Times New Roman" w:cs="Times New Roman"/>
          <w:bCs w:val="0"/>
          <w:sz w:val="28"/>
        </w:rPr>
        <w:t xml:space="preserve">     A.</w:t>
      </w:r>
      <w:r>
        <w:rPr>
          <w:rStyle w:val="Strong"/>
          <w:rFonts w:ascii="Times New Roman" w:hAnsi="Times New Roman" w:cs="Times New Roman"/>
          <w:sz w:val="28"/>
        </w:rPr>
        <w:t xml:space="preserve"> Dorotheo St., Cotabato City</w:t>
      </w:r>
    </w:p>
    <w:p w14:paraId="1E6504CA"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Consultation / Progress Report</w:t>
      </w:r>
    </w:p>
    <w:p w14:paraId="2475758D"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(With Adviser)</w:t>
      </w:r>
    </w:p>
    <w:p w14:paraId="492B7697" w14:textId="77777777" w:rsidR="00404B36" w:rsidRDefault="00404B36" w:rsidP="00404B36">
      <w:pPr>
        <w:ind w:hanging="720"/>
        <w:jc w:val="center"/>
        <w:rPr>
          <w:rFonts w:ascii="Times New Roman" w:hAnsi="Times New Roman" w:cs="Times New Roman"/>
        </w:rPr>
      </w:pPr>
    </w:p>
    <w:p w14:paraId="23716CED" w14:textId="77777777" w:rsidR="00404B36" w:rsidRDefault="00404B36" w:rsidP="00404B36">
      <w:pPr>
        <w:rPr>
          <w:rFonts w:ascii="Times New Roman" w:hAnsi="Times New Roman" w:cs="Times New Roman"/>
          <w:b/>
          <w:u w:val="single"/>
        </w:rPr>
      </w:pPr>
      <w:r>
        <w:rPr>
          <w:rFonts w:ascii="Times New Roman" w:hAnsi="Times New Roman" w:cs="Times New Roman"/>
        </w:rPr>
        <w:t>Name of Student: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Program:   </w:t>
      </w:r>
      <w:r>
        <w:rPr>
          <w:rFonts w:ascii="Times New Roman" w:hAnsi="Times New Roman" w:cs="Times New Roman"/>
          <w:b/>
          <w:u w:val="single"/>
        </w:rPr>
        <w:t>BSIT</w:t>
      </w:r>
    </w:p>
    <w:p w14:paraId="516C936B"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Abdullah, Nurullajie S.</w:t>
      </w:r>
      <w:r>
        <w:rPr>
          <w:rFonts w:ascii="Times New Roman" w:hAnsi="Times New Roman" w:cs="Times New Roman"/>
        </w:rPr>
        <w:t>_______________________</w:t>
      </w:r>
    </w:p>
    <w:p w14:paraId="4D60491C" w14:textId="77777777" w:rsidR="00404B36" w:rsidRDefault="00404B36" w:rsidP="00404B36">
      <w:pPr>
        <w:pStyle w:val="ListParagraph"/>
        <w:spacing w:before="100" w:beforeAutospacing="1" w:after="240"/>
        <w:ind w:hanging="720"/>
        <w:rPr>
          <w:rFonts w:ascii="Times New Roman" w:hAnsi="Times New Roman" w:cs="Times New Roman"/>
        </w:rPr>
      </w:pPr>
    </w:p>
    <w:p w14:paraId="01E19DD4"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Bagundang, Zarahh Mae G.</w:t>
      </w:r>
      <w:r>
        <w:rPr>
          <w:rFonts w:ascii="Times New Roman" w:hAnsi="Times New Roman" w:cs="Times New Roman"/>
        </w:rPr>
        <w:t>____________________</w:t>
      </w:r>
    </w:p>
    <w:p w14:paraId="47707BA6" w14:textId="77777777" w:rsidR="00404B36" w:rsidRDefault="00404B36" w:rsidP="00404B36">
      <w:pPr>
        <w:pStyle w:val="ListParagraph"/>
        <w:spacing w:before="100" w:beforeAutospacing="1" w:after="240"/>
        <w:ind w:hanging="720"/>
        <w:rPr>
          <w:rFonts w:ascii="Times New Roman" w:hAnsi="Times New Roman" w:cs="Times New Roman"/>
        </w:rPr>
      </w:pPr>
    </w:p>
    <w:p w14:paraId="41445A89"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Daud, Sitty Nor-Shaina D.</w:t>
      </w:r>
      <w:r>
        <w:rPr>
          <w:rFonts w:ascii="Times New Roman" w:hAnsi="Times New Roman" w:cs="Times New Roman"/>
        </w:rPr>
        <w:t>_____________________</w:t>
      </w:r>
    </w:p>
    <w:p w14:paraId="76521255" w14:textId="77777777" w:rsidR="00404B36" w:rsidRDefault="00404B36" w:rsidP="00404B36">
      <w:pPr>
        <w:pStyle w:val="ListParagraph"/>
        <w:spacing w:before="100" w:beforeAutospacing="1" w:after="240"/>
        <w:ind w:hanging="720"/>
        <w:rPr>
          <w:rFonts w:ascii="Times New Roman" w:hAnsi="Times New Roman" w:cs="Times New Roman"/>
        </w:rPr>
      </w:pPr>
    </w:p>
    <w:p w14:paraId="45963B8B"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Mancao, Nicole Haylynn G.</w:t>
      </w:r>
      <w:r>
        <w:rPr>
          <w:rFonts w:ascii="Times New Roman" w:hAnsi="Times New Roman" w:cs="Times New Roman"/>
        </w:rPr>
        <w:t>____________________</w:t>
      </w:r>
    </w:p>
    <w:p w14:paraId="2F77164B" w14:textId="77777777" w:rsidR="00404B36" w:rsidRDefault="00404B36" w:rsidP="00404B36">
      <w:pPr>
        <w:pStyle w:val="ListParagraph"/>
        <w:ind w:hanging="720"/>
        <w:rPr>
          <w:rFonts w:ascii="Times New Roman" w:hAnsi="Times New Roman" w:cs="Times New Roman"/>
        </w:rPr>
      </w:pPr>
    </w:p>
    <w:p w14:paraId="069F0A13" w14:textId="77777777" w:rsidR="00404B36" w:rsidRDefault="00404B36" w:rsidP="00404B36">
      <w:pPr>
        <w:rPr>
          <w:rFonts w:ascii="Times New Roman" w:hAnsi="Times New Roman" w:cs="Times New Roman"/>
        </w:rPr>
      </w:pPr>
      <w:r>
        <w:rPr>
          <w:rFonts w:ascii="Times New Roman" w:hAnsi="Times New Roman" w:cs="Times New Roman"/>
        </w:rPr>
        <w:t xml:space="preserve">Name of Adviser: </w:t>
      </w:r>
      <w:r>
        <w:rPr>
          <w:rFonts w:ascii="Times New Roman" w:hAnsi="Times New Roman" w:cs="Times New Roman"/>
          <w:u w:val="single"/>
        </w:rPr>
        <w:t>Junaidin A. Kamid</w:t>
      </w:r>
      <w:r>
        <w:rPr>
          <w:rFonts w:ascii="Times New Roman" w:hAnsi="Times New Roman" w:cs="Times New Roman"/>
        </w:rPr>
        <w:t>________</w:t>
      </w:r>
      <w:r>
        <w:rPr>
          <w:rFonts w:ascii="Times New Roman" w:hAnsi="Times New Roman" w:cs="Times New Roman"/>
        </w:rPr>
        <w:tab/>
      </w:r>
      <w:r>
        <w:rPr>
          <w:rFonts w:ascii="Times New Roman" w:hAnsi="Times New Roman" w:cs="Times New Roman"/>
        </w:rPr>
        <w:tab/>
        <w:t>Date/Time</w:t>
      </w:r>
      <w:r>
        <w:rPr>
          <w:rFonts w:ascii="Times New Roman" w:hAnsi="Times New Roman" w:cs="Times New Roman"/>
          <w:u w:val="single"/>
        </w:rPr>
        <w:t>: August 25, 2021 / 10:00-11:00AM</w:t>
      </w:r>
    </w:p>
    <w:p w14:paraId="1E5231AD"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 xml:space="preserve">Project Title: </w:t>
      </w:r>
      <w:r>
        <w:rPr>
          <w:rFonts w:ascii="Times New Roman" w:hAnsi="Times New Roman" w:cs="Times New Roman"/>
          <w:u w:val="single"/>
        </w:rPr>
        <w:t>Document Tracking System with SMS Notification</w:t>
      </w:r>
    </w:p>
    <w:p w14:paraId="52488B38"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24128" behindDoc="0" locked="0" layoutInCell="1" allowOverlap="1" wp14:anchorId="481148D6" wp14:editId="5A242197">
                <wp:simplePos x="0" y="0"/>
                <wp:positionH relativeFrom="column">
                  <wp:posOffset>31750</wp:posOffset>
                </wp:positionH>
                <wp:positionV relativeFrom="paragraph">
                  <wp:posOffset>290195</wp:posOffset>
                </wp:positionV>
                <wp:extent cx="6101080" cy="341630"/>
                <wp:effectExtent l="0" t="0" r="13970" b="20320"/>
                <wp:wrapNone/>
                <wp:docPr id="33" name="Text Box 4"/>
                <wp:cNvGraphicFramePr/>
                <a:graphic xmlns:a="http://schemas.openxmlformats.org/drawingml/2006/main">
                  <a:graphicData uri="http://schemas.microsoft.com/office/word/2010/wordprocessingShape">
                    <wps:wsp>
                      <wps:cNvSpPr/>
                      <wps:spPr>
                        <a:xfrm>
                          <a:off x="0" y="0"/>
                          <a:ext cx="6101080" cy="341906"/>
                        </a:xfrm>
                        <a:prstGeom prst="rect">
                          <a:avLst/>
                        </a:prstGeom>
                        <a:solidFill>
                          <a:srgbClr val="FFFFFF"/>
                        </a:solidFill>
                        <a:ln w="9525" cap="flat" cmpd="sng">
                          <a:solidFill>
                            <a:srgbClr val="000000"/>
                          </a:solidFill>
                          <a:prstDash val="solid"/>
                          <a:miter/>
                        </a:ln>
                      </wps:spPr>
                      <wps:txbx>
                        <w:txbxContent>
                          <w:p w14:paraId="7B27EECF" w14:textId="77777777" w:rsidR="00485ADD" w:rsidRDefault="00485ADD" w:rsidP="00404B36">
                            <w:pPr>
                              <w:pStyle w:val="ListParagraph"/>
                              <w:numPr>
                                <w:ilvl w:val="0"/>
                                <w:numId w:val="11"/>
                              </w:numPr>
                              <w:rPr>
                                <w:rFonts w:ascii="Times New Roman" w:hAnsi="Times New Roman" w:cs="Times New Roman"/>
                              </w:rPr>
                            </w:pPr>
                            <w:r>
                              <w:rPr>
                                <w:rFonts w:ascii="Times New Roman" w:hAnsi="Times New Roman" w:cs="Times New Roman"/>
                              </w:rPr>
                              <w:t>System checking</w:t>
                            </w:r>
                          </w:p>
                        </w:txbxContent>
                      </wps:txbx>
                      <wps:bodyPr vert="horz" wrap="square" lIns="91440" tIns="45720" rIns="91440" bIns="45720" anchor="t" upright="1">
                        <a:noAutofit/>
                      </wps:bodyPr>
                    </wps:wsp>
                  </a:graphicData>
                </a:graphic>
              </wp:anchor>
            </w:drawing>
          </mc:Choice>
          <mc:Fallback>
            <w:pict>
              <v:rect w14:anchorId="481148D6" id="_x0000_s1038" style="position:absolute;margin-left:2.5pt;margin-top:22.85pt;width:480.4pt;height:26.9pt;z-index:2518241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">
                <v:textbox>
                  <w:txbxContent>
                    <w:p w14:paraId="7B27EECF" w14:textId="77777777" w:rsidR="00485ADD" w:rsidRDefault="00485ADD" w:rsidP="00404B36">
                      <w:pPr>
                        <w:pStyle w:val="ListParagraph"/>
                        <w:numPr>
                          <w:ilvl w:val="0"/>
                          <w:numId w:val="11"/>
                        </w:numPr>
                        <w:rPr>
                          <w:rFonts w:ascii="Times New Roman" w:hAnsi="Times New Roman" w:cs="Times New Roman"/>
                        </w:rPr>
                      </w:pPr>
                      <w:r>
                        <w:rPr>
                          <w:rFonts w:ascii="Times New Roman" w:hAnsi="Times New Roman" w:cs="Times New Roman"/>
                        </w:rPr>
                        <w:t>System checking</w:t>
                      </w:r>
                    </w:p>
                  </w:txbxContent>
                </v:textbox>
              </v:rect>
            </w:pict>
          </mc:Fallback>
        </mc:AlternateContent>
      </w:r>
      <w:r>
        <w:rPr>
          <w:rFonts w:ascii="Times New Roman" w:hAnsi="Times New Roman" w:cs="Times New Roman"/>
        </w:rPr>
        <w:t>Presentation / Documentation</w:t>
      </w:r>
    </w:p>
    <w:p w14:paraId="4411C739" w14:textId="77777777" w:rsidR="00404B36" w:rsidRDefault="00404B36" w:rsidP="00404B36">
      <w:pPr>
        <w:spacing w:before="100" w:beforeAutospacing="1" w:after="240"/>
      </w:pPr>
    </w:p>
    <w:p w14:paraId="7914B46A" w14:textId="77777777" w:rsidR="00404B36" w:rsidRDefault="00404B36" w:rsidP="00404B36">
      <w:pPr>
        <w:spacing w:before="100" w:beforeAutospacing="1" w:after="240"/>
        <w:ind w:left="-720" w:firstLine="72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25152" behindDoc="0" locked="0" layoutInCell="1" allowOverlap="1" wp14:anchorId="3729949E" wp14:editId="5137476A">
                <wp:simplePos x="0" y="0"/>
                <wp:positionH relativeFrom="column">
                  <wp:posOffset>47625</wp:posOffset>
                </wp:positionH>
                <wp:positionV relativeFrom="paragraph">
                  <wp:posOffset>220980</wp:posOffset>
                </wp:positionV>
                <wp:extent cx="6085205" cy="2790825"/>
                <wp:effectExtent l="0" t="0" r="10795" b="28575"/>
                <wp:wrapNone/>
                <wp:docPr id="34" name="Text Box 5"/>
                <wp:cNvGraphicFramePr/>
                <a:graphic xmlns:a="http://schemas.openxmlformats.org/drawingml/2006/main">
                  <a:graphicData uri="http://schemas.microsoft.com/office/word/2010/wordprocessingShape">
                    <wps:wsp>
                      <wps:cNvSpPr/>
                      <wps:spPr>
                        <a:xfrm>
                          <a:off x="0" y="0"/>
                          <a:ext cx="6085205" cy="2790908"/>
                        </a:xfrm>
                        <a:prstGeom prst="rect">
                          <a:avLst/>
                        </a:prstGeom>
                        <a:solidFill>
                          <a:srgbClr val="FFFFFF"/>
                        </a:solidFill>
                        <a:ln w="9525" cap="flat" cmpd="sng">
                          <a:solidFill>
                            <a:srgbClr val="000000"/>
                          </a:solidFill>
                          <a:prstDash val="solid"/>
                          <a:miter/>
                        </a:ln>
                      </wps:spPr>
                      <wps:txbx>
                        <w:txbxContent>
                          <w:p w14:paraId="3F2A8FB8" w14:textId="77777777" w:rsidR="00485ADD" w:rsidRDefault="00485ADD" w:rsidP="00404B36">
                            <w:pPr>
                              <w:pStyle w:val="ListParagraph"/>
                              <w:numPr>
                                <w:ilvl w:val="0"/>
                                <w:numId w:val="12"/>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 xml:space="preserve">In the </w:t>
                            </w:r>
                            <w:r>
                              <w:rPr>
                                <w:rFonts w:ascii="Times New Roman" w:hAnsi="Times New Roman" w:cs="Times New Roman"/>
                                <w:bCs/>
                                <w:sz w:val="20"/>
                                <w:szCs w:val="20"/>
                              </w:rPr>
                              <w:t>login form</w:t>
                            </w:r>
                            <w:r>
                              <w:rPr>
                                <w:rFonts w:ascii="Times New Roman" w:hAnsi="Times New Roman" w:cs="Times New Roman"/>
                                <w:sz w:val="20"/>
                                <w:szCs w:val="20"/>
                              </w:rPr>
                              <w:t xml:space="preserve">, always use the appropriate message “Invalid username and/or password,” and after three attempts, the login button will automatically enable. </w:t>
                            </w:r>
                          </w:p>
                          <w:p w14:paraId="5ED86E4B" w14:textId="77777777" w:rsidR="00485ADD" w:rsidRDefault="00485ADD" w:rsidP="00404B36">
                            <w:pPr>
                              <w:pStyle w:val="ListParagraph"/>
                              <w:spacing w:after="0" w:line="240" w:lineRule="auto"/>
                              <w:ind w:left="840"/>
                              <w:jc w:val="both"/>
                              <w:rPr>
                                <w:rFonts w:ascii="Times New Roman" w:hAnsi="Times New Roman" w:cs="Times New Roman"/>
                                <w:sz w:val="20"/>
                                <w:szCs w:val="20"/>
                              </w:rPr>
                            </w:pPr>
                          </w:p>
                          <w:p w14:paraId="300C1507" w14:textId="77777777" w:rsidR="00485ADD" w:rsidRDefault="00485ADD" w:rsidP="00404B36">
                            <w:pPr>
                              <w:pStyle w:val="ListParagraph"/>
                              <w:numPr>
                                <w:ilvl w:val="0"/>
                                <w:numId w:val="12"/>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 xml:space="preserve">In </w:t>
                            </w:r>
                            <w:r>
                              <w:rPr>
                                <w:rFonts w:ascii="Times New Roman" w:hAnsi="Times New Roman" w:cs="Times New Roman"/>
                                <w:bCs/>
                                <w:sz w:val="20"/>
                                <w:szCs w:val="20"/>
                              </w:rPr>
                              <w:t>forgot password</w:t>
                            </w:r>
                            <w:r>
                              <w:rPr>
                                <w:rFonts w:ascii="Times New Roman" w:hAnsi="Times New Roman" w:cs="Times New Roman"/>
                                <w:sz w:val="20"/>
                                <w:szCs w:val="20"/>
                              </w:rPr>
                              <w:t>, if a user forgets their password, other than their phone number, they should have an alternative account for password retrieval.</w:t>
                            </w:r>
                          </w:p>
                          <w:p w14:paraId="5A8F88F4" w14:textId="77777777" w:rsidR="00485ADD" w:rsidRDefault="00485ADD" w:rsidP="00404B36">
                            <w:pPr>
                              <w:pStyle w:val="ListParagraph"/>
                              <w:spacing w:after="200" w:line="240" w:lineRule="auto"/>
                              <w:ind w:left="840"/>
                              <w:jc w:val="both"/>
                              <w:rPr>
                                <w:rFonts w:ascii="Times New Roman" w:hAnsi="Times New Roman" w:cs="Times New Roman"/>
                                <w:sz w:val="20"/>
                                <w:szCs w:val="20"/>
                              </w:rPr>
                            </w:pPr>
                          </w:p>
                          <w:p w14:paraId="4F85E98F" w14:textId="77777777" w:rsidR="00485ADD" w:rsidRDefault="00485ADD" w:rsidP="00404B36">
                            <w:pPr>
                              <w:pStyle w:val="ListParagraph"/>
                              <w:numPr>
                                <w:ilvl w:val="0"/>
                                <w:numId w:val="12"/>
                              </w:numPr>
                              <w:spacing w:after="200" w:line="240" w:lineRule="auto"/>
                              <w:jc w:val="both"/>
                              <w:rPr>
                                <w:rFonts w:ascii="Times New Roman" w:hAnsi="Times New Roman" w:cs="Times New Roman"/>
                                <w:sz w:val="20"/>
                                <w:szCs w:val="20"/>
                              </w:rPr>
                            </w:pPr>
                            <w:r>
                              <w:rPr>
                                <w:rFonts w:ascii="Times New Roman" w:hAnsi="Times New Roman" w:cs="Times New Roman"/>
                                <w:bCs/>
                                <w:sz w:val="20"/>
                                <w:szCs w:val="20"/>
                              </w:rPr>
                              <w:t>Employee’s registration</w:t>
                            </w:r>
                            <w:r>
                              <w:rPr>
                                <w:rFonts w:ascii="Times New Roman" w:hAnsi="Times New Roman" w:cs="Times New Roman"/>
                                <w:sz w:val="20"/>
                                <w:szCs w:val="20"/>
                              </w:rPr>
                              <w:t xml:space="preserve"> (adjust the background, password validation, message box “successfully registered,” and connect the registration form in database. Employee can modify their own account).</w:t>
                            </w:r>
                          </w:p>
                          <w:p w14:paraId="5F5DE285" w14:textId="77777777" w:rsidR="00485ADD" w:rsidRDefault="00485ADD" w:rsidP="00404B36">
                            <w:pPr>
                              <w:pStyle w:val="ListParagraph"/>
                              <w:spacing w:after="200" w:line="240" w:lineRule="auto"/>
                              <w:ind w:left="840"/>
                              <w:jc w:val="both"/>
                              <w:rPr>
                                <w:rFonts w:ascii="Times New Roman" w:hAnsi="Times New Roman" w:cs="Times New Roman"/>
                                <w:sz w:val="20"/>
                                <w:szCs w:val="20"/>
                              </w:rPr>
                            </w:pPr>
                          </w:p>
                          <w:p w14:paraId="2FC804C6" w14:textId="77777777" w:rsidR="00485ADD" w:rsidRDefault="00485ADD" w:rsidP="00404B36">
                            <w:pPr>
                              <w:pStyle w:val="ListParagraph"/>
                              <w:numPr>
                                <w:ilvl w:val="0"/>
                                <w:numId w:val="12"/>
                              </w:numPr>
                              <w:spacing w:after="200" w:line="240" w:lineRule="auto"/>
                              <w:jc w:val="both"/>
                              <w:rPr>
                                <w:rFonts w:ascii="Times New Roman" w:hAnsi="Times New Roman" w:cs="Times New Roman"/>
                                <w:sz w:val="20"/>
                                <w:szCs w:val="20"/>
                              </w:rPr>
                            </w:pPr>
                            <w:r>
                              <w:rPr>
                                <w:rFonts w:ascii="Times New Roman" w:hAnsi="Times New Roman" w:cs="Times New Roman"/>
                                <w:bCs/>
                                <w:sz w:val="20"/>
                                <w:szCs w:val="20"/>
                              </w:rPr>
                              <w:t>Admin</w:t>
                            </w:r>
                            <w:r>
                              <w:rPr>
                                <w:rFonts w:ascii="Times New Roman" w:hAnsi="Times New Roman" w:cs="Times New Roman"/>
                                <w:sz w:val="20"/>
                                <w:szCs w:val="20"/>
                              </w:rPr>
                              <w:t xml:space="preserve"> (in user module, change the deletion action into status or active and inactive user).</w:t>
                            </w:r>
                          </w:p>
                          <w:p w14:paraId="276BEE75" w14:textId="77777777" w:rsidR="00485ADD" w:rsidRDefault="00485ADD" w:rsidP="00404B36">
                            <w:pPr>
                              <w:numPr>
                                <w:ilvl w:val="0"/>
                                <w:numId w:val="13"/>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Admin can modify all employees.</w:t>
                            </w:r>
                          </w:p>
                          <w:p w14:paraId="72A7BFC4" w14:textId="77777777" w:rsidR="00485ADD" w:rsidRDefault="00485ADD" w:rsidP="00404B36">
                            <w:pPr>
                              <w:numPr>
                                <w:ilvl w:val="0"/>
                                <w:numId w:val="13"/>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Add new document (In filename, when there is an existing file, the filename should not be duplicated).</w:t>
                            </w:r>
                          </w:p>
                          <w:p w14:paraId="2874A410" w14:textId="77777777" w:rsidR="00485ADD" w:rsidRDefault="00485ADD" w:rsidP="00404B36">
                            <w:pPr>
                              <w:numPr>
                                <w:ilvl w:val="0"/>
                                <w:numId w:val="13"/>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Create a new document subfield for drafts.</w:t>
                            </w:r>
                          </w:p>
                          <w:p w14:paraId="1DC6B5FB" w14:textId="77777777" w:rsidR="00485ADD" w:rsidRDefault="00485ADD" w:rsidP="00404B36">
                            <w:pPr>
                              <w:numPr>
                                <w:ilvl w:val="0"/>
                                <w:numId w:val="13"/>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Work on admin and employee’s modification account, validation, and operation/account setup.</w:t>
                            </w:r>
                          </w:p>
                        </w:txbxContent>
                      </wps:txbx>
                      <wps:bodyPr vert="horz" wrap="square" lIns="91440" tIns="45720" rIns="91440" bIns="45720" anchor="t" upright="1">
                        <a:noAutofit/>
                      </wps:bodyPr>
                    </wps:wsp>
                  </a:graphicData>
                </a:graphic>
              </wp:anchor>
            </w:drawing>
          </mc:Choice>
          <mc:Fallback>
            <w:pict>
              <v:rect w14:anchorId="3729949E" id="_x0000_s1039" style="position:absolute;left:0;text-align:left;margin-left:3.75pt;margin-top:17.4pt;width:479.15pt;height:219.75pt;z-index:2518251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">
                <v:textbox>
                  <w:txbxContent>
                    <w:p w14:paraId="3F2A8FB8" w14:textId="77777777" w:rsidR="00485ADD" w:rsidRDefault="00485ADD" w:rsidP="00404B36">
                      <w:pPr>
                        <w:pStyle w:val="ListParagraph"/>
                        <w:numPr>
                          <w:ilvl w:val="0"/>
                          <w:numId w:val="12"/>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 xml:space="preserve">In the </w:t>
                      </w:r>
                      <w:r>
                        <w:rPr>
                          <w:rFonts w:ascii="Times New Roman" w:hAnsi="Times New Roman" w:cs="Times New Roman"/>
                          <w:bCs/>
                          <w:sz w:val="20"/>
                          <w:szCs w:val="20"/>
                        </w:rPr>
                        <w:t>login form</w:t>
                      </w:r>
                      <w:r>
                        <w:rPr>
                          <w:rFonts w:ascii="Times New Roman" w:hAnsi="Times New Roman" w:cs="Times New Roman"/>
                          <w:sz w:val="20"/>
                          <w:szCs w:val="20"/>
                        </w:rPr>
                        <w:t xml:space="preserve">, always use the appropriate message “Invalid username and/or password,” and after three attempts, the login button will automatically enable. </w:t>
                      </w:r>
                    </w:p>
                    <w:p w14:paraId="5ED86E4B" w14:textId="77777777" w:rsidR="00485ADD" w:rsidRDefault="00485ADD" w:rsidP="00404B36">
                      <w:pPr>
                        <w:pStyle w:val="ListParagraph"/>
                        <w:spacing w:after="0" w:line="240" w:lineRule="auto"/>
                        <w:ind w:left="840"/>
                        <w:jc w:val="both"/>
                        <w:rPr>
                          <w:rFonts w:ascii="Times New Roman" w:hAnsi="Times New Roman" w:cs="Times New Roman"/>
                          <w:sz w:val="20"/>
                          <w:szCs w:val="20"/>
                        </w:rPr>
                      </w:pPr>
                    </w:p>
                    <w:p w14:paraId="300C1507" w14:textId="77777777" w:rsidR="00485ADD" w:rsidRDefault="00485ADD" w:rsidP="00404B36">
                      <w:pPr>
                        <w:pStyle w:val="ListParagraph"/>
                        <w:numPr>
                          <w:ilvl w:val="0"/>
                          <w:numId w:val="12"/>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 xml:space="preserve">In </w:t>
                      </w:r>
                      <w:r>
                        <w:rPr>
                          <w:rFonts w:ascii="Times New Roman" w:hAnsi="Times New Roman" w:cs="Times New Roman"/>
                          <w:bCs/>
                          <w:sz w:val="20"/>
                          <w:szCs w:val="20"/>
                        </w:rPr>
                        <w:t>forgot password</w:t>
                      </w:r>
                      <w:r>
                        <w:rPr>
                          <w:rFonts w:ascii="Times New Roman" w:hAnsi="Times New Roman" w:cs="Times New Roman"/>
                          <w:sz w:val="20"/>
                          <w:szCs w:val="20"/>
                        </w:rPr>
                        <w:t>, if a user forgets their password, other than their phone number, they should have an alternative account for password retrieval.</w:t>
                      </w:r>
                    </w:p>
                    <w:p w14:paraId="5A8F88F4" w14:textId="77777777" w:rsidR="00485ADD" w:rsidRDefault="00485ADD" w:rsidP="00404B36">
                      <w:pPr>
                        <w:pStyle w:val="ListParagraph"/>
                        <w:spacing w:after="200" w:line="240" w:lineRule="auto"/>
                        <w:ind w:left="840"/>
                        <w:jc w:val="both"/>
                        <w:rPr>
                          <w:rFonts w:ascii="Times New Roman" w:hAnsi="Times New Roman" w:cs="Times New Roman"/>
                          <w:sz w:val="20"/>
                          <w:szCs w:val="20"/>
                        </w:rPr>
                      </w:pPr>
                    </w:p>
                    <w:p w14:paraId="4F85E98F" w14:textId="77777777" w:rsidR="00485ADD" w:rsidRDefault="00485ADD" w:rsidP="00404B36">
                      <w:pPr>
                        <w:pStyle w:val="ListParagraph"/>
                        <w:numPr>
                          <w:ilvl w:val="0"/>
                          <w:numId w:val="12"/>
                        </w:numPr>
                        <w:spacing w:after="200" w:line="240" w:lineRule="auto"/>
                        <w:jc w:val="both"/>
                        <w:rPr>
                          <w:rFonts w:ascii="Times New Roman" w:hAnsi="Times New Roman" w:cs="Times New Roman"/>
                          <w:sz w:val="20"/>
                          <w:szCs w:val="20"/>
                        </w:rPr>
                      </w:pPr>
                      <w:r>
                        <w:rPr>
                          <w:rFonts w:ascii="Times New Roman" w:hAnsi="Times New Roman" w:cs="Times New Roman"/>
                          <w:bCs/>
                          <w:sz w:val="20"/>
                          <w:szCs w:val="20"/>
                        </w:rPr>
                        <w:t>Employee’s registration</w:t>
                      </w:r>
                      <w:r>
                        <w:rPr>
                          <w:rFonts w:ascii="Times New Roman" w:hAnsi="Times New Roman" w:cs="Times New Roman"/>
                          <w:sz w:val="20"/>
                          <w:szCs w:val="20"/>
                        </w:rPr>
                        <w:t xml:space="preserve"> (adjust the background, password validation, message box “successfully registered,” and connect the registration form in database. Employee can modify their own account).</w:t>
                      </w:r>
                    </w:p>
                    <w:p w14:paraId="5F5DE285" w14:textId="77777777" w:rsidR="00485ADD" w:rsidRDefault="00485ADD" w:rsidP="00404B36">
                      <w:pPr>
                        <w:pStyle w:val="ListParagraph"/>
                        <w:spacing w:after="200" w:line="240" w:lineRule="auto"/>
                        <w:ind w:left="840"/>
                        <w:jc w:val="both"/>
                        <w:rPr>
                          <w:rFonts w:ascii="Times New Roman" w:hAnsi="Times New Roman" w:cs="Times New Roman"/>
                          <w:sz w:val="20"/>
                          <w:szCs w:val="20"/>
                        </w:rPr>
                      </w:pPr>
                    </w:p>
                    <w:p w14:paraId="2FC804C6" w14:textId="77777777" w:rsidR="00485ADD" w:rsidRDefault="00485ADD" w:rsidP="00404B36">
                      <w:pPr>
                        <w:pStyle w:val="ListParagraph"/>
                        <w:numPr>
                          <w:ilvl w:val="0"/>
                          <w:numId w:val="12"/>
                        </w:numPr>
                        <w:spacing w:after="200" w:line="240" w:lineRule="auto"/>
                        <w:jc w:val="both"/>
                        <w:rPr>
                          <w:rFonts w:ascii="Times New Roman" w:hAnsi="Times New Roman" w:cs="Times New Roman"/>
                          <w:sz w:val="20"/>
                          <w:szCs w:val="20"/>
                        </w:rPr>
                      </w:pPr>
                      <w:r>
                        <w:rPr>
                          <w:rFonts w:ascii="Times New Roman" w:hAnsi="Times New Roman" w:cs="Times New Roman"/>
                          <w:bCs/>
                          <w:sz w:val="20"/>
                          <w:szCs w:val="20"/>
                        </w:rPr>
                        <w:t>Admin</w:t>
                      </w:r>
                      <w:r>
                        <w:rPr>
                          <w:rFonts w:ascii="Times New Roman" w:hAnsi="Times New Roman" w:cs="Times New Roman"/>
                          <w:sz w:val="20"/>
                          <w:szCs w:val="20"/>
                        </w:rPr>
                        <w:t xml:space="preserve"> (in user module, change the deletion action into status or active and inactive user).</w:t>
                      </w:r>
                    </w:p>
                    <w:p w14:paraId="276BEE75" w14:textId="77777777" w:rsidR="00485ADD" w:rsidRDefault="00485ADD" w:rsidP="00404B36">
                      <w:pPr>
                        <w:numPr>
                          <w:ilvl w:val="0"/>
                          <w:numId w:val="13"/>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Admin can modify all employees.</w:t>
                      </w:r>
                    </w:p>
                    <w:p w14:paraId="72A7BFC4" w14:textId="77777777" w:rsidR="00485ADD" w:rsidRDefault="00485ADD" w:rsidP="00404B36">
                      <w:pPr>
                        <w:numPr>
                          <w:ilvl w:val="0"/>
                          <w:numId w:val="13"/>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Add new document (In filename, when there is an existing file, the filename should not be duplicated).</w:t>
                      </w:r>
                    </w:p>
                    <w:p w14:paraId="2874A410" w14:textId="77777777" w:rsidR="00485ADD" w:rsidRDefault="00485ADD" w:rsidP="00404B36">
                      <w:pPr>
                        <w:numPr>
                          <w:ilvl w:val="0"/>
                          <w:numId w:val="13"/>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Create a new document subfield for drafts.</w:t>
                      </w:r>
                    </w:p>
                    <w:p w14:paraId="1DC6B5FB" w14:textId="77777777" w:rsidR="00485ADD" w:rsidRDefault="00485ADD" w:rsidP="00404B36">
                      <w:pPr>
                        <w:numPr>
                          <w:ilvl w:val="0"/>
                          <w:numId w:val="13"/>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Work on admin and employee’s modification account, validation, and operation/account setup.</w:t>
                      </w:r>
                    </w:p>
                  </w:txbxContent>
                </v:textbox>
              </v:rect>
            </w:pict>
          </mc:Fallback>
        </mc:AlternateContent>
      </w:r>
      <w:r>
        <w:rPr>
          <w:rFonts w:ascii="Times New Roman" w:hAnsi="Times New Roman" w:cs="Times New Roman"/>
        </w:rPr>
        <w:t xml:space="preserve">Revisions on the System </w:t>
      </w:r>
    </w:p>
    <w:p w14:paraId="2A5A3720" w14:textId="77777777" w:rsidR="00404B36" w:rsidRDefault="00404B36" w:rsidP="00404B36">
      <w:pPr>
        <w:spacing w:before="100" w:beforeAutospacing="1" w:after="240"/>
        <w:ind w:hanging="720"/>
      </w:pPr>
    </w:p>
    <w:p w14:paraId="6201A0C3" w14:textId="77777777" w:rsidR="00404B36" w:rsidRDefault="00404B36" w:rsidP="00404B36">
      <w:pPr>
        <w:spacing w:before="100" w:beforeAutospacing="1" w:after="240"/>
        <w:ind w:hanging="720"/>
      </w:pPr>
    </w:p>
    <w:p w14:paraId="73814662" w14:textId="77777777" w:rsidR="00404B36" w:rsidRDefault="00404B36" w:rsidP="00404B36">
      <w:pPr>
        <w:spacing w:before="100" w:beforeAutospacing="1" w:after="240"/>
      </w:pPr>
    </w:p>
    <w:p w14:paraId="41760CDF" w14:textId="77777777" w:rsidR="00404B36" w:rsidRDefault="00404B36" w:rsidP="00404B36">
      <w:pPr>
        <w:spacing w:before="100" w:beforeAutospacing="1" w:after="240"/>
        <w:rPr>
          <w:sz w:val="36"/>
        </w:rPr>
      </w:pPr>
    </w:p>
    <w:p w14:paraId="68D896CF" w14:textId="77777777" w:rsidR="00404B36" w:rsidRDefault="00404B36" w:rsidP="00404B36">
      <w:pPr>
        <w:spacing w:before="100" w:beforeAutospacing="1" w:after="240"/>
        <w:rPr>
          <w:sz w:val="36"/>
        </w:rPr>
      </w:pPr>
    </w:p>
    <w:p w14:paraId="581E6E32" w14:textId="77777777" w:rsidR="00404B36" w:rsidRDefault="00404B36" w:rsidP="00404B36">
      <w:pPr>
        <w:spacing w:before="100" w:beforeAutospacing="1" w:after="240"/>
        <w:rPr>
          <w:sz w:val="14"/>
        </w:rPr>
      </w:pPr>
    </w:p>
    <w:p w14:paraId="22765CB1" w14:textId="77777777" w:rsidR="00404B36" w:rsidRDefault="00404B36" w:rsidP="00404B36">
      <w:pPr>
        <w:spacing w:before="100" w:beforeAutospacing="1" w:after="240"/>
        <w:rPr>
          <w:sz w:val="10"/>
        </w:rPr>
      </w:pPr>
    </w:p>
    <w:p w14:paraId="31CEB4B0" w14:textId="77777777" w:rsidR="00404B36" w:rsidRDefault="00404B36" w:rsidP="00404B36">
      <w:pPr>
        <w:spacing w:after="240"/>
        <w:rPr>
          <w:sz w:val="2"/>
        </w:rPr>
      </w:pPr>
    </w:p>
    <w:p w14:paraId="61F69B3A"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Follow Up Consultation on: _______________________________________________________</w:t>
      </w:r>
    </w:p>
    <w:p w14:paraId="4CADF15D"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Adviser’s Signature____________________________</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Date: _________________</w:t>
      </w:r>
    </w:p>
    <w:p w14:paraId="189BBD32" w14:textId="77777777" w:rsidR="00404B36" w:rsidRDefault="00404B36" w:rsidP="00404B36">
      <w:pPr>
        <w:spacing w:after="0"/>
        <w:ind w:hanging="720"/>
        <w:jc w:val="center"/>
        <w:rPr>
          <w:rStyle w:val="Strong"/>
          <w:rFonts w:ascii="Times New Roman" w:hAnsi="Times New Roman" w:cs="Times New Roman"/>
          <w:sz w:val="28"/>
        </w:rPr>
      </w:pPr>
      <w:r>
        <w:rPr>
          <w:rStyle w:val="Strong"/>
          <w:rFonts w:ascii="Times New Roman" w:hAnsi="Times New Roman" w:cs="Times New Roman"/>
          <w:sz w:val="28"/>
        </w:rPr>
        <w:lastRenderedPageBreak/>
        <w:t>STI COLLEGE COTABATO</w:t>
      </w:r>
    </w:p>
    <w:p w14:paraId="29B5F04C" w14:textId="77777777" w:rsidR="00404B36" w:rsidRDefault="00404B36" w:rsidP="00404B36">
      <w:pPr>
        <w:spacing w:after="200" w:line="276" w:lineRule="auto"/>
        <w:ind w:left="1440" w:firstLine="720"/>
        <w:rPr>
          <w:rStyle w:val="Strong"/>
          <w:rFonts w:ascii="Times New Roman" w:hAnsi="Times New Roman" w:cs="Times New Roman"/>
          <w:sz w:val="28"/>
        </w:rPr>
      </w:pPr>
      <w:r>
        <w:rPr>
          <w:rStyle w:val="Strong"/>
          <w:rFonts w:ascii="Times New Roman" w:hAnsi="Times New Roman" w:cs="Times New Roman"/>
          <w:bCs w:val="0"/>
          <w:sz w:val="28"/>
        </w:rPr>
        <w:t xml:space="preserve">     A.</w:t>
      </w:r>
      <w:r>
        <w:rPr>
          <w:rStyle w:val="Strong"/>
          <w:rFonts w:ascii="Times New Roman" w:hAnsi="Times New Roman" w:cs="Times New Roman"/>
          <w:sz w:val="28"/>
        </w:rPr>
        <w:t xml:space="preserve"> Dorotheo St., Cotabato City</w:t>
      </w:r>
    </w:p>
    <w:p w14:paraId="43D051E0"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Consultation / Progress Report</w:t>
      </w:r>
    </w:p>
    <w:p w14:paraId="29E1D60B"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(With Adviser)</w:t>
      </w:r>
    </w:p>
    <w:p w14:paraId="57DD2B67" w14:textId="77777777" w:rsidR="00404B36" w:rsidRDefault="00404B36" w:rsidP="00404B36">
      <w:pPr>
        <w:ind w:hanging="720"/>
        <w:jc w:val="center"/>
        <w:rPr>
          <w:rFonts w:ascii="Times New Roman" w:hAnsi="Times New Roman" w:cs="Times New Roman"/>
        </w:rPr>
      </w:pPr>
    </w:p>
    <w:p w14:paraId="5AD6EC3A" w14:textId="77777777" w:rsidR="00404B36" w:rsidRDefault="00404B36" w:rsidP="00404B36">
      <w:pPr>
        <w:rPr>
          <w:rFonts w:ascii="Times New Roman" w:hAnsi="Times New Roman" w:cs="Times New Roman"/>
          <w:b/>
          <w:u w:val="single"/>
        </w:rPr>
      </w:pPr>
      <w:r>
        <w:rPr>
          <w:rFonts w:ascii="Times New Roman" w:hAnsi="Times New Roman" w:cs="Times New Roman"/>
        </w:rPr>
        <w:t>Name of Student: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Program:   </w:t>
      </w:r>
      <w:r>
        <w:rPr>
          <w:rFonts w:ascii="Times New Roman" w:hAnsi="Times New Roman" w:cs="Times New Roman"/>
          <w:b/>
          <w:u w:val="single"/>
        </w:rPr>
        <w:t>BSIT</w:t>
      </w:r>
    </w:p>
    <w:p w14:paraId="023156CC"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Abdullah, Nurullajie S.</w:t>
      </w:r>
      <w:r>
        <w:rPr>
          <w:rFonts w:ascii="Times New Roman" w:hAnsi="Times New Roman" w:cs="Times New Roman"/>
        </w:rPr>
        <w:t>_______________________</w:t>
      </w:r>
    </w:p>
    <w:p w14:paraId="39DB8EE6" w14:textId="77777777" w:rsidR="00404B36" w:rsidRDefault="00404B36" w:rsidP="00404B36">
      <w:pPr>
        <w:pStyle w:val="ListParagraph"/>
        <w:spacing w:before="100" w:beforeAutospacing="1" w:after="240"/>
        <w:ind w:hanging="720"/>
        <w:rPr>
          <w:rFonts w:ascii="Times New Roman" w:hAnsi="Times New Roman" w:cs="Times New Roman"/>
        </w:rPr>
      </w:pPr>
    </w:p>
    <w:p w14:paraId="3705EFA4"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Bagundang, Zarahh Mae G.</w:t>
      </w:r>
      <w:r>
        <w:rPr>
          <w:rFonts w:ascii="Times New Roman" w:hAnsi="Times New Roman" w:cs="Times New Roman"/>
        </w:rPr>
        <w:t>____________________</w:t>
      </w:r>
    </w:p>
    <w:p w14:paraId="79C72823" w14:textId="77777777" w:rsidR="00404B36" w:rsidRDefault="00404B36" w:rsidP="00404B36">
      <w:pPr>
        <w:pStyle w:val="ListParagraph"/>
        <w:spacing w:before="100" w:beforeAutospacing="1" w:after="240"/>
        <w:ind w:hanging="720"/>
        <w:rPr>
          <w:rFonts w:ascii="Times New Roman" w:hAnsi="Times New Roman" w:cs="Times New Roman"/>
        </w:rPr>
      </w:pPr>
    </w:p>
    <w:p w14:paraId="685BC471"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Daud, Sitty Nor-Shaina D.</w:t>
      </w:r>
      <w:r>
        <w:rPr>
          <w:rFonts w:ascii="Times New Roman" w:hAnsi="Times New Roman" w:cs="Times New Roman"/>
        </w:rPr>
        <w:t>_____________________</w:t>
      </w:r>
    </w:p>
    <w:p w14:paraId="238C1B76" w14:textId="77777777" w:rsidR="00404B36" w:rsidRDefault="00404B36" w:rsidP="00404B36">
      <w:pPr>
        <w:pStyle w:val="ListParagraph"/>
        <w:spacing w:before="100" w:beforeAutospacing="1" w:after="240"/>
        <w:ind w:hanging="720"/>
        <w:rPr>
          <w:rFonts w:ascii="Times New Roman" w:hAnsi="Times New Roman" w:cs="Times New Roman"/>
        </w:rPr>
      </w:pPr>
    </w:p>
    <w:p w14:paraId="510653BC"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Mancao, Nicole Haylynn G.</w:t>
      </w:r>
      <w:r>
        <w:rPr>
          <w:rFonts w:ascii="Times New Roman" w:hAnsi="Times New Roman" w:cs="Times New Roman"/>
        </w:rPr>
        <w:t>____________________</w:t>
      </w:r>
    </w:p>
    <w:p w14:paraId="7AC73347" w14:textId="77777777" w:rsidR="00404B36" w:rsidRDefault="00404B36" w:rsidP="00404B36">
      <w:pPr>
        <w:pStyle w:val="ListParagraph"/>
        <w:ind w:hanging="720"/>
        <w:rPr>
          <w:rFonts w:ascii="Times New Roman" w:hAnsi="Times New Roman" w:cs="Times New Roman"/>
        </w:rPr>
      </w:pPr>
    </w:p>
    <w:p w14:paraId="47071EC8" w14:textId="77777777" w:rsidR="00404B36" w:rsidRDefault="00404B36" w:rsidP="00404B36">
      <w:pPr>
        <w:rPr>
          <w:rFonts w:ascii="Times New Roman" w:hAnsi="Times New Roman" w:cs="Times New Roman"/>
        </w:rPr>
      </w:pPr>
      <w:r>
        <w:rPr>
          <w:rFonts w:ascii="Times New Roman" w:hAnsi="Times New Roman" w:cs="Times New Roman"/>
        </w:rPr>
        <w:t xml:space="preserve">Name of Adviser: </w:t>
      </w:r>
      <w:r>
        <w:rPr>
          <w:rFonts w:ascii="Times New Roman" w:hAnsi="Times New Roman" w:cs="Times New Roman"/>
          <w:u w:val="single"/>
        </w:rPr>
        <w:t>Junaidin A. Kamid</w:t>
      </w:r>
      <w:r>
        <w:rPr>
          <w:rFonts w:ascii="Times New Roman" w:hAnsi="Times New Roman" w:cs="Times New Roman"/>
        </w:rPr>
        <w:t>________</w:t>
      </w:r>
      <w:r>
        <w:rPr>
          <w:rFonts w:ascii="Times New Roman" w:hAnsi="Times New Roman" w:cs="Times New Roman"/>
        </w:rPr>
        <w:tab/>
      </w:r>
      <w:r>
        <w:rPr>
          <w:rFonts w:ascii="Times New Roman" w:hAnsi="Times New Roman" w:cs="Times New Roman"/>
        </w:rPr>
        <w:tab/>
        <w:t xml:space="preserve">Date/Time: </w:t>
      </w:r>
      <w:r>
        <w:rPr>
          <w:rFonts w:ascii="Times New Roman" w:hAnsi="Times New Roman" w:cs="Times New Roman"/>
          <w:u w:val="single"/>
        </w:rPr>
        <w:t>August 29, 2021 / 9:30-10:00AM</w:t>
      </w:r>
    </w:p>
    <w:p w14:paraId="7734BF63"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 xml:space="preserve">Project Title: </w:t>
      </w:r>
      <w:r>
        <w:rPr>
          <w:rFonts w:ascii="Times New Roman" w:hAnsi="Times New Roman" w:cs="Times New Roman"/>
          <w:u w:val="single"/>
        </w:rPr>
        <w:t>Document Tracking System with SMS Notification</w:t>
      </w:r>
    </w:p>
    <w:p w14:paraId="3D9F25E9"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27200" behindDoc="0" locked="0" layoutInCell="1" allowOverlap="1" wp14:anchorId="30B1FAE1" wp14:editId="36F245AF">
                <wp:simplePos x="0" y="0"/>
                <wp:positionH relativeFrom="column">
                  <wp:posOffset>31750</wp:posOffset>
                </wp:positionH>
                <wp:positionV relativeFrom="paragraph">
                  <wp:posOffset>290195</wp:posOffset>
                </wp:positionV>
                <wp:extent cx="6101080" cy="341630"/>
                <wp:effectExtent l="0" t="0" r="13970" b="20320"/>
                <wp:wrapNone/>
                <wp:docPr id="35" name="Text Box 4"/>
                <wp:cNvGraphicFramePr/>
                <a:graphic xmlns:a="http://schemas.openxmlformats.org/drawingml/2006/main">
                  <a:graphicData uri="http://schemas.microsoft.com/office/word/2010/wordprocessingShape">
                    <wps:wsp>
                      <wps:cNvSpPr/>
                      <wps:spPr>
                        <a:xfrm>
                          <a:off x="0" y="0"/>
                          <a:ext cx="6101080" cy="341906"/>
                        </a:xfrm>
                        <a:prstGeom prst="rect">
                          <a:avLst/>
                        </a:prstGeom>
                        <a:solidFill>
                          <a:srgbClr val="FFFFFF"/>
                        </a:solidFill>
                        <a:ln w="9525" cap="flat" cmpd="sng">
                          <a:solidFill>
                            <a:srgbClr val="000000"/>
                          </a:solidFill>
                          <a:prstDash val="solid"/>
                          <a:miter/>
                        </a:ln>
                      </wps:spPr>
                      <wps:txbx>
                        <w:txbxContent>
                          <w:p w14:paraId="72958D9B" w14:textId="77777777" w:rsidR="00485ADD" w:rsidRDefault="00485ADD" w:rsidP="00404B36">
                            <w:pPr>
                              <w:pStyle w:val="ListParagraph"/>
                              <w:numPr>
                                <w:ilvl w:val="0"/>
                                <w:numId w:val="11"/>
                              </w:numPr>
                              <w:rPr>
                                <w:rFonts w:ascii="Times New Roman" w:hAnsi="Times New Roman" w:cs="Times New Roman"/>
                              </w:rPr>
                            </w:pPr>
                            <w:r>
                              <w:rPr>
                                <w:rFonts w:ascii="Times New Roman" w:hAnsi="Times New Roman" w:cs="Times New Roman"/>
                              </w:rPr>
                              <w:t>System checking</w:t>
                            </w:r>
                          </w:p>
                        </w:txbxContent>
                      </wps:txbx>
                      <wps:bodyPr vert="horz" wrap="square" lIns="91440" tIns="45720" rIns="91440" bIns="45720" anchor="t" upright="1">
                        <a:noAutofit/>
                      </wps:bodyPr>
                    </wps:wsp>
                  </a:graphicData>
                </a:graphic>
              </wp:anchor>
            </w:drawing>
          </mc:Choice>
          <mc:Fallback>
            <w:pict>
              <v:rect w14:anchorId="30B1FAE1" id="_x0000_s1040" style="position:absolute;margin-left:2.5pt;margin-top:22.85pt;width:480.4pt;height:26.9pt;z-index:2518272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">
                <v:textbox>
                  <w:txbxContent>
                    <w:p w14:paraId="72958D9B" w14:textId="77777777" w:rsidR="00485ADD" w:rsidRDefault="00485ADD" w:rsidP="00404B36">
                      <w:pPr>
                        <w:pStyle w:val="ListParagraph"/>
                        <w:numPr>
                          <w:ilvl w:val="0"/>
                          <w:numId w:val="11"/>
                        </w:numPr>
                        <w:rPr>
                          <w:rFonts w:ascii="Times New Roman" w:hAnsi="Times New Roman" w:cs="Times New Roman"/>
                        </w:rPr>
                      </w:pPr>
                      <w:r>
                        <w:rPr>
                          <w:rFonts w:ascii="Times New Roman" w:hAnsi="Times New Roman" w:cs="Times New Roman"/>
                        </w:rPr>
                        <w:t>System checking</w:t>
                      </w:r>
                    </w:p>
                  </w:txbxContent>
                </v:textbox>
              </v:rect>
            </w:pict>
          </mc:Fallback>
        </mc:AlternateContent>
      </w:r>
      <w:r>
        <w:rPr>
          <w:rFonts w:ascii="Times New Roman" w:hAnsi="Times New Roman" w:cs="Times New Roman"/>
        </w:rPr>
        <w:t>Presentation / Documentation</w:t>
      </w:r>
    </w:p>
    <w:p w14:paraId="1D7E39AF" w14:textId="77777777" w:rsidR="00404B36" w:rsidRDefault="00404B36" w:rsidP="00404B36">
      <w:pPr>
        <w:spacing w:before="100" w:beforeAutospacing="1" w:after="240"/>
      </w:pPr>
    </w:p>
    <w:p w14:paraId="0E77A07B" w14:textId="77777777" w:rsidR="00404B36" w:rsidRDefault="00404B36" w:rsidP="00404B36">
      <w:pPr>
        <w:spacing w:before="100" w:beforeAutospacing="1" w:after="240"/>
        <w:ind w:left="-720" w:firstLine="72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28224" behindDoc="0" locked="0" layoutInCell="1" allowOverlap="1" wp14:anchorId="07680A0B" wp14:editId="3D55F5B4">
                <wp:simplePos x="0" y="0"/>
                <wp:positionH relativeFrom="column">
                  <wp:posOffset>47625</wp:posOffset>
                </wp:positionH>
                <wp:positionV relativeFrom="paragraph">
                  <wp:posOffset>220980</wp:posOffset>
                </wp:positionV>
                <wp:extent cx="6085205" cy="2480945"/>
                <wp:effectExtent l="0" t="0" r="10795" b="15240"/>
                <wp:wrapNone/>
                <wp:docPr id="36" name="Text Box 5"/>
                <wp:cNvGraphicFramePr/>
                <a:graphic xmlns:a="http://schemas.openxmlformats.org/drawingml/2006/main">
                  <a:graphicData uri="http://schemas.microsoft.com/office/word/2010/wordprocessingShape">
                    <wps:wsp>
                      <wps:cNvSpPr/>
                      <wps:spPr>
                        <a:xfrm>
                          <a:off x="0" y="0"/>
                          <a:ext cx="6085205" cy="2480807"/>
                        </a:xfrm>
                        <a:prstGeom prst="rect">
                          <a:avLst/>
                        </a:prstGeom>
                        <a:solidFill>
                          <a:srgbClr val="FFFFFF"/>
                        </a:solidFill>
                        <a:ln w="9525" cap="flat" cmpd="sng">
                          <a:solidFill>
                            <a:srgbClr val="000000"/>
                          </a:solidFill>
                          <a:prstDash val="solid"/>
                          <a:miter/>
                        </a:ln>
                      </wps:spPr>
                      <wps:txbx>
                        <w:txbxContent>
                          <w:p w14:paraId="6B6D1A21" w14:textId="77777777" w:rsidR="00485ADD" w:rsidRDefault="00485ADD" w:rsidP="00404B36">
                            <w:pPr>
                              <w:pStyle w:val="ListParagraph"/>
                              <w:numPr>
                                <w:ilvl w:val="0"/>
                                <w:numId w:val="14"/>
                              </w:numPr>
                              <w:spacing w:after="200" w:line="240" w:lineRule="auto"/>
                              <w:jc w:val="both"/>
                              <w:rPr>
                                <w:rFonts w:ascii="Times New Roman" w:hAnsi="Times New Roman" w:cs="Times New Roman"/>
                                <w:bCs/>
                              </w:rPr>
                            </w:pPr>
                            <w:r>
                              <w:rPr>
                                <w:rFonts w:ascii="Times New Roman" w:hAnsi="Times New Roman" w:cs="Times New Roman"/>
                                <w:bCs/>
                              </w:rPr>
                              <w:t>Login form - username and password validation</w:t>
                            </w:r>
                            <w:r>
                              <w:rPr>
                                <w:rFonts w:ascii="Times New Roman" w:hAnsi="Times New Roman" w:cs="Times New Roman"/>
                              </w:rPr>
                              <w:t>.</w:t>
                            </w:r>
                          </w:p>
                          <w:p w14:paraId="53905FB2" w14:textId="77777777" w:rsidR="00485ADD" w:rsidRDefault="00485ADD" w:rsidP="00404B36">
                            <w:pPr>
                              <w:pStyle w:val="ListParagraph"/>
                              <w:spacing w:after="200" w:line="240" w:lineRule="auto"/>
                              <w:jc w:val="both"/>
                              <w:rPr>
                                <w:rFonts w:ascii="Times New Roman" w:hAnsi="Times New Roman" w:cs="Times New Roman"/>
                                <w:bCs/>
                                <w:sz w:val="20"/>
                              </w:rPr>
                            </w:pPr>
                          </w:p>
                          <w:p w14:paraId="64B4054E" w14:textId="77777777" w:rsidR="00485ADD" w:rsidRDefault="00485ADD" w:rsidP="00404B36">
                            <w:pPr>
                              <w:pStyle w:val="ListParagraph"/>
                              <w:numPr>
                                <w:ilvl w:val="0"/>
                                <w:numId w:val="14"/>
                              </w:numPr>
                              <w:spacing w:line="240" w:lineRule="auto"/>
                              <w:jc w:val="both"/>
                              <w:rPr>
                                <w:rFonts w:ascii="Times New Roman" w:hAnsi="Times New Roman" w:cs="Times New Roman"/>
                                <w:bCs/>
                              </w:rPr>
                            </w:pPr>
                            <w:r>
                              <w:rPr>
                                <w:rFonts w:ascii="Times New Roman" w:hAnsi="Times New Roman" w:cs="Times New Roman"/>
                                <w:bCs/>
                              </w:rPr>
                              <w:t xml:space="preserve">Add new document - </w:t>
                            </w:r>
                            <w:r>
                              <w:rPr>
                                <w:rFonts w:ascii="Times New Roman" w:hAnsi="Times New Roman" w:cs="Times New Roman"/>
                              </w:rPr>
                              <w:t>preview of the attached file is required.</w:t>
                            </w:r>
                          </w:p>
                          <w:p w14:paraId="693C72C6" w14:textId="77777777" w:rsidR="00485ADD" w:rsidRDefault="00485ADD" w:rsidP="00404B36">
                            <w:pPr>
                              <w:pStyle w:val="ListParagraph"/>
                              <w:spacing w:line="240" w:lineRule="auto"/>
                              <w:jc w:val="both"/>
                              <w:rPr>
                                <w:rFonts w:ascii="Times New Roman" w:hAnsi="Times New Roman" w:cs="Times New Roman"/>
                                <w:bCs/>
                              </w:rPr>
                            </w:pPr>
                          </w:p>
                          <w:p w14:paraId="4F0C1648" w14:textId="77777777" w:rsidR="00485ADD" w:rsidRDefault="00485ADD" w:rsidP="00404B36">
                            <w:pPr>
                              <w:pStyle w:val="ListParagraph"/>
                              <w:numPr>
                                <w:ilvl w:val="0"/>
                                <w:numId w:val="14"/>
                              </w:numPr>
                              <w:spacing w:line="240" w:lineRule="auto"/>
                              <w:jc w:val="both"/>
                              <w:rPr>
                                <w:rFonts w:ascii="Times New Roman" w:hAnsi="Times New Roman" w:cs="Times New Roman"/>
                              </w:rPr>
                            </w:pPr>
                            <w:r>
                              <w:rPr>
                                <w:rFonts w:ascii="Times New Roman" w:hAnsi="Times New Roman" w:cs="Times New Roman"/>
                                <w:bCs/>
                              </w:rPr>
                              <w:t>Drafts</w:t>
                            </w:r>
                            <w:r>
                              <w:rPr>
                                <w:rFonts w:ascii="Times New Roman" w:hAnsi="Times New Roman" w:cs="Times New Roman"/>
                              </w:rPr>
                              <w:t xml:space="preserve"> - In order to delete a file, the message button must be set to “Yes or No.” Change the upload file button to the sent button.</w:t>
                            </w:r>
                          </w:p>
                          <w:p w14:paraId="1DBFA7C4" w14:textId="77777777" w:rsidR="00485ADD" w:rsidRDefault="00485ADD" w:rsidP="00404B36">
                            <w:pPr>
                              <w:pStyle w:val="ListParagraph"/>
                              <w:spacing w:line="240" w:lineRule="auto"/>
                              <w:jc w:val="both"/>
                              <w:rPr>
                                <w:rFonts w:ascii="Times New Roman" w:hAnsi="Times New Roman" w:cs="Times New Roman"/>
                              </w:rPr>
                            </w:pPr>
                          </w:p>
                          <w:p w14:paraId="5C93DB59" w14:textId="77777777" w:rsidR="00485ADD" w:rsidRDefault="00485ADD" w:rsidP="00404B36">
                            <w:pPr>
                              <w:pStyle w:val="ListParagraph"/>
                              <w:numPr>
                                <w:ilvl w:val="0"/>
                                <w:numId w:val="14"/>
                              </w:numPr>
                              <w:spacing w:after="200" w:line="240" w:lineRule="auto"/>
                              <w:jc w:val="both"/>
                              <w:rPr>
                                <w:rFonts w:ascii="Times New Roman" w:hAnsi="Times New Roman" w:cs="Times New Roman"/>
                                <w:bCs/>
                              </w:rPr>
                            </w:pPr>
                            <w:r>
                              <w:rPr>
                                <w:rFonts w:ascii="Times New Roman" w:hAnsi="Times New Roman" w:cs="Times New Roman"/>
                                <w:bCs/>
                              </w:rPr>
                              <w:t>Work on drafts and upload file.</w:t>
                            </w:r>
                          </w:p>
                        </w:txbxContent>
                      </wps:txbx>
                      <wps:bodyPr vert="horz" wrap="square" lIns="91440" tIns="45720" rIns="91440" bIns="45720" anchor="t" upright="1">
                        <a:noAutofit/>
                      </wps:bodyPr>
                    </wps:wsp>
                  </a:graphicData>
                </a:graphic>
              </wp:anchor>
            </w:drawing>
          </mc:Choice>
          <mc:Fallback>
            <w:pict>
              <v:rect w14:anchorId="07680A0B" id="_x0000_s1041" style="position:absolute;left:0;text-align:left;margin-left:3.75pt;margin-top:17.4pt;width:479.15pt;height:195.35pt;z-index:2518282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">
                <v:textbox>
                  <w:txbxContent>
                    <w:p w14:paraId="6B6D1A21" w14:textId="77777777" w:rsidR="00485ADD" w:rsidRDefault="00485ADD" w:rsidP="00404B36">
                      <w:pPr>
                        <w:pStyle w:val="ListParagraph"/>
                        <w:numPr>
                          <w:ilvl w:val="0"/>
                          <w:numId w:val="14"/>
                        </w:numPr>
                        <w:spacing w:after="200" w:line="240" w:lineRule="auto"/>
                        <w:jc w:val="both"/>
                        <w:rPr>
                          <w:rFonts w:ascii="Times New Roman" w:hAnsi="Times New Roman" w:cs="Times New Roman"/>
                          <w:bCs/>
                        </w:rPr>
                      </w:pPr>
                      <w:r>
                        <w:rPr>
                          <w:rFonts w:ascii="Times New Roman" w:hAnsi="Times New Roman" w:cs="Times New Roman"/>
                          <w:bCs/>
                        </w:rPr>
                        <w:t>Login form - username and password validation</w:t>
                      </w:r>
                      <w:r>
                        <w:rPr>
                          <w:rFonts w:ascii="Times New Roman" w:hAnsi="Times New Roman" w:cs="Times New Roman"/>
                        </w:rPr>
                        <w:t>.</w:t>
                      </w:r>
                    </w:p>
                    <w:p w14:paraId="53905FB2" w14:textId="77777777" w:rsidR="00485ADD" w:rsidRDefault="00485ADD" w:rsidP="00404B36">
                      <w:pPr>
                        <w:pStyle w:val="ListParagraph"/>
                        <w:spacing w:after="200" w:line="240" w:lineRule="auto"/>
                        <w:jc w:val="both"/>
                        <w:rPr>
                          <w:rFonts w:ascii="Times New Roman" w:hAnsi="Times New Roman" w:cs="Times New Roman"/>
                          <w:bCs/>
                          <w:sz w:val="20"/>
                        </w:rPr>
                      </w:pPr>
                    </w:p>
                    <w:p w14:paraId="64B4054E" w14:textId="77777777" w:rsidR="00485ADD" w:rsidRDefault="00485ADD" w:rsidP="00404B36">
                      <w:pPr>
                        <w:pStyle w:val="ListParagraph"/>
                        <w:numPr>
                          <w:ilvl w:val="0"/>
                          <w:numId w:val="14"/>
                        </w:numPr>
                        <w:spacing w:line="240" w:lineRule="auto"/>
                        <w:jc w:val="both"/>
                        <w:rPr>
                          <w:rFonts w:ascii="Times New Roman" w:hAnsi="Times New Roman" w:cs="Times New Roman"/>
                          <w:bCs/>
                        </w:rPr>
                      </w:pPr>
                      <w:r>
                        <w:rPr>
                          <w:rFonts w:ascii="Times New Roman" w:hAnsi="Times New Roman" w:cs="Times New Roman"/>
                          <w:bCs/>
                        </w:rPr>
                        <w:t xml:space="preserve">Add new document - </w:t>
                      </w:r>
                      <w:r>
                        <w:rPr>
                          <w:rFonts w:ascii="Times New Roman" w:hAnsi="Times New Roman" w:cs="Times New Roman"/>
                        </w:rPr>
                        <w:t>preview of the attached file is required.</w:t>
                      </w:r>
                    </w:p>
                    <w:p w14:paraId="693C72C6" w14:textId="77777777" w:rsidR="00485ADD" w:rsidRDefault="00485ADD" w:rsidP="00404B36">
                      <w:pPr>
                        <w:pStyle w:val="ListParagraph"/>
                        <w:spacing w:line="240" w:lineRule="auto"/>
                        <w:jc w:val="both"/>
                        <w:rPr>
                          <w:rFonts w:ascii="Times New Roman" w:hAnsi="Times New Roman" w:cs="Times New Roman"/>
                          <w:bCs/>
                        </w:rPr>
                      </w:pPr>
                    </w:p>
                    <w:p w14:paraId="4F0C1648" w14:textId="77777777" w:rsidR="00485ADD" w:rsidRDefault="00485ADD" w:rsidP="00404B36">
                      <w:pPr>
                        <w:pStyle w:val="ListParagraph"/>
                        <w:numPr>
                          <w:ilvl w:val="0"/>
                          <w:numId w:val="14"/>
                        </w:numPr>
                        <w:spacing w:line="240" w:lineRule="auto"/>
                        <w:jc w:val="both"/>
                        <w:rPr>
                          <w:rFonts w:ascii="Times New Roman" w:hAnsi="Times New Roman" w:cs="Times New Roman"/>
                        </w:rPr>
                      </w:pPr>
                      <w:r>
                        <w:rPr>
                          <w:rFonts w:ascii="Times New Roman" w:hAnsi="Times New Roman" w:cs="Times New Roman"/>
                          <w:bCs/>
                        </w:rPr>
                        <w:t>Drafts</w:t>
                      </w:r>
                      <w:r>
                        <w:rPr>
                          <w:rFonts w:ascii="Times New Roman" w:hAnsi="Times New Roman" w:cs="Times New Roman"/>
                        </w:rPr>
                        <w:t xml:space="preserve"> - In order to delete a file, the message button must be set to “Yes or No.” Change the upload file button to the sent button.</w:t>
                      </w:r>
                    </w:p>
                    <w:p w14:paraId="1DBFA7C4" w14:textId="77777777" w:rsidR="00485ADD" w:rsidRDefault="00485ADD" w:rsidP="00404B36">
                      <w:pPr>
                        <w:pStyle w:val="ListParagraph"/>
                        <w:spacing w:line="240" w:lineRule="auto"/>
                        <w:jc w:val="both"/>
                        <w:rPr>
                          <w:rFonts w:ascii="Times New Roman" w:hAnsi="Times New Roman" w:cs="Times New Roman"/>
                        </w:rPr>
                      </w:pPr>
                    </w:p>
                    <w:p w14:paraId="5C93DB59" w14:textId="77777777" w:rsidR="00485ADD" w:rsidRDefault="00485ADD" w:rsidP="00404B36">
                      <w:pPr>
                        <w:pStyle w:val="ListParagraph"/>
                        <w:numPr>
                          <w:ilvl w:val="0"/>
                          <w:numId w:val="14"/>
                        </w:numPr>
                        <w:spacing w:after="200" w:line="240" w:lineRule="auto"/>
                        <w:jc w:val="both"/>
                        <w:rPr>
                          <w:rFonts w:ascii="Times New Roman" w:hAnsi="Times New Roman" w:cs="Times New Roman"/>
                          <w:bCs/>
                        </w:rPr>
                      </w:pPr>
                      <w:r>
                        <w:rPr>
                          <w:rFonts w:ascii="Times New Roman" w:hAnsi="Times New Roman" w:cs="Times New Roman"/>
                          <w:bCs/>
                        </w:rPr>
                        <w:t>Work on drafts and upload file.</w:t>
                      </w:r>
                    </w:p>
                  </w:txbxContent>
                </v:textbox>
              </v:rect>
            </w:pict>
          </mc:Fallback>
        </mc:AlternateContent>
      </w:r>
      <w:r>
        <w:rPr>
          <w:rFonts w:ascii="Times New Roman" w:hAnsi="Times New Roman" w:cs="Times New Roman"/>
        </w:rPr>
        <w:t xml:space="preserve">Revisions on the System </w:t>
      </w:r>
    </w:p>
    <w:p w14:paraId="1E54411D" w14:textId="77777777" w:rsidR="00404B36" w:rsidRDefault="00404B36" w:rsidP="00404B36">
      <w:pPr>
        <w:spacing w:before="100" w:beforeAutospacing="1" w:after="240"/>
        <w:ind w:hanging="720"/>
      </w:pPr>
    </w:p>
    <w:p w14:paraId="2152B261" w14:textId="77777777" w:rsidR="00404B36" w:rsidRDefault="00404B36" w:rsidP="00404B36">
      <w:pPr>
        <w:spacing w:before="100" w:beforeAutospacing="1" w:after="240"/>
        <w:ind w:hanging="720"/>
      </w:pPr>
    </w:p>
    <w:p w14:paraId="7C91F998" w14:textId="77777777" w:rsidR="00404B36" w:rsidRDefault="00404B36" w:rsidP="00404B36">
      <w:pPr>
        <w:spacing w:before="100" w:beforeAutospacing="1" w:after="240"/>
      </w:pPr>
    </w:p>
    <w:p w14:paraId="07212B91" w14:textId="77777777" w:rsidR="00404B36" w:rsidRDefault="00404B36" w:rsidP="00404B36">
      <w:pPr>
        <w:spacing w:before="100" w:beforeAutospacing="1" w:after="240"/>
        <w:rPr>
          <w:sz w:val="36"/>
        </w:rPr>
      </w:pPr>
    </w:p>
    <w:p w14:paraId="1E910A28" w14:textId="77777777" w:rsidR="00404B36" w:rsidRDefault="00404B36" w:rsidP="00404B36">
      <w:pPr>
        <w:spacing w:before="100" w:beforeAutospacing="1" w:after="240"/>
        <w:rPr>
          <w:sz w:val="36"/>
        </w:rPr>
      </w:pPr>
    </w:p>
    <w:p w14:paraId="3D3F6803" w14:textId="77777777" w:rsidR="00404B36" w:rsidRDefault="00404B36" w:rsidP="00404B36">
      <w:pPr>
        <w:spacing w:before="100" w:beforeAutospacing="1" w:after="240"/>
        <w:rPr>
          <w:sz w:val="14"/>
        </w:rPr>
      </w:pPr>
    </w:p>
    <w:p w14:paraId="44861FDE" w14:textId="77777777" w:rsidR="00404B36" w:rsidRDefault="00404B36" w:rsidP="00404B36">
      <w:pPr>
        <w:spacing w:before="100" w:beforeAutospacing="1" w:after="240"/>
        <w:rPr>
          <w:sz w:val="10"/>
        </w:rPr>
      </w:pPr>
    </w:p>
    <w:p w14:paraId="68816D40" w14:textId="77777777" w:rsidR="00404B36" w:rsidRDefault="00404B36" w:rsidP="00404B36">
      <w:pPr>
        <w:spacing w:after="240"/>
        <w:rPr>
          <w:sz w:val="2"/>
        </w:rPr>
      </w:pPr>
    </w:p>
    <w:p w14:paraId="484915C7"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Follow Up Consultation on: _______________________________________________________</w:t>
      </w:r>
    </w:p>
    <w:p w14:paraId="36D551DA"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Adviser’s Signature____________________________</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Date: _________________</w:t>
      </w:r>
    </w:p>
    <w:p w14:paraId="4D9D203C" w14:textId="77777777" w:rsidR="00404B36" w:rsidRDefault="00404B36" w:rsidP="00404B36">
      <w:pPr>
        <w:spacing w:after="0"/>
        <w:ind w:hanging="720"/>
        <w:jc w:val="center"/>
        <w:rPr>
          <w:rStyle w:val="Strong"/>
          <w:rFonts w:ascii="Times New Roman" w:hAnsi="Times New Roman" w:cs="Times New Roman"/>
          <w:sz w:val="28"/>
        </w:rPr>
      </w:pPr>
      <w:r>
        <w:rPr>
          <w:rStyle w:val="Strong"/>
          <w:rFonts w:ascii="Times New Roman" w:hAnsi="Times New Roman" w:cs="Times New Roman"/>
          <w:sz w:val="28"/>
        </w:rPr>
        <w:lastRenderedPageBreak/>
        <w:t>STI COLLEGE COTABATO</w:t>
      </w:r>
    </w:p>
    <w:p w14:paraId="1FEA77A3" w14:textId="77777777" w:rsidR="00404B36" w:rsidRDefault="00404B36" w:rsidP="00404B36">
      <w:pPr>
        <w:spacing w:after="200" w:line="276" w:lineRule="auto"/>
        <w:ind w:left="1440" w:firstLine="720"/>
        <w:rPr>
          <w:rStyle w:val="Strong"/>
          <w:rFonts w:ascii="Times New Roman" w:hAnsi="Times New Roman" w:cs="Times New Roman"/>
          <w:sz w:val="28"/>
        </w:rPr>
      </w:pPr>
      <w:r>
        <w:rPr>
          <w:rStyle w:val="Strong"/>
          <w:rFonts w:ascii="Times New Roman" w:hAnsi="Times New Roman" w:cs="Times New Roman"/>
          <w:bCs w:val="0"/>
          <w:sz w:val="28"/>
        </w:rPr>
        <w:t xml:space="preserve">     A.</w:t>
      </w:r>
      <w:r>
        <w:rPr>
          <w:rStyle w:val="Strong"/>
          <w:rFonts w:ascii="Times New Roman" w:hAnsi="Times New Roman" w:cs="Times New Roman"/>
          <w:sz w:val="28"/>
        </w:rPr>
        <w:t xml:space="preserve"> Dorotheo St., Cotabato City</w:t>
      </w:r>
    </w:p>
    <w:p w14:paraId="00FC79E4"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Consultation / Progress Report</w:t>
      </w:r>
    </w:p>
    <w:p w14:paraId="70DCD2DA"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(With Adviser)</w:t>
      </w:r>
    </w:p>
    <w:p w14:paraId="6291E9C8" w14:textId="77777777" w:rsidR="00404B36" w:rsidRDefault="00404B36" w:rsidP="00404B36">
      <w:pPr>
        <w:ind w:hanging="720"/>
        <w:jc w:val="center"/>
        <w:rPr>
          <w:rFonts w:ascii="Times New Roman" w:hAnsi="Times New Roman" w:cs="Times New Roman"/>
        </w:rPr>
      </w:pPr>
    </w:p>
    <w:p w14:paraId="12C29B50" w14:textId="77777777" w:rsidR="00404B36" w:rsidRDefault="00404B36" w:rsidP="00404B36">
      <w:pPr>
        <w:rPr>
          <w:rFonts w:ascii="Times New Roman" w:hAnsi="Times New Roman" w:cs="Times New Roman"/>
          <w:b/>
          <w:u w:val="single"/>
        </w:rPr>
      </w:pPr>
      <w:r>
        <w:rPr>
          <w:rFonts w:ascii="Times New Roman" w:hAnsi="Times New Roman" w:cs="Times New Roman"/>
        </w:rPr>
        <w:t>Name of Student: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Program:   </w:t>
      </w:r>
      <w:r>
        <w:rPr>
          <w:rFonts w:ascii="Times New Roman" w:hAnsi="Times New Roman" w:cs="Times New Roman"/>
          <w:b/>
          <w:u w:val="single"/>
        </w:rPr>
        <w:t>BSIT</w:t>
      </w:r>
    </w:p>
    <w:p w14:paraId="4ECD16FD"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Abdullah, Nurullajie S.</w:t>
      </w:r>
      <w:r>
        <w:rPr>
          <w:rFonts w:ascii="Times New Roman" w:hAnsi="Times New Roman" w:cs="Times New Roman"/>
        </w:rPr>
        <w:t>_______________________</w:t>
      </w:r>
    </w:p>
    <w:p w14:paraId="2CF7DA54" w14:textId="77777777" w:rsidR="00404B36" w:rsidRDefault="00404B36" w:rsidP="00404B36">
      <w:pPr>
        <w:pStyle w:val="ListParagraph"/>
        <w:spacing w:before="100" w:beforeAutospacing="1" w:after="240"/>
        <w:ind w:hanging="720"/>
        <w:rPr>
          <w:rFonts w:ascii="Times New Roman" w:hAnsi="Times New Roman" w:cs="Times New Roman"/>
        </w:rPr>
      </w:pPr>
    </w:p>
    <w:p w14:paraId="3B7F8A01"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Bagundang, Zarahh Mae G.</w:t>
      </w:r>
      <w:r>
        <w:rPr>
          <w:rFonts w:ascii="Times New Roman" w:hAnsi="Times New Roman" w:cs="Times New Roman"/>
        </w:rPr>
        <w:t>____________________</w:t>
      </w:r>
    </w:p>
    <w:p w14:paraId="26DE18C3" w14:textId="77777777" w:rsidR="00404B36" w:rsidRDefault="00404B36" w:rsidP="00404B36">
      <w:pPr>
        <w:pStyle w:val="ListParagraph"/>
        <w:spacing w:before="100" w:beforeAutospacing="1" w:after="240"/>
        <w:ind w:hanging="720"/>
        <w:rPr>
          <w:rFonts w:ascii="Times New Roman" w:hAnsi="Times New Roman" w:cs="Times New Roman"/>
        </w:rPr>
      </w:pPr>
    </w:p>
    <w:p w14:paraId="3168C6DC"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Daud, Sitty Nor-Shaina D.</w:t>
      </w:r>
      <w:r>
        <w:rPr>
          <w:rFonts w:ascii="Times New Roman" w:hAnsi="Times New Roman" w:cs="Times New Roman"/>
        </w:rPr>
        <w:t>_____________________</w:t>
      </w:r>
    </w:p>
    <w:p w14:paraId="1BA1AD7B" w14:textId="77777777" w:rsidR="00404B36" w:rsidRDefault="00404B36" w:rsidP="00404B36">
      <w:pPr>
        <w:pStyle w:val="ListParagraph"/>
        <w:spacing w:before="100" w:beforeAutospacing="1" w:after="240"/>
        <w:ind w:hanging="720"/>
        <w:rPr>
          <w:rFonts w:ascii="Times New Roman" w:hAnsi="Times New Roman" w:cs="Times New Roman"/>
        </w:rPr>
      </w:pPr>
    </w:p>
    <w:p w14:paraId="24890D12"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Mancao, Nicole Haylynn G.</w:t>
      </w:r>
      <w:r>
        <w:rPr>
          <w:rFonts w:ascii="Times New Roman" w:hAnsi="Times New Roman" w:cs="Times New Roman"/>
        </w:rPr>
        <w:t>____________________</w:t>
      </w:r>
    </w:p>
    <w:p w14:paraId="38C726A9" w14:textId="77777777" w:rsidR="00404B36" w:rsidRDefault="00404B36" w:rsidP="00404B36">
      <w:pPr>
        <w:pStyle w:val="ListParagraph"/>
        <w:ind w:hanging="720"/>
        <w:rPr>
          <w:rFonts w:ascii="Times New Roman" w:hAnsi="Times New Roman" w:cs="Times New Roman"/>
        </w:rPr>
      </w:pPr>
    </w:p>
    <w:p w14:paraId="4B22E0EF" w14:textId="77777777" w:rsidR="00404B36" w:rsidRDefault="00404B36" w:rsidP="00404B36">
      <w:pPr>
        <w:rPr>
          <w:rFonts w:ascii="Times New Roman" w:hAnsi="Times New Roman" w:cs="Times New Roman"/>
        </w:rPr>
      </w:pPr>
      <w:r>
        <w:rPr>
          <w:rFonts w:ascii="Times New Roman" w:hAnsi="Times New Roman" w:cs="Times New Roman"/>
        </w:rPr>
        <w:t xml:space="preserve">Name of Adviser: </w:t>
      </w:r>
      <w:r>
        <w:rPr>
          <w:rFonts w:ascii="Times New Roman" w:hAnsi="Times New Roman" w:cs="Times New Roman"/>
          <w:u w:val="single"/>
        </w:rPr>
        <w:t>Junaidin A. Kamid</w:t>
      </w:r>
      <w:r>
        <w:rPr>
          <w:rFonts w:ascii="Times New Roman" w:hAnsi="Times New Roman" w:cs="Times New Roman"/>
        </w:rPr>
        <w:t>________</w:t>
      </w:r>
      <w:r>
        <w:rPr>
          <w:rFonts w:ascii="Times New Roman" w:hAnsi="Times New Roman" w:cs="Times New Roman"/>
        </w:rPr>
        <w:tab/>
      </w:r>
      <w:r>
        <w:rPr>
          <w:rFonts w:ascii="Times New Roman" w:hAnsi="Times New Roman" w:cs="Times New Roman"/>
        </w:rPr>
        <w:tab/>
        <w:t xml:space="preserve">Date/Time: </w:t>
      </w:r>
      <w:r>
        <w:rPr>
          <w:rFonts w:ascii="Times New Roman" w:hAnsi="Times New Roman" w:cs="Times New Roman"/>
          <w:u w:val="single"/>
        </w:rPr>
        <w:t>September 04, 2021 / 1:30-2:00PM</w:t>
      </w:r>
    </w:p>
    <w:p w14:paraId="141C0BDD"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 xml:space="preserve">Project Title: </w:t>
      </w:r>
      <w:r>
        <w:rPr>
          <w:rFonts w:ascii="Times New Roman" w:hAnsi="Times New Roman" w:cs="Times New Roman"/>
          <w:u w:val="single"/>
        </w:rPr>
        <w:t>Document Tracking System with SMS Notification</w:t>
      </w:r>
    </w:p>
    <w:p w14:paraId="12FFEB5D"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30272" behindDoc="0" locked="0" layoutInCell="1" allowOverlap="1" wp14:anchorId="5BF2B506" wp14:editId="09178D03">
                <wp:simplePos x="0" y="0"/>
                <wp:positionH relativeFrom="column">
                  <wp:posOffset>31750</wp:posOffset>
                </wp:positionH>
                <wp:positionV relativeFrom="paragraph">
                  <wp:posOffset>290195</wp:posOffset>
                </wp:positionV>
                <wp:extent cx="6101080" cy="341630"/>
                <wp:effectExtent l="0" t="0" r="13970" b="20320"/>
                <wp:wrapNone/>
                <wp:docPr id="37" name="Text Box 4"/>
                <wp:cNvGraphicFramePr/>
                <a:graphic xmlns:a="http://schemas.openxmlformats.org/drawingml/2006/main">
                  <a:graphicData uri="http://schemas.microsoft.com/office/word/2010/wordprocessingShape">
                    <wps:wsp>
                      <wps:cNvSpPr/>
                      <wps:spPr>
                        <a:xfrm>
                          <a:off x="0" y="0"/>
                          <a:ext cx="6101080" cy="341906"/>
                        </a:xfrm>
                        <a:prstGeom prst="rect">
                          <a:avLst/>
                        </a:prstGeom>
                        <a:solidFill>
                          <a:srgbClr val="FFFFFF"/>
                        </a:solidFill>
                        <a:ln w="9525" cap="flat" cmpd="sng">
                          <a:solidFill>
                            <a:srgbClr val="000000"/>
                          </a:solidFill>
                          <a:prstDash val="solid"/>
                          <a:miter/>
                        </a:ln>
                      </wps:spPr>
                      <wps:txbx>
                        <w:txbxContent>
                          <w:p w14:paraId="257B1E97" w14:textId="77777777" w:rsidR="00485ADD" w:rsidRDefault="00485ADD" w:rsidP="00404B36">
                            <w:pPr>
                              <w:pStyle w:val="ListParagraph"/>
                              <w:numPr>
                                <w:ilvl w:val="0"/>
                                <w:numId w:val="11"/>
                              </w:numPr>
                              <w:rPr>
                                <w:rFonts w:ascii="Times New Roman" w:hAnsi="Times New Roman" w:cs="Times New Roman"/>
                              </w:rPr>
                            </w:pPr>
                            <w:r>
                              <w:rPr>
                                <w:rFonts w:ascii="Times New Roman" w:hAnsi="Times New Roman" w:cs="Times New Roman"/>
                              </w:rPr>
                              <w:t>System checking</w:t>
                            </w:r>
                          </w:p>
                        </w:txbxContent>
                      </wps:txbx>
                      <wps:bodyPr vert="horz" wrap="square" lIns="91440" tIns="45720" rIns="91440" bIns="45720" anchor="t" upright="1">
                        <a:noAutofit/>
                      </wps:bodyPr>
                    </wps:wsp>
                  </a:graphicData>
                </a:graphic>
              </wp:anchor>
            </w:drawing>
          </mc:Choice>
          <mc:Fallback>
            <w:pict>
              <v:rect w14:anchorId="5BF2B506" id="_x0000_s1042" style="position:absolute;margin-left:2.5pt;margin-top:22.85pt;width:480.4pt;height:26.9pt;z-index:2518302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">
                <v:textbox>
                  <w:txbxContent>
                    <w:p w14:paraId="257B1E97" w14:textId="77777777" w:rsidR="00485ADD" w:rsidRDefault="00485ADD" w:rsidP="00404B36">
                      <w:pPr>
                        <w:pStyle w:val="ListParagraph"/>
                        <w:numPr>
                          <w:ilvl w:val="0"/>
                          <w:numId w:val="11"/>
                        </w:numPr>
                        <w:rPr>
                          <w:rFonts w:ascii="Times New Roman" w:hAnsi="Times New Roman" w:cs="Times New Roman"/>
                        </w:rPr>
                      </w:pPr>
                      <w:r>
                        <w:rPr>
                          <w:rFonts w:ascii="Times New Roman" w:hAnsi="Times New Roman" w:cs="Times New Roman"/>
                        </w:rPr>
                        <w:t>System checking</w:t>
                      </w:r>
                    </w:p>
                  </w:txbxContent>
                </v:textbox>
              </v:rect>
            </w:pict>
          </mc:Fallback>
        </mc:AlternateContent>
      </w:r>
      <w:r>
        <w:rPr>
          <w:rFonts w:ascii="Times New Roman" w:hAnsi="Times New Roman" w:cs="Times New Roman"/>
        </w:rPr>
        <w:t>Presentation / Documentation</w:t>
      </w:r>
    </w:p>
    <w:p w14:paraId="7EF50C99" w14:textId="77777777" w:rsidR="00404B36" w:rsidRDefault="00404B36" w:rsidP="00404B36">
      <w:pPr>
        <w:spacing w:before="100" w:beforeAutospacing="1" w:after="240"/>
      </w:pPr>
    </w:p>
    <w:p w14:paraId="19F1442B" w14:textId="77777777" w:rsidR="00404B36" w:rsidRDefault="00404B36" w:rsidP="00404B36">
      <w:pPr>
        <w:spacing w:before="100" w:beforeAutospacing="1" w:after="240"/>
        <w:ind w:left="-720" w:firstLine="72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31296" behindDoc="0" locked="0" layoutInCell="1" allowOverlap="1" wp14:anchorId="678959CB" wp14:editId="1B46B94F">
                <wp:simplePos x="0" y="0"/>
                <wp:positionH relativeFrom="column">
                  <wp:posOffset>47625</wp:posOffset>
                </wp:positionH>
                <wp:positionV relativeFrom="paragraph">
                  <wp:posOffset>220980</wp:posOffset>
                </wp:positionV>
                <wp:extent cx="6085205" cy="2663825"/>
                <wp:effectExtent l="0" t="0" r="10795" b="22860"/>
                <wp:wrapNone/>
                <wp:docPr id="38" name="Text Box 5"/>
                <wp:cNvGraphicFramePr/>
                <a:graphic xmlns:a="http://schemas.openxmlformats.org/drawingml/2006/main">
                  <a:graphicData uri="http://schemas.microsoft.com/office/word/2010/wordprocessingShape">
                    <wps:wsp>
                      <wps:cNvSpPr/>
                      <wps:spPr>
                        <a:xfrm>
                          <a:off x="0" y="0"/>
                          <a:ext cx="6085205" cy="2663687"/>
                        </a:xfrm>
                        <a:prstGeom prst="rect">
                          <a:avLst/>
                        </a:prstGeom>
                        <a:solidFill>
                          <a:srgbClr val="FFFFFF"/>
                        </a:solidFill>
                        <a:ln w="9525" cap="flat" cmpd="sng">
                          <a:solidFill>
                            <a:srgbClr val="000000"/>
                          </a:solidFill>
                          <a:prstDash val="solid"/>
                          <a:miter/>
                        </a:ln>
                      </wps:spPr>
                      <wps:txbx>
                        <w:txbxContent>
                          <w:p w14:paraId="6F61E50F" w14:textId="77777777" w:rsidR="00485ADD" w:rsidRDefault="00485ADD" w:rsidP="00404B36">
                            <w:pPr>
                              <w:spacing w:line="240" w:lineRule="auto"/>
                              <w:jc w:val="both"/>
                              <w:rPr>
                                <w:rFonts w:ascii="Times New Roman" w:hAnsi="Times New Roman" w:cs="Times New Roman"/>
                                <w:sz w:val="20"/>
                                <w:szCs w:val="20"/>
                              </w:rPr>
                            </w:pPr>
                            <w:r>
                              <w:rPr>
                                <w:rFonts w:ascii="Times New Roman" w:hAnsi="Times New Roman" w:cs="Times New Roman"/>
                                <w:b/>
                                <w:bCs/>
                                <w:sz w:val="20"/>
                                <w:szCs w:val="20"/>
                              </w:rPr>
                              <w:t xml:space="preserve">Admin </w:t>
                            </w:r>
                          </w:p>
                          <w:p w14:paraId="199D6078" w14:textId="77777777" w:rsidR="00485ADD" w:rsidRDefault="00485ADD" w:rsidP="00404B36">
                            <w:pPr>
                              <w:numPr>
                                <w:ilvl w:val="0"/>
                                <w:numId w:val="15"/>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The administrator has the ability to create departments and user accounts (head department and employees).</w:t>
                            </w:r>
                          </w:p>
                          <w:p w14:paraId="458AA459" w14:textId="77777777" w:rsidR="00485ADD" w:rsidRDefault="00485ADD" w:rsidP="00404B36">
                            <w:pPr>
                              <w:numPr>
                                <w:ilvl w:val="0"/>
                                <w:numId w:val="15"/>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Head department can create or add users to their department and assign people or users such as the releasing officer.</w:t>
                            </w:r>
                          </w:p>
                          <w:p w14:paraId="72CFD27B" w14:textId="77777777" w:rsidR="00485ADD" w:rsidRDefault="00485ADD" w:rsidP="00404B36">
                            <w:pPr>
                              <w:numPr>
                                <w:ilvl w:val="0"/>
                                <w:numId w:val="15"/>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The releasing officer is in charge of releasing and receiving documents and can provide the information such as tracking numbers, receiver names and departments, and dates received.</w:t>
                            </w:r>
                          </w:p>
                          <w:p w14:paraId="29CAA4F5" w14:textId="77777777" w:rsidR="00485ADD" w:rsidRDefault="00485ADD" w:rsidP="00404B36">
                            <w:pPr>
                              <w:spacing w:line="240" w:lineRule="auto"/>
                              <w:jc w:val="both"/>
                              <w:rPr>
                                <w:rFonts w:ascii="Times New Roman" w:hAnsi="Times New Roman" w:cs="Times New Roman"/>
                                <w:b/>
                                <w:bCs/>
                                <w:sz w:val="20"/>
                                <w:szCs w:val="20"/>
                              </w:rPr>
                            </w:pPr>
                            <w:r>
                              <w:rPr>
                                <w:rFonts w:ascii="Times New Roman" w:hAnsi="Times New Roman" w:cs="Times New Roman"/>
                                <w:b/>
                                <w:bCs/>
                                <w:sz w:val="20"/>
                                <w:szCs w:val="20"/>
                              </w:rPr>
                              <w:t>Employee</w:t>
                            </w:r>
                          </w:p>
                          <w:p w14:paraId="5E27109C" w14:textId="77777777" w:rsidR="00485ADD" w:rsidRDefault="00485ADD" w:rsidP="00404B36">
                            <w:pPr>
                              <w:numPr>
                                <w:ilvl w:val="0"/>
                                <w:numId w:val="16"/>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Employees are not permitted to send documents directly to other departments unless authorized by the releasing officer.</w:t>
                            </w:r>
                          </w:p>
                          <w:p w14:paraId="1BB52710" w14:textId="77777777" w:rsidR="00485ADD" w:rsidRDefault="00485ADD" w:rsidP="00404B36">
                            <w:pPr>
                              <w:numPr>
                                <w:ilvl w:val="0"/>
                                <w:numId w:val="16"/>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Employees submit their documents to the releasing officer.</w:t>
                            </w:r>
                          </w:p>
                          <w:p w14:paraId="0FA843FE" w14:textId="77777777" w:rsidR="00485ADD" w:rsidRDefault="00485ADD" w:rsidP="00404B36">
                            <w:pPr>
                              <w:numPr>
                                <w:ilvl w:val="0"/>
                                <w:numId w:val="16"/>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Can create, save, and send documents but with restriction.</w:t>
                            </w:r>
                          </w:p>
                          <w:p w14:paraId="45451D12" w14:textId="77777777" w:rsidR="00485ADD" w:rsidRDefault="00485ADD" w:rsidP="00404B36">
                            <w:pPr>
                              <w:spacing w:after="200" w:line="240" w:lineRule="auto"/>
                              <w:jc w:val="both"/>
                              <w:rPr>
                                <w:rFonts w:ascii="Times New Roman" w:hAnsi="Times New Roman" w:cs="Times New Roman"/>
                                <w:bCs/>
                              </w:rPr>
                            </w:pPr>
                          </w:p>
                        </w:txbxContent>
                      </wps:txbx>
                      <wps:bodyPr vert="horz" wrap="square" lIns="91440" tIns="45720" rIns="91440" bIns="45720" anchor="t" upright="1">
                        <a:noAutofit/>
                      </wps:bodyPr>
                    </wps:wsp>
                  </a:graphicData>
                </a:graphic>
              </wp:anchor>
            </w:drawing>
          </mc:Choice>
          <mc:Fallback>
            <w:pict>
              <v:rect w14:anchorId="678959CB" id="_x0000_s1043" style="position:absolute;left:0;text-align:left;margin-left:3.75pt;margin-top:17.4pt;width:479.15pt;height:209.75pt;z-index:2518312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">
                <v:textbox>
                  <w:txbxContent>
                    <w:p w14:paraId="6F61E50F" w14:textId="77777777" w:rsidR="00485ADD" w:rsidRDefault="00485ADD" w:rsidP="00404B36">
                      <w:pPr>
                        <w:spacing w:line="240" w:lineRule="auto"/>
                        <w:jc w:val="both"/>
                        <w:rPr>
                          <w:rFonts w:ascii="Times New Roman" w:hAnsi="Times New Roman" w:cs="Times New Roman"/>
                          <w:sz w:val="20"/>
                          <w:szCs w:val="20"/>
                        </w:rPr>
                      </w:pPr>
                      <w:r>
                        <w:rPr>
                          <w:rFonts w:ascii="Times New Roman" w:hAnsi="Times New Roman" w:cs="Times New Roman"/>
                          <w:b/>
                          <w:bCs/>
                          <w:sz w:val="20"/>
                          <w:szCs w:val="20"/>
                        </w:rPr>
                        <w:t xml:space="preserve">Admin </w:t>
                      </w:r>
                    </w:p>
                    <w:p w14:paraId="199D6078" w14:textId="77777777" w:rsidR="00485ADD" w:rsidRDefault="00485ADD" w:rsidP="00404B36">
                      <w:pPr>
                        <w:numPr>
                          <w:ilvl w:val="0"/>
                          <w:numId w:val="15"/>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The administrator has the ability to create departments and user accounts (head department and employees).</w:t>
                      </w:r>
                    </w:p>
                    <w:p w14:paraId="458AA459" w14:textId="77777777" w:rsidR="00485ADD" w:rsidRDefault="00485ADD" w:rsidP="00404B36">
                      <w:pPr>
                        <w:numPr>
                          <w:ilvl w:val="0"/>
                          <w:numId w:val="15"/>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Head department can create or add users to their department and assign people or users such as the releasing officer.</w:t>
                      </w:r>
                    </w:p>
                    <w:p w14:paraId="72CFD27B" w14:textId="77777777" w:rsidR="00485ADD" w:rsidRDefault="00485ADD" w:rsidP="00404B36">
                      <w:pPr>
                        <w:numPr>
                          <w:ilvl w:val="0"/>
                          <w:numId w:val="15"/>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The releasing officer is in charge of releasing and receiving documents and can provide the information such as tracking numbers, receiver names and departments, and dates received.</w:t>
                      </w:r>
                    </w:p>
                    <w:p w14:paraId="29CAA4F5" w14:textId="77777777" w:rsidR="00485ADD" w:rsidRDefault="00485ADD" w:rsidP="00404B36">
                      <w:pPr>
                        <w:spacing w:line="240" w:lineRule="auto"/>
                        <w:jc w:val="both"/>
                        <w:rPr>
                          <w:rFonts w:ascii="Times New Roman" w:hAnsi="Times New Roman" w:cs="Times New Roman"/>
                          <w:b/>
                          <w:bCs/>
                          <w:sz w:val="20"/>
                          <w:szCs w:val="20"/>
                        </w:rPr>
                      </w:pPr>
                      <w:r>
                        <w:rPr>
                          <w:rFonts w:ascii="Times New Roman" w:hAnsi="Times New Roman" w:cs="Times New Roman"/>
                          <w:b/>
                          <w:bCs/>
                          <w:sz w:val="20"/>
                          <w:szCs w:val="20"/>
                        </w:rPr>
                        <w:t>Employee</w:t>
                      </w:r>
                    </w:p>
                    <w:p w14:paraId="5E27109C" w14:textId="77777777" w:rsidR="00485ADD" w:rsidRDefault="00485ADD" w:rsidP="00404B36">
                      <w:pPr>
                        <w:numPr>
                          <w:ilvl w:val="0"/>
                          <w:numId w:val="16"/>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Employees are not permitted to send documents directly to other departments unless authorized by the releasing officer.</w:t>
                      </w:r>
                    </w:p>
                    <w:p w14:paraId="1BB52710" w14:textId="77777777" w:rsidR="00485ADD" w:rsidRDefault="00485ADD" w:rsidP="00404B36">
                      <w:pPr>
                        <w:numPr>
                          <w:ilvl w:val="0"/>
                          <w:numId w:val="16"/>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Employees submit their documents to the releasing officer.</w:t>
                      </w:r>
                    </w:p>
                    <w:p w14:paraId="0FA843FE" w14:textId="77777777" w:rsidR="00485ADD" w:rsidRDefault="00485ADD" w:rsidP="00404B36">
                      <w:pPr>
                        <w:numPr>
                          <w:ilvl w:val="0"/>
                          <w:numId w:val="16"/>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Can create, save, and send documents but with restriction.</w:t>
                      </w:r>
                    </w:p>
                    <w:p w14:paraId="45451D12" w14:textId="77777777" w:rsidR="00485ADD" w:rsidRDefault="00485ADD" w:rsidP="00404B36">
                      <w:pPr>
                        <w:spacing w:after="200" w:line="240" w:lineRule="auto"/>
                        <w:jc w:val="both"/>
                        <w:rPr>
                          <w:rFonts w:ascii="Times New Roman" w:hAnsi="Times New Roman" w:cs="Times New Roman"/>
                          <w:bCs/>
                        </w:rPr>
                      </w:pPr>
                    </w:p>
                  </w:txbxContent>
                </v:textbox>
              </v:rect>
            </w:pict>
          </mc:Fallback>
        </mc:AlternateContent>
      </w:r>
      <w:r>
        <w:rPr>
          <w:rFonts w:ascii="Times New Roman" w:hAnsi="Times New Roman" w:cs="Times New Roman"/>
        </w:rPr>
        <w:t xml:space="preserve">Revisions on the System </w:t>
      </w:r>
    </w:p>
    <w:p w14:paraId="57D0DF64" w14:textId="77777777" w:rsidR="00404B36" w:rsidRDefault="00404B36" w:rsidP="00404B36">
      <w:pPr>
        <w:spacing w:before="100" w:beforeAutospacing="1" w:after="240"/>
        <w:ind w:hanging="720"/>
      </w:pPr>
    </w:p>
    <w:p w14:paraId="0316DAE5" w14:textId="77777777" w:rsidR="00404B36" w:rsidRDefault="00404B36" w:rsidP="00404B36">
      <w:pPr>
        <w:spacing w:before="100" w:beforeAutospacing="1" w:after="240"/>
        <w:ind w:hanging="720"/>
      </w:pPr>
    </w:p>
    <w:p w14:paraId="1ED83552" w14:textId="77777777" w:rsidR="00404B36" w:rsidRDefault="00404B36" w:rsidP="00404B36">
      <w:pPr>
        <w:spacing w:before="100" w:beforeAutospacing="1" w:after="240"/>
      </w:pPr>
    </w:p>
    <w:p w14:paraId="6782521F" w14:textId="77777777" w:rsidR="00404B36" w:rsidRDefault="00404B36" w:rsidP="00404B36">
      <w:pPr>
        <w:spacing w:before="100" w:beforeAutospacing="1" w:after="240"/>
        <w:rPr>
          <w:sz w:val="36"/>
        </w:rPr>
      </w:pPr>
    </w:p>
    <w:p w14:paraId="0D955D1C" w14:textId="77777777" w:rsidR="00404B36" w:rsidRDefault="00404B36" w:rsidP="00404B36">
      <w:pPr>
        <w:spacing w:before="100" w:beforeAutospacing="1" w:after="240"/>
        <w:rPr>
          <w:sz w:val="36"/>
        </w:rPr>
      </w:pPr>
    </w:p>
    <w:p w14:paraId="3621B997" w14:textId="77777777" w:rsidR="00404B36" w:rsidRDefault="00404B36" w:rsidP="00404B36">
      <w:pPr>
        <w:spacing w:before="100" w:beforeAutospacing="1" w:after="240"/>
        <w:rPr>
          <w:sz w:val="14"/>
        </w:rPr>
      </w:pPr>
    </w:p>
    <w:p w14:paraId="46D99518" w14:textId="77777777" w:rsidR="00404B36" w:rsidRDefault="00404B36" w:rsidP="00404B36">
      <w:pPr>
        <w:spacing w:before="100" w:beforeAutospacing="1" w:after="240"/>
        <w:rPr>
          <w:sz w:val="10"/>
        </w:rPr>
      </w:pPr>
    </w:p>
    <w:p w14:paraId="24399F40" w14:textId="77777777" w:rsidR="00404B36" w:rsidRDefault="00404B36" w:rsidP="00404B36">
      <w:pPr>
        <w:spacing w:after="240"/>
        <w:rPr>
          <w:sz w:val="2"/>
        </w:rPr>
      </w:pPr>
    </w:p>
    <w:p w14:paraId="519F1272"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Follow Up Consultation on: _______________________________________________________</w:t>
      </w:r>
    </w:p>
    <w:p w14:paraId="5E938218"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Adviser’s Signature____________________________</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Date: _________________</w:t>
      </w:r>
    </w:p>
    <w:p w14:paraId="60F63CEA" w14:textId="77777777" w:rsidR="00404B36" w:rsidRDefault="00404B36" w:rsidP="00404B36">
      <w:pPr>
        <w:spacing w:after="0"/>
        <w:ind w:hanging="720"/>
        <w:jc w:val="center"/>
        <w:rPr>
          <w:rStyle w:val="Strong"/>
          <w:rFonts w:ascii="Times New Roman" w:hAnsi="Times New Roman" w:cs="Times New Roman"/>
          <w:sz w:val="28"/>
        </w:rPr>
      </w:pPr>
      <w:r>
        <w:rPr>
          <w:rStyle w:val="Strong"/>
          <w:rFonts w:ascii="Times New Roman" w:hAnsi="Times New Roman" w:cs="Times New Roman"/>
          <w:sz w:val="28"/>
        </w:rPr>
        <w:lastRenderedPageBreak/>
        <w:t>STI COLLEGE COTABATO</w:t>
      </w:r>
    </w:p>
    <w:p w14:paraId="618BCE4C" w14:textId="77777777" w:rsidR="00404B36" w:rsidRDefault="00404B36" w:rsidP="00404B36">
      <w:pPr>
        <w:spacing w:after="200" w:line="276" w:lineRule="auto"/>
        <w:ind w:left="1440" w:firstLine="720"/>
        <w:rPr>
          <w:rStyle w:val="Strong"/>
          <w:rFonts w:ascii="Times New Roman" w:hAnsi="Times New Roman" w:cs="Times New Roman"/>
          <w:sz w:val="28"/>
        </w:rPr>
      </w:pPr>
      <w:r>
        <w:rPr>
          <w:rStyle w:val="Strong"/>
          <w:rFonts w:ascii="Times New Roman" w:hAnsi="Times New Roman" w:cs="Times New Roman"/>
          <w:bCs w:val="0"/>
          <w:sz w:val="28"/>
        </w:rPr>
        <w:t xml:space="preserve">     A.</w:t>
      </w:r>
      <w:r>
        <w:rPr>
          <w:rStyle w:val="Strong"/>
          <w:rFonts w:ascii="Times New Roman" w:hAnsi="Times New Roman" w:cs="Times New Roman"/>
          <w:sz w:val="28"/>
        </w:rPr>
        <w:t xml:space="preserve"> Dorotheo St., Cotabato City</w:t>
      </w:r>
    </w:p>
    <w:p w14:paraId="4B762C06"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Consultation / Progress Report</w:t>
      </w:r>
    </w:p>
    <w:p w14:paraId="0F83CA09"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(With Adviser)</w:t>
      </w:r>
    </w:p>
    <w:p w14:paraId="4DEA654E" w14:textId="77777777" w:rsidR="00404B36" w:rsidRDefault="00404B36" w:rsidP="00404B36">
      <w:pPr>
        <w:ind w:hanging="720"/>
        <w:jc w:val="center"/>
        <w:rPr>
          <w:rFonts w:ascii="Times New Roman" w:hAnsi="Times New Roman" w:cs="Times New Roman"/>
        </w:rPr>
      </w:pPr>
    </w:p>
    <w:p w14:paraId="343D375B" w14:textId="77777777" w:rsidR="00404B36" w:rsidRDefault="00404B36" w:rsidP="00404B36">
      <w:pPr>
        <w:rPr>
          <w:rFonts w:ascii="Times New Roman" w:hAnsi="Times New Roman" w:cs="Times New Roman"/>
          <w:b/>
          <w:u w:val="single"/>
        </w:rPr>
      </w:pPr>
      <w:r>
        <w:rPr>
          <w:rFonts w:ascii="Times New Roman" w:hAnsi="Times New Roman" w:cs="Times New Roman"/>
        </w:rPr>
        <w:t>Name of Student: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Program:   </w:t>
      </w:r>
      <w:r>
        <w:rPr>
          <w:rFonts w:ascii="Times New Roman" w:hAnsi="Times New Roman" w:cs="Times New Roman"/>
          <w:b/>
          <w:u w:val="single"/>
        </w:rPr>
        <w:t>BSIT</w:t>
      </w:r>
    </w:p>
    <w:p w14:paraId="2B81659E"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Abdullah, Nurullajie S.</w:t>
      </w:r>
      <w:r>
        <w:rPr>
          <w:rFonts w:ascii="Times New Roman" w:hAnsi="Times New Roman" w:cs="Times New Roman"/>
        </w:rPr>
        <w:t>_______________________</w:t>
      </w:r>
    </w:p>
    <w:p w14:paraId="1E2423C9" w14:textId="77777777" w:rsidR="00404B36" w:rsidRDefault="00404B36" w:rsidP="00404B36">
      <w:pPr>
        <w:pStyle w:val="ListParagraph"/>
        <w:spacing w:before="100" w:beforeAutospacing="1" w:after="240"/>
        <w:ind w:hanging="720"/>
        <w:rPr>
          <w:rFonts w:ascii="Times New Roman" w:hAnsi="Times New Roman" w:cs="Times New Roman"/>
        </w:rPr>
      </w:pPr>
    </w:p>
    <w:p w14:paraId="6B7D9123"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Bagundang, Zarahh Mae G.</w:t>
      </w:r>
      <w:r>
        <w:rPr>
          <w:rFonts w:ascii="Times New Roman" w:hAnsi="Times New Roman" w:cs="Times New Roman"/>
        </w:rPr>
        <w:t>____________________</w:t>
      </w:r>
    </w:p>
    <w:p w14:paraId="4B35D19E" w14:textId="77777777" w:rsidR="00404B36" w:rsidRDefault="00404B36" w:rsidP="00404B36">
      <w:pPr>
        <w:pStyle w:val="ListParagraph"/>
        <w:spacing w:before="100" w:beforeAutospacing="1" w:after="240"/>
        <w:ind w:hanging="720"/>
        <w:rPr>
          <w:rFonts w:ascii="Times New Roman" w:hAnsi="Times New Roman" w:cs="Times New Roman"/>
        </w:rPr>
      </w:pPr>
    </w:p>
    <w:p w14:paraId="6AB7756F"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Daud, Sitty Nor-Shaina D.</w:t>
      </w:r>
      <w:r>
        <w:rPr>
          <w:rFonts w:ascii="Times New Roman" w:hAnsi="Times New Roman" w:cs="Times New Roman"/>
        </w:rPr>
        <w:t>_____________________</w:t>
      </w:r>
    </w:p>
    <w:p w14:paraId="1B2117C4" w14:textId="77777777" w:rsidR="00404B36" w:rsidRDefault="00404B36" w:rsidP="00404B36">
      <w:pPr>
        <w:pStyle w:val="ListParagraph"/>
        <w:spacing w:before="100" w:beforeAutospacing="1" w:after="240"/>
        <w:ind w:hanging="720"/>
        <w:rPr>
          <w:rFonts w:ascii="Times New Roman" w:hAnsi="Times New Roman" w:cs="Times New Roman"/>
        </w:rPr>
      </w:pPr>
    </w:p>
    <w:p w14:paraId="5F997804"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Mancao, Nicole Haylynn G.</w:t>
      </w:r>
      <w:r>
        <w:rPr>
          <w:rFonts w:ascii="Times New Roman" w:hAnsi="Times New Roman" w:cs="Times New Roman"/>
        </w:rPr>
        <w:t>____________________</w:t>
      </w:r>
    </w:p>
    <w:p w14:paraId="1D9E2C0A" w14:textId="77777777" w:rsidR="00404B36" w:rsidRDefault="00404B36" w:rsidP="00404B36">
      <w:pPr>
        <w:pStyle w:val="ListParagraph"/>
        <w:ind w:hanging="720"/>
        <w:rPr>
          <w:rFonts w:ascii="Times New Roman" w:hAnsi="Times New Roman" w:cs="Times New Roman"/>
        </w:rPr>
      </w:pPr>
    </w:p>
    <w:p w14:paraId="580C3567" w14:textId="77777777" w:rsidR="00404B36" w:rsidRDefault="00404B36" w:rsidP="00404B36">
      <w:pPr>
        <w:rPr>
          <w:rFonts w:ascii="Times New Roman" w:hAnsi="Times New Roman" w:cs="Times New Roman"/>
        </w:rPr>
      </w:pPr>
      <w:r>
        <w:rPr>
          <w:rFonts w:ascii="Times New Roman" w:hAnsi="Times New Roman" w:cs="Times New Roman"/>
        </w:rPr>
        <w:t xml:space="preserve">Name of Adviser: </w:t>
      </w:r>
      <w:r>
        <w:rPr>
          <w:rFonts w:ascii="Times New Roman" w:hAnsi="Times New Roman" w:cs="Times New Roman"/>
          <w:u w:val="single"/>
        </w:rPr>
        <w:t>Junaidin A. Kamid</w:t>
      </w:r>
      <w:r>
        <w:rPr>
          <w:rFonts w:ascii="Times New Roman" w:hAnsi="Times New Roman" w:cs="Times New Roman"/>
        </w:rPr>
        <w:t>________</w:t>
      </w:r>
      <w:r>
        <w:rPr>
          <w:rFonts w:ascii="Times New Roman" w:hAnsi="Times New Roman" w:cs="Times New Roman"/>
        </w:rPr>
        <w:tab/>
      </w:r>
      <w:r>
        <w:rPr>
          <w:rFonts w:ascii="Times New Roman" w:hAnsi="Times New Roman" w:cs="Times New Roman"/>
        </w:rPr>
        <w:tab/>
        <w:t xml:space="preserve">Date/Time: </w:t>
      </w:r>
      <w:r>
        <w:rPr>
          <w:rFonts w:ascii="Times New Roman" w:hAnsi="Times New Roman" w:cs="Times New Roman"/>
          <w:u w:val="single"/>
        </w:rPr>
        <w:t>September 19, 2021 / 1:00-1:30PM</w:t>
      </w:r>
    </w:p>
    <w:p w14:paraId="67698BFA"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 xml:space="preserve">Project Title: </w:t>
      </w:r>
      <w:r>
        <w:rPr>
          <w:rFonts w:ascii="Times New Roman" w:hAnsi="Times New Roman" w:cs="Times New Roman"/>
          <w:u w:val="single"/>
        </w:rPr>
        <w:t>Document Tracking System with SMS Notification</w:t>
      </w:r>
    </w:p>
    <w:p w14:paraId="572BF4AC"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33344" behindDoc="0" locked="0" layoutInCell="1" allowOverlap="1" wp14:anchorId="35F1D0E1" wp14:editId="18E724BB">
                <wp:simplePos x="0" y="0"/>
                <wp:positionH relativeFrom="column">
                  <wp:posOffset>31750</wp:posOffset>
                </wp:positionH>
                <wp:positionV relativeFrom="paragraph">
                  <wp:posOffset>290195</wp:posOffset>
                </wp:positionV>
                <wp:extent cx="6101080" cy="341630"/>
                <wp:effectExtent l="0" t="0" r="13970" b="20320"/>
                <wp:wrapNone/>
                <wp:docPr id="39" name="Text Box 4"/>
                <wp:cNvGraphicFramePr/>
                <a:graphic xmlns:a="http://schemas.openxmlformats.org/drawingml/2006/main">
                  <a:graphicData uri="http://schemas.microsoft.com/office/word/2010/wordprocessingShape">
                    <wps:wsp>
                      <wps:cNvSpPr/>
                      <wps:spPr>
                        <a:xfrm>
                          <a:off x="0" y="0"/>
                          <a:ext cx="6101080" cy="341906"/>
                        </a:xfrm>
                        <a:prstGeom prst="rect">
                          <a:avLst/>
                        </a:prstGeom>
                        <a:solidFill>
                          <a:srgbClr val="FFFFFF"/>
                        </a:solidFill>
                        <a:ln w="9525" cap="flat" cmpd="sng">
                          <a:solidFill>
                            <a:srgbClr val="000000"/>
                          </a:solidFill>
                          <a:prstDash val="solid"/>
                          <a:miter/>
                        </a:ln>
                      </wps:spPr>
                      <wps:txbx>
                        <w:txbxContent>
                          <w:p w14:paraId="67372BB2" w14:textId="77777777" w:rsidR="00485ADD" w:rsidRDefault="00485ADD" w:rsidP="00404B36">
                            <w:pPr>
                              <w:pStyle w:val="ListParagraph"/>
                              <w:numPr>
                                <w:ilvl w:val="0"/>
                                <w:numId w:val="11"/>
                              </w:numPr>
                              <w:rPr>
                                <w:rFonts w:ascii="Times New Roman" w:hAnsi="Times New Roman" w:cs="Times New Roman"/>
                              </w:rPr>
                            </w:pPr>
                            <w:r>
                              <w:rPr>
                                <w:rFonts w:ascii="Times New Roman" w:hAnsi="Times New Roman" w:cs="Times New Roman"/>
                              </w:rPr>
                              <w:t>System checking</w:t>
                            </w:r>
                          </w:p>
                        </w:txbxContent>
                      </wps:txbx>
                      <wps:bodyPr vert="horz" wrap="square" lIns="91440" tIns="45720" rIns="91440" bIns="45720" anchor="t" upright="1">
                        <a:noAutofit/>
                      </wps:bodyPr>
                    </wps:wsp>
                  </a:graphicData>
                </a:graphic>
              </wp:anchor>
            </w:drawing>
          </mc:Choice>
          <mc:Fallback>
            <w:pict>
              <v:rect w14:anchorId="35F1D0E1" id="_x0000_s1044" style="position:absolute;margin-left:2.5pt;margin-top:22.85pt;width:480.4pt;height:26.9pt;z-index:2518333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">
                <v:textbox>
                  <w:txbxContent>
                    <w:p w14:paraId="67372BB2" w14:textId="77777777" w:rsidR="00485ADD" w:rsidRDefault="00485ADD" w:rsidP="00404B36">
                      <w:pPr>
                        <w:pStyle w:val="ListParagraph"/>
                        <w:numPr>
                          <w:ilvl w:val="0"/>
                          <w:numId w:val="11"/>
                        </w:numPr>
                        <w:rPr>
                          <w:rFonts w:ascii="Times New Roman" w:hAnsi="Times New Roman" w:cs="Times New Roman"/>
                        </w:rPr>
                      </w:pPr>
                      <w:r>
                        <w:rPr>
                          <w:rFonts w:ascii="Times New Roman" w:hAnsi="Times New Roman" w:cs="Times New Roman"/>
                        </w:rPr>
                        <w:t>System checking</w:t>
                      </w:r>
                    </w:p>
                  </w:txbxContent>
                </v:textbox>
              </v:rect>
            </w:pict>
          </mc:Fallback>
        </mc:AlternateContent>
      </w:r>
      <w:r>
        <w:rPr>
          <w:rFonts w:ascii="Times New Roman" w:hAnsi="Times New Roman" w:cs="Times New Roman"/>
        </w:rPr>
        <w:t>Presentation / Documentation</w:t>
      </w:r>
    </w:p>
    <w:p w14:paraId="4C56582E" w14:textId="77777777" w:rsidR="00404B36" w:rsidRDefault="00404B36" w:rsidP="00404B36">
      <w:pPr>
        <w:spacing w:before="100" w:beforeAutospacing="1" w:after="240"/>
      </w:pPr>
    </w:p>
    <w:p w14:paraId="2781B38E" w14:textId="77777777" w:rsidR="00404B36" w:rsidRDefault="00404B36" w:rsidP="00404B36">
      <w:pPr>
        <w:spacing w:before="100" w:beforeAutospacing="1" w:after="240"/>
        <w:ind w:left="-720" w:firstLine="72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34368" behindDoc="0" locked="0" layoutInCell="1" allowOverlap="1" wp14:anchorId="7678CE01" wp14:editId="138405C9">
                <wp:simplePos x="0" y="0"/>
                <wp:positionH relativeFrom="column">
                  <wp:posOffset>47625</wp:posOffset>
                </wp:positionH>
                <wp:positionV relativeFrom="paragraph">
                  <wp:posOffset>220980</wp:posOffset>
                </wp:positionV>
                <wp:extent cx="6085205" cy="2273935"/>
                <wp:effectExtent l="0" t="0" r="10795" b="12065"/>
                <wp:wrapNone/>
                <wp:docPr id="40" name="Text Box 5"/>
                <wp:cNvGraphicFramePr/>
                <a:graphic xmlns:a="http://schemas.openxmlformats.org/drawingml/2006/main">
                  <a:graphicData uri="http://schemas.microsoft.com/office/word/2010/wordprocessingShape">
                    <wps:wsp>
                      <wps:cNvSpPr/>
                      <wps:spPr>
                        <a:xfrm>
                          <a:off x="0" y="0"/>
                          <a:ext cx="6085205" cy="2274073"/>
                        </a:xfrm>
                        <a:prstGeom prst="rect">
                          <a:avLst/>
                        </a:prstGeom>
                        <a:solidFill>
                          <a:srgbClr val="FFFFFF"/>
                        </a:solidFill>
                        <a:ln w="9525" cap="flat" cmpd="sng">
                          <a:solidFill>
                            <a:srgbClr val="000000"/>
                          </a:solidFill>
                          <a:prstDash val="solid"/>
                          <a:miter/>
                        </a:ln>
                      </wps:spPr>
                      <wps:txbx>
                        <w:txbxContent>
                          <w:p w14:paraId="32C85C82" w14:textId="77777777" w:rsidR="00485ADD" w:rsidRDefault="00485ADD" w:rsidP="00404B36">
                            <w:pPr>
                              <w:numPr>
                                <w:ilvl w:val="0"/>
                                <w:numId w:val="17"/>
                              </w:numPr>
                              <w:tabs>
                                <w:tab w:val="left" w:pos="440"/>
                              </w:tabs>
                              <w:spacing w:after="200" w:line="240" w:lineRule="auto"/>
                              <w:jc w:val="both"/>
                              <w:rPr>
                                <w:rFonts w:ascii="Times New Roman" w:hAnsi="Times New Roman" w:cs="Times New Roman"/>
                              </w:rPr>
                            </w:pPr>
                            <w:r>
                              <w:rPr>
                                <w:rFonts w:ascii="Times New Roman" w:hAnsi="Times New Roman" w:cs="Times New Roman"/>
                              </w:rPr>
                              <w:t>The batch upload must be in the user profile.</w:t>
                            </w:r>
                          </w:p>
                          <w:p w14:paraId="4B91AF4F" w14:textId="77777777" w:rsidR="00485ADD" w:rsidRDefault="00485ADD" w:rsidP="00404B36">
                            <w:pPr>
                              <w:numPr>
                                <w:ilvl w:val="0"/>
                                <w:numId w:val="17"/>
                              </w:numPr>
                              <w:spacing w:after="200" w:line="240" w:lineRule="auto"/>
                              <w:jc w:val="both"/>
                              <w:rPr>
                                <w:rFonts w:ascii="Times New Roman" w:hAnsi="Times New Roman" w:cs="Times New Roman"/>
                              </w:rPr>
                            </w:pPr>
                            <w:r>
                              <w:rPr>
                                <w:rFonts w:ascii="Times New Roman" w:hAnsi="Times New Roman" w:cs="Times New Roman"/>
                              </w:rPr>
                              <w:t>The filter department, adding a new department, and creating a new user should all be separate forms.</w:t>
                            </w:r>
                          </w:p>
                          <w:p w14:paraId="2EFF3980" w14:textId="77777777" w:rsidR="00485ADD" w:rsidRDefault="00485ADD" w:rsidP="00404B36">
                            <w:pPr>
                              <w:numPr>
                                <w:ilvl w:val="0"/>
                                <w:numId w:val="17"/>
                              </w:numPr>
                              <w:spacing w:after="200" w:line="240" w:lineRule="auto"/>
                              <w:jc w:val="both"/>
                              <w:rPr>
                                <w:rFonts w:ascii="Times New Roman" w:hAnsi="Times New Roman" w:cs="Times New Roman"/>
                              </w:rPr>
                            </w:pPr>
                            <w:r>
                              <w:rPr>
                                <w:rFonts w:ascii="Times New Roman" w:hAnsi="Times New Roman" w:cs="Times New Roman"/>
                              </w:rPr>
                              <w:t>Create a new inquiry module for filter department.</w:t>
                            </w:r>
                          </w:p>
                          <w:p w14:paraId="104DA823" w14:textId="77777777" w:rsidR="00485ADD" w:rsidRDefault="00485ADD" w:rsidP="00404B36">
                            <w:pPr>
                              <w:numPr>
                                <w:ilvl w:val="0"/>
                                <w:numId w:val="17"/>
                              </w:numPr>
                              <w:spacing w:after="200" w:line="240" w:lineRule="auto"/>
                              <w:jc w:val="both"/>
                              <w:rPr>
                                <w:rFonts w:ascii="Times New Roman" w:hAnsi="Times New Roman" w:cs="Times New Roman"/>
                              </w:rPr>
                            </w:pPr>
                            <w:r>
                              <w:rPr>
                                <w:rFonts w:ascii="Times New Roman" w:hAnsi="Times New Roman" w:cs="Times New Roman"/>
                                <w:bCs/>
                              </w:rPr>
                              <w:t>File management for add new department. Creation of new user that belongs to the specific department.</w:t>
                            </w:r>
                          </w:p>
                          <w:p w14:paraId="0E3808E1" w14:textId="77777777" w:rsidR="00485ADD" w:rsidRDefault="00485ADD" w:rsidP="00404B36">
                            <w:pPr>
                              <w:numPr>
                                <w:ilvl w:val="0"/>
                                <w:numId w:val="17"/>
                              </w:numPr>
                              <w:spacing w:after="200" w:line="240" w:lineRule="auto"/>
                              <w:jc w:val="both"/>
                              <w:rPr>
                                <w:rFonts w:ascii="Times New Roman" w:hAnsi="Times New Roman" w:cs="Times New Roman"/>
                              </w:rPr>
                            </w:pPr>
                            <w:r>
                              <w:rPr>
                                <w:rFonts w:ascii="Times New Roman" w:hAnsi="Times New Roman" w:cs="Times New Roman"/>
                              </w:rPr>
                              <w:t>In user setup, the admin will assign the department head then the department head will assign or add an employee to their respective department.</w:t>
                            </w:r>
                          </w:p>
                        </w:txbxContent>
                      </wps:txbx>
                      <wps:bodyPr vert="horz" wrap="square" lIns="91440" tIns="45720" rIns="91440" bIns="45720" anchor="t" upright="1">
                        <a:noAutofit/>
                      </wps:bodyPr>
                    </wps:wsp>
                  </a:graphicData>
                </a:graphic>
              </wp:anchor>
            </w:drawing>
          </mc:Choice>
          <mc:Fallback>
            <w:pict>
              <v:rect w14:anchorId="7678CE01" id="_x0000_s1045" style="position:absolute;left:0;text-align:left;margin-left:3.75pt;margin-top:17.4pt;width:479.15pt;height:179.05pt;z-index:2518343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">
                <v:textbox>
                  <w:txbxContent>
                    <w:p w14:paraId="32C85C82" w14:textId="77777777" w:rsidR="00485ADD" w:rsidRDefault="00485ADD" w:rsidP="00404B36">
                      <w:pPr>
                        <w:numPr>
                          <w:ilvl w:val="0"/>
                          <w:numId w:val="17"/>
                        </w:numPr>
                        <w:tabs>
                          <w:tab w:val="left" w:pos="440"/>
                        </w:tabs>
                        <w:spacing w:after="200" w:line="240" w:lineRule="auto"/>
                        <w:jc w:val="both"/>
                        <w:rPr>
                          <w:rFonts w:ascii="Times New Roman" w:hAnsi="Times New Roman" w:cs="Times New Roman"/>
                        </w:rPr>
                      </w:pPr>
                      <w:r>
                        <w:rPr>
                          <w:rFonts w:ascii="Times New Roman" w:hAnsi="Times New Roman" w:cs="Times New Roman"/>
                        </w:rPr>
                        <w:t>The batch upload must be in the user profile.</w:t>
                      </w:r>
                    </w:p>
                    <w:p w14:paraId="4B91AF4F" w14:textId="77777777" w:rsidR="00485ADD" w:rsidRDefault="00485ADD" w:rsidP="00404B36">
                      <w:pPr>
                        <w:numPr>
                          <w:ilvl w:val="0"/>
                          <w:numId w:val="17"/>
                        </w:numPr>
                        <w:spacing w:after="200" w:line="240" w:lineRule="auto"/>
                        <w:jc w:val="both"/>
                        <w:rPr>
                          <w:rFonts w:ascii="Times New Roman" w:hAnsi="Times New Roman" w:cs="Times New Roman"/>
                        </w:rPr>
                      </w:pPr>
                      <w:r>
                        <w:rPr>
                          <w:rFonts w:ascii="Times New Roman" w:hAnsi="Times New Roman" w:cs="Times New Roman"/>
                        </w:rPr>
                        <w:t>The filter department, adding a new department, and creating a new user should all be separate forms.</w:t>
                      </w:r>
                    </w:p>
                    <w:p w14:paraId="2EFF3980" w14:textId="77777777" w:rsidR="00485ADD" w:rsidRDefault="00485ADD" w:rsidP="00404B36">
                      <w:pPr>
                        <w:numPr>
                          <w:ilvl w:val="0"/>
                          <w:numId w:val="17"/>
                        </w:numPr>
                        <w:spacing w:after="200" w:line="240" w:lineRule="auto"/>
                        <w:jc w:val="both"/>
                        <w:rPr>
                          <w:rFonts w:ascii="Times New Roman" w:hAnsi="Times New Roman" w:cs="Times New Roman"/>
                        </w:rPr>
                      </w:pPr>
                      <w:r>
                        <w:rPr>
                          <w:rFonts w:ascii="Times New Roman" w:hAnsi="Times New Roman" w:cs="Times New Roman"/>
                        </w:rPr>
                        <w:t>Create a new inquiry module for filter department.</w:t>
                      </w:r>
                    </w:p>
                    <w:p w14:paraId="104DA823" w14:textId="77777777" w:rsidR="00485ADD" w:rsidRDefault="00485ADD" w:rsidP="00404B36">
                      <w:pPr>
                        <w:numPr>
                          <w:ilvl w:val="0"/>
                          <w:numId w:val="17"/>
                        </w:numPr>
                        <w:spacing w:after="200" w:line="240" w:lineRule="auto"/>
                        <w:jc w:val="both"/>
                        <w:rPr>
                          <w:rFonts w:ascii="Times New Roman" w:hAnsi="Times New Roman" w:cs="Times New Roman"/>
                        </w:rPr>
                      </w:pPr>
                      <w:r>
                        <w:rPr>
                          <w:rFonts w:ascii="Times New Roman" w:hAnsi="Times New Roman" w:cs="Times New Roman"/>
                          <w:bCs/>
                        </w:rPr>
                        <w:t>File management for add new department. Creation of new user that belongs to the specific department.</w:t>
                      </w:r>
                    </w:p>
                    <w:p w14:paraId="0E3808E1" w14:textId="77777777" w:rsidR="00485ADD" w:rsidRDefault="00485ADD" w:rsidP="00404B36">
                      <w:pPr>
                        <w:numPr>
                          <w:ilvl w:val="0"/>
                          <w:numId w:val="17"/>
                        </w:numPr>
                        <w:spacing w:after="200" w:line="240" w:lineRule="auto"/>
                        <w:jc w:val="both"/>
                        <w:rPr>
                          <w:rFonts w:ascii="Times New Roman" w:hAnsi="Times New Roman" w:cs="Times New Roman"/>
                        </w:rPr>
                      </w:pPr>
                      <w:r>
                        <w:rPr>
                          <w:rFonts w:ascii="Times New Roman" w:hAnsi="Times New Roman" w:cs="Times New Roman"/>
                        </w:rPr>
                        <w:t>In user setup, the admin will assign the department head then the department head will assign or add an employee to their respective department.</w:t>
                      </w:r>
                    </w:p>
                  </w:txbxContent>
                </v:textbox>
              </v:rect>
            </w:pict>
          </mc:Fallback>
        </mc:AlternateContent>
      </w:r>
      <w:r>
        <w:rPr>
          <w:rFonts w:ascii="Times New Roman" w:hAnsi="Times New Roman" w:cs="Times New Roman"/>
        </w:rPr>
        <w:t xml:space="preserve">Revisions on the System </w:t>
      </w:r>
    </w:p>
    <w:p w14:paraId="35D21612" w14:textId="77777777" w:rsidR="00404B36" w:rsidRDefault="00404B36" w:rsidP="00404B36">
      <w:pPr>
        <w:spacing w:before="100" w:beforeAutospacing="1" w:after="240"/>
        <w:ind w:hanging="720"/>
      </w:pPr>
    </w:p>
    <w:p w14:paraId="57A56EF4" w14:textId="77777777" w:rsidR="00404B36" w:rsidRDefault="00404B36" w:rsidP="00404B36">
      <w:pPr>
        <w:spacing w:before="100" w:beforeAutospacing="1" w:after="240"/>
        <w:ind w:hanging="720"/>
      </w:pPr>
    </w:p>
    <w:p w14:paraId="009E6C3F" w14:textId="77777777" w:rsidR="00404B36" w:rsidRDefault="00404B36" w:rsidP="00404B36">
      <w:pPr>
        <w:spacing w:before="100" w:beforeAutospacing="1" w:after="240"/>
      </w:pPr>
    </w:p>
    <w:p w14:paraId="58AB6C0D" w14:textId="77777777" w:rsidR="00404B36" w:rsidRDefault="00404B36" w:rsidP="00404B36">
      <w:pPr>
        <w:spacing w:before="100" w:beforeAutospacing="1" w:after="240"/>
        <w:rPr>
          <w:sz w:val="36"/>
        </w:rPr>
      </w:pPr>
    </w:p>
    <w:p w14:paraId="435D0D49" w14:textId="77777777" w:rsidR="00404B36" w:rsidRDefault="00404B36" w:rsidP="00404B36">
      <w:pPr>
        <w:spacing w:before="100" w:beforeAutospacing="1" w:after="240"/>
        <w:rPr>
          <w:sz w:val="36"/>
        </w:rPr>
      </w:pPr>
    </w:p>
    <w:p w14:paraId="63D3714D" w14:textId="77777777" w:rsidR="00404B36" w:rsidRDefault="00404B36" w:rsidP="00404B36">
      <w:pPr>
        <w:spacing w:before="100" w:beforeAutospacing="1" w:after="240"/>
        <w:rPr>
          <w:sz w:val="10"/>
        </w:rPr>
      </w:pPr>
    </w:p>
    <w:p w14:paraId="41AE7143" w14:textId="77777777" w:rsidR="00404B36" w:rsidRDefault="00404B36" w:rsidP="00404B36">
      <w:pPr>
        <w:spacing w:after="240"/>
        <w:rPr>
          <w:sz w:val="2"/>
        </w:rPr>
      </w:pPr>
    </w:p>
    <w:p w14:paraId="5C3BEC75"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Follow Up Consultation on: _______________________________________________________</w:t>
      </w:r>
    </w:p>
    <w:p w14:paraId="01EB2B89" w14:textId="77777777" w:rsidR="00404B36" w:rsidRDefault="00404B36" w:rsidP="00404B36">
      <w:pPr>
        <w:spacing w:before="100" w:beforeAutospacing="1" w:after="240"/>
        <w:rPr>
          <w:rStyle w:val="Strong"/>
          <w:rFonts w:ascii="Times New Roman" w:hAnsi="Times New Roman" w:cs="Times New Roman"/>
          <w:b w:val="0"/>
          <w:bCs w:val="0"/>
        </w:rPr>
      </w:pPr>
      <w:r>
        <w:rPr>
          <w:rFonts w:ascii="Times New Roman" w:hAnsi="Times New Roman" w:cs="Times New Roman"/>
        </w:rPr>
        <w:t>Adviser’s Signature____________________________</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Date: _________________</w:t>
      </w:r>
    </w:p>
    <w:p w14:paraId="6F3CEA2B" w14:textId="77777777" w:rsidR="00404B36" w:rsidRDefault="00404B36" w:rsidP="00DF0779">
      <w:pPr>
        <w:spacing w:after="240"/>
        <w:jc w:val="center"/>
        <w:rPr>
          <w:rFonts w:ascii="Times New Roman" w:hAnsi="Times New Roman" w:cs="Times New Roman"/>
          <w:sz w:val="14"/>
          <w:szCs w:val="24"/>
        </w:rPr>
      </w:pPr>
    </w:p>
    <w:p w14:paraId="0DD90316" w14:textId="0CE25EC8" w:rsidR="00404B36" w:rsidRDefault="00404B36" w:rsidP="00404B36">
      <w:pPr>
        <w:spacing w:after="0"/>
        <w:ind w:hanging="720"/>
        <w:jc w:val="center"/>
        <w:rPr>
          <w:rStyle w:val="Strong"/>
          <w:rFonts w:ascii="Times New Roman" w:hAnsi="Times New Roman" w:cs="Times New Roman"/>
          <w:sz w:val="28"/>
        </w:rPr>
      </w:pPr>
      <w:r>
        <w:rPr>
          <w:rStyle w:val="Strong"/>
          <w:rFonts w:ascii="Times New Roman" w:hAnsi="Times New Roman" w:cs="Times New Roman"/>
          <w:sz w:val="28"/>
        </w:rPr>
        <w:lastRenderedPageBreak/>
        <w:t>STI COLLEGE COTABATO</w:t>
      </w:r>
    </w:p>
    <w:p w14:paraId="59581C63" w14:textId="77777777" w:rsidR="00404B36" w:rsidRDefault="00404B36" w:rsidP="00404B36">
      <w:pPr>
        <w:spacing w:after="200" w:line="276" w:lineRule="auto"/>
        <w:ind w:left="1440" w:firstLine="720"/>
        <w:rPr>
          <w:rStyle w:val="Strong"/>
          <w:rFonts w:ascii="Times New Roman" w:hAnsi="Times New Roman" w:cs="Times New Roman"/>
          <w:sz w:val="28"/>
        </w:rPr>
      </w:pPr>
      <w:r>
        <w:rPr>
          <w:rStyle w:val="Strong"/>
          <w:rFonts w:ascii="Times New Roman" w:hAnsi="Times New Roman" w:cs="Times New Roman"/>
          <w:bCs w:val="0"/>
          <w:sz w:val="28"/>
        </w:rPr>
        <w:t xml:space="preserve">     A.</w:t>
      </w:r>
      <w:r>
        <w:rPr>
          <w:rStyle w:val="Strong"/>
          <w:rFonts w:ascii="Times New Roman" w:hAnsi="Times New Roman" w:cs="Times New Roman"/>
          <w:sz w:val="28"/>
        </w:rPr>
        <w:t xml:space="preserve"> Dorotheo St., Cotabato City</w:t>
      </w:r>
    </w:p>
    <w:p w14:paraId="2445E10D"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Consultation / Progress Report</w:t>
      </w:r>
    </w:p>
    <w:p w14:paraId="27D77675"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(With Adviser)</w:t>
      </w:r>
    </w:p>
    <w:p w14:paraId="0FE82BF7" w14:textId="77777777" w:rsidR="00404B36" w:rsidRDefault="00404B36" w:rsidP="00404B36">
      <w:pPr>
        <w:ind w:hanging="720"/>
        <w:jc w:val="center"/>
        <w:rPr>
          <w:rFonts w:ascii="Times New Roman" w:hAnsi="Times New Roman" w:cs="Times New Roman"/>
        </w:rPr>
      </w:pPr>
    </w:p>
    <w:p w14:paraId="58EB64D1" w14:textId="77777777" w:rsidR="00404B36" w:rsidRDefault="00404B36" w:rsidP="00404B36">
      <w:pPr>
        <w:rPr>
          <w:rFonts w:ascii="Times New Roman" w:hAnsi="Times New Roman" w:cs="Times New Roman"/>
          <w:b/>
          <w:u w:val="single"/>
        </w:rPr>
      </w:pPr>
      <w:r>
        <w:rPr>
          <w:rFonts w:ascii="Times New Roman" w:hAnsi="Times New Roman" w:cs="Times New Roman"/>
        </w:rPr>
        <w:t>Name of Student: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Program:   </w:t>
      </w:r>
      <w:r>
        <w:rPr>
          <w:rFonts w:ascii="Times New Roman" w:hAnsi="Times New Roman" w:cs="Times New Roman"/>
          <w:b/>
          <w:u w:val="single"/>
        </w:rPr>
        <w:t>BSIT</w:t>
      </w:r>
    </w:p>
    <w:p w14:paraId="598787B5"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Abdullah, Nurullajie S.</w:t>
      </w:r>
      <w:r>
        <w:rPr>
          <w:rFonts w:ascii="Times New Roman" w:hAnsi="Times New Roman" w:cs="Times New Roman"/>
        </w:rPr>
        <w:t>_______________________</w:t>
      </w:r>
    </w:p>
    <w:p w14:paraId="3F6E062B" w14:textId="77777777" w:rsidR="00404B36" w:rsidRDefault="00404B36" w:rsidP="00404B36">
      <w:pPr>
        <w:pStyle w:val="ListParagraph"/>
        <w:spacing w:before="100" w:beforeAutospacing="1" w:after="240"/>
        <w:ind w:hanging="720"/>
        <w:rPr>
          <w:rFonts w:ascii="Times New Roman" w:hAnsi="Times New Roman" w:cs="Times New Roman"/>
        </w:rPr>
      </w:pPr>
    </w:p>
    <w:p w14:paraId="7AEF6A2C"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Bagundang, Zarahh Mae G.</w:t>
      </w:r>
      <w:r>
        <w:rPr>
          <w:rFonts w:ascii="Times New Roman" w:hAnsi="Times New Roman" w:cs="Times New Roman"/>
        </w:rPr>
        <w:t>____________________</w:t>
      </w:r>
    </w:p>
    <w:p w14:paraId="4DC90FEC" w14:textId="77777777" w:rsidR="00404B36" w:rsidRDefault="00404B36" w:rsidP="00404B36">
      <w:pPr>
        <w:pStyle w:val="ListParagraph"/>
        <w:spacing w:before="100" w:beforeAutospacing="1" w:after="240"/>
        <w:ind w:hanging="720"/>
        <w:rPr>
          <w:rFonts w:ascii="Times New Roman" w:hAnsi="Times New Roman" w:cs="Times New Roman"/>
        </w:rPr>
      </w:pPr>
    </w:p>
    <w:p w14:paraId="3574A6FA"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Daud, Sitty Nor-Shaina D.</w:t>
      </w:r>
      <w:r>
        <w:rPr>
          <w:rFonts w:ascii="Times New Roman" w:hAnsi="Times New Roman" w:cs="Times New Roman"/>
        </w:rPr>
        <w:t>_____________________</w:t>
      </w:r>
    </w:p>
    <w:p w14:paraId="5736A148" w14:textId="77777777" w:rsidR="00404B36" w:rsidRDefault="00404B36" w:rsidP="00404B36">
      <w:pPr>
        <w:pStyle w:val="ListParagraph"/>
        <w:spacing w:before="100" w:beforeAutospacing="1" w:after="240"/>
        <w:ind w:hanging="720"/>
        <w:rPr>
          <w:rFonts w:ascii="Times New Roman" w:hAnsi="Times New Roman" w:cs="Times New Roman"/>
        </w:rPr>
      </w:pPr>
    </w:p>
    <w:p w14:paraId="65D6268A"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Mancao, Nicole Haylynn G.</w:t>
      </w:r>
      <w:r>
        <w:rPr>
          <w:rFonts w:ascii="Times New Roman" w:hAnsi="Times New Roman" w:cs="Times New Roman"/>
        </w:rPr>
        <w:t>____________________</w:t>
      </w:r>
    </w:p>
    <w:p w14:paraId="63915EBD" w14:textId="77777777" w:rsidR="00404B36" w:rsidRDefault="00404B36" w:rsidP="00404B36">
      <w:pPr>
        <w:pStyle w:val="ListParagraph"/>
        <w:ind w:hanging="720"/>
        <w:rPr>
          <w:rFonts w:ascii="Times New Roman" w:hAnsi="Times New Roman" w:cs="Times New Roman"/>
        </w:rPr>
      </w:pPr>
    </w:p>
    <w:p w14:paraId="5AEC53FF" w14:textId="77777777" w:rsidR="00404B36" w:rsidRDefault="00404B36" w:rsidP="00404B36">
      <w:pPr>
        <w:rPr>
          <w:rFonts w:ascii="Times New Roman" w:hAnsi="Times New Roman" w:cs="Times New Roman"/>
        </w:rPr>
      </w:pPr>
      <w:r>
        <w:rPr>
          <w:rFonts w:ascii="Times New Roman" w:hAnsi="Times New Roman" w:cs="Times New Roman"/>
        </w:rPr>
        <w:t xml:space="preserve">Name of Adviser: </w:t>
      </w:r>
      <w:r>
        <w:rPr>
          <w:rFonts w:ascii="Times New Roman" w:hAnsi="Times New Roman" w:cs="Times New Roman"/>
          <w:u w:val="single"/>
        </w:rPr>
        <w:t>Junaidin A. Kamid</w:t>
      </w:r>
      <w:r>
        <w:rPr>
          <w:rFonts w:ascii="Times New Roman" w:hAnsi="Times New Roman" w:cs="Times New Roman"/>
        </w:rPr>
        <w:t>________</w:t>
      </w:r>
      <w:r>
        <w:rPr>
          <w:rFonts w:ascii="Times New Roman" w:hAnsi="Times New Roman" w:cs="Times New Roman"/>
        </w:rPr>
        <w:tab/>
      </w:r>
      <w:r>
        <w:rPr>
          <w:rFonts w:ascii="Times New Roman" w:hAnsi="Times New Roman" w:cs="Times New Roman"/>
        </w:rPr>
        <w:tab/>
        <w:t xml:space="preserve">Date/Time: </w:t>
      </w:r>
      <w:r>
        <w:rPr>
          <w:rFonts w:ascii="Times New Roman" w:hAnsi="Times New Roman" w:cs="Times New Roman"/>
          <w:u w:val="single"/>
        </w:rPr>
        <w:t>October 10, 2021/1:00-1:30PM</w:t>
      </w:r>
    </w:p>
    <w:p w14:paraId="375F4796"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 xml:space="preserve">Project Title: </w:t>
      </w:r>
      <w:r>
        <w:rPr>
          <w:rFonts w:ascii="Times New Roman" w:hAnsi="Times New Roman" w:cs="Times New Roman"/>
          <w:u w:val="single"/>
        </w:rPr>
        <w:t>Document Tracking System with SMS Notification</w:t>
      </w:r>
    </w:p>
    <w:p w14:paraId="5D4A1930"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36416" behindDoc="0" locked="0" layoutInCell="1" allowOverlap="1" wp14:anchorId="5A0DB36B" wp14:editId="5AA8FDA4">
                <wp:simplePos x="0" y="0"/>
                <wp:positionH relativeFrom="column">
                  <wp:posOffset>31750</wp:posOffset>
                </wp:positionH>
                <wp:positionV relativeFrom="paragraph">
                  <wp:posOffset>290195</wp:posOffset>
                </wp:positionV>
                <wp:extent cx="6101080" cy="341630"/>
                <wp:effectExtent l="0" t="0" r="13970" b="20320"/>
                <wp:wrapNone/>
                <wp:docPr id="41" name="Text Box 4"/>
                <wp:cNvGraphicFramePr/>
                <a:graphic xmlns:a="http://schemas.openxmlformats.org/drawingml/2006/main">
                  <a:graphicData uri="http://schemas.microsoft.com/office/word/2010/wordprocessingShape">
                    <wps:wsp>
                      <wps:cNvSpPr/>
                      <wps:spPr>
                        <a:xfrm>
                          <a:off x="0" y="0"/>
                          <a:ext cx="6101080" cy="341906"/>
                        </a:xfrm>
                        <a:prstGeom prst="rect">
                          <a:avLst/>
                        </a:prstGeom>
                        <a:solidFill>
                          <a:srgbClr val="FFFFFF"/>
                        </a:solidFill>
                        <a:ln w="9525" cap="flat" cmpd="sng">
                          <a:solidFill>
                            <a:srgbClr val="000000"/>
                          </a:solidFill>
                          <a:prstDash val="solid"/>
                          <a:miter/>
                        </a:ln>
                      </wps:spPr>
                      <wps:txbx>
                        <w:txbxContent>
                          <w:p w14:paraId="72109603" w14:textId="77777777" w:rsidR="00485ADD" w:rsidRDefault="00485ADD" w:rsidP="00404B36">
                            <w:pPr>
                              <w:pStyle w:val="ListParagraph"/>
                              <w:numPr>
                                <w:ilvl w:val="0"/>
                                <w:numId w:val="11"/>
                              </w:numPr>
                              <w:rPr>
                                <w:rFonts w:ascii="Times New Roman" w:hAnsi="Times New Roman" w:cs="Times New Roman"/>
                              </w:rPr>
                            </w:pPr>
                            <w:r>
                              <w:rPr>
                                <w:rFonts w:ascii="Times New Roman" w:hAnsi="Times New Roman" w:cs="Times New Roman"/>
                              </w:rPr>
                              <w:t>System checking</w:t>
                            </w:r>
                          </w:p>
                        </w:txbxContent>
                      </wps:txbx>
                      <wps:bodyPr vert="horz" wrap="square" lIns="91440" tIns="45720" rIns="91440" bIns="45720" anchor="t" upright="1">
                        <a:noAutofit/>
                      </wps:bodyPr>
                    </wps:wsp>
                  </a:graphicData>
                </a:graphic>
              </wp:anchor>
            </w:drawing>
          </mc:Choice>
          <mc:Fallback>
            <w:pict>
              <v:rect w14:anchorId="5A0DB36B" id="_x0000_s1046" style="position:absolute;margin-left:2.5pt;margin-top:22.85pt;width:480.4pt;height:26.9pt;z-index:2518364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">
                <v:textbox>
                  <w:txbxContent>
                    <w:p w14:paraId="72109603" w14:textId="77777777" w:rsidR="00485ADD" w:rsidRDefault="00485ADD" w:rsidP="00404B36">
                      <w:pPr>
                        <w:pStyle w:val="ListParagraph"/>
                        <w:numPr>
                          <w:ilvl w:val="0"/>
                          <w:numId w:val="11"/>
                        </w:numPr>
                        <w:rPr>
                          <w:rFonts w:ascii="Times New Roman" w:hAnsi="Times New Roman" w:cs="Times New Roman"/>
                        </w:rPr>
                      </w:pPr>
                      <w:r>
                        <w:rPr>
                          <w:rFonts w:ascii="Times New Roman" w:hAnsi="Times New Roman" w:cs="Times New Roman"/>
                        </w:rPr>
                        <w:t>System checking</w:t>
                      </w:r>
                    </w:p>
                  </w:txbxContent>
                </v:textbox>
              </v:rect>
            </w:pict>
          </mc:Fallback>
        </mc:AlternateContent>
      </w:r>
      <w:r>
        <w:rPr>
          <w:rFonts w:ascii="Times New Roman" w:hAnsi="Times New Roman" w:cs="Times New Roman"/>
        </w:rPr>
        <w:t>Presentation / Documentation</w:t>
      </w:r>
    </w:p>
    <w:p w14:paraId="7EB51C27" w14:textId="77777777" w:rsidR="00404B36" w:rsidRDefault="00404B36" w:rsidP="00404B36">
      <w:pPr>
        <w:spacing w:before="100" w:beforeAutospacing="1" w:after="240"/>
      </w:pPr>
    </w:p>
    <w:p w14:paraId="0505FC95" w14:textId="77777777" w:rsidR="00404B36" w:rsidRDefault="00404B36" w:rsidP="00404B36">
      <w:pPr>
        <w:spacing w:before="100" w:beforeAutospacing="1" w:after="240"/>
        <w:ind w:left="-720" w:firstLine="72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37440" behindDoc="0" locked="0" layoutInCell="1" allowOverlap="1" wp14:anchorId="20175A64" wp14:editId="3AF371B0">
                <wp:simplePos x="0" y="0"/>
                <wp:positionH relativeFrom="column">
                  <wp:posOffset>47625</wp:posOffset>
                </wp:positionH>
                <wp:positionV relativeFrom="paragraph">
                  <wp:posOffset>220980</wp:posOffset>
                </wp:positionV>
                <wp:extent cx="6085205" cy="1868805"/>
                <wp:effectExtent l="0" t="0" r="10795" b="17780"/>
                <wp:wrapNone/>
                <wp:docPr id="42" name="Text Box 5"/>
                <wp:cNvGraphicFramePr/>
                <a:graphic xmlns:a="http://schemas.openxmlformats.org/drawingml/2006/main">
                  <a:graphicData uri="http://schemas.microsoft.com/office/word/2010/wordprocessingShape">
                    <wps:wsp>
                      <wps:cNvSpPr/>
                      <wps:spPr>
                        <a:xfrm>
                          <a:off x="0" y="0"/>
                          <a:ext cx="6085205" cy="1868557"/>
                        </a:xfrm>
                        <a:prstGeom prst="rect">
                          <a:avLst/>
                        </a:prstGeom>
                        <a:solidFill>
                          <a:srgbClr val="FFFFFF"/>
                        </a:solidFill>
                        <a:ln w="9525" cap="flat" cmpd="sng">
                          <a:solidFill>
                            <a:srgbClr val="000000"/>
                          </a:solidFill>
                          <a:prstDash val="solid"/>
                          <a:miter/>
                        </a:ln>
                      </wps:spPr>
                      <wps:txbx>
                        <w:txbxContent>
                          <w:p w14:paraId="243E2E1A" w14:textId="77777777" w:rsidR="00485ADD" w:rsidRDefault="00485ADD" w:rsidP="00404B36">
                            <w:pPr>
                              <w:spacing w:after="200" w:line="240" w:lineRule="auto"/>
                              <w:jc w:val="both"/>
                              <w:rPr>
                                <w:rFonts w:ascii="Times New Roman" w:hAnsi="Times New Roman" w:cs="Times New Roman"/>
                                <w:b/>
                              </w:rPr>
                            </w:pPr>
                            <w:r>
                              <w:rPr>
                                <w:rFonts w:ascii="Times New Roman" w:hAnsi="Times New Roman" w:cs="Times New Roman"/>
                                <w:b/>
                              </w:rPr>
                              <w:t>Department Head</w:t>
                            </w:r>
                          </w:p>
                          <w:p w14:paraId="007B56F2" w14:textId="77777777" w:rsidR="00485ADD" w:rsidRDefault="00485ADD" w:rsidP="00404B36">
                            <w:pPr>
                              <w:pStyle w:val="ListParagraph"/>
                              <w:numPr>
                                <w:ilvl w:val="0"/>
                                <w:numId w:val="20"/>
                              </w:numPr>
                              <w:spacing w:after="200" w:line="240" w:lineRule="auto"/>
                              <w:jc w:val="both"/>
                              <w:rPr>
                                <w:rFonts w:ascii="Times New Roman" w:hAnsi="Times New Roman" w:cs="Times New Roman"/>
                              </w:rPr>
                            </w:pPr>
                            <w:r>
                              <w:rPr>
                                <w:rFonts w:ascii="Times New Roman" w:hAnsi="Times New Roman" w:cs="Times New Roman"/>
                              </w:rPr>
                              <w:t>The department head cannot create employee user if the user is not listed/found in batch upload or in user profile.</w:t>
                            </w:r>
                          </w:p>
                          <w:p w14:paraId="16C32313" w14:textId="77777777" w:rsidR="00485ADD" w:rsidRDefault="00485ADD" w:rsidP="00404B36">
                            <w:pPr>
                              <w:pStyle w:val="ListParagraph"/>
                              <w:spacing w:after="200" w:line="240" w:lineRule="auto"/>
                              <w:jc w:val="both"/>
                              <w:rPr>
                                <w:rFonts w:ascii="Times New Roman" w:hAnsi="Times New Roman" w:cs="Times New Roman"/>
                              </w:rPr>
                            </w:pPr>
                          </w:p>
                          <w:p w14:paraId="57253E9F" w14:textId="77777777" w:rsidR="00485ADD" w:rsidRDefault="00485ADD" w:rsidP="00404B36">
                            <w:pPr>
                              <w:pStyle w:val="ListParagraph"/>
                              <w:numPr>
                                <w:ilvl w:val="0"/>
                                <w:numId w:val="20"/>
                              </w:numPr>
                              <w:spacing w:after="200" w:line="240" w:lineRule="auto"/>
                              <w:jc w:val="both"/>
                              <w:rPr>
                                <w:rFonts w:ascii="Times New Roman" w:hAnsi="Times New Roman" w:cs="Times New Roman"/>
                              </w:rPr>
                            </w:pPr>
                            <w:r>
                              <w:rPr>
                                <w:rFonts w:ascii="Times New Roman" w:hAnsi="Times New Roman" w:cs="Times New Roman"/>
                              </w:rPr>
                              <w:t>There must be a search filter where department head can directly search the employee.</w:t>
                            </w:r>
                          </w:p>
                          <w:p w14:paraId="4AE035A0" w14:textId="77777777" w:rsidR="00485ADD" w:rsidRDefault="00485ADD" w:rsidP="00404B36">
                            <w:pPr>
                              <w:pStyle w:val="ListParagraph"/>
                              <w:spacing w:after="200" w:line="240" w:lineRule="auto"/>
                              <w:jc w:val="both"/>
                              <w:rPr>
                                <w:rFonts w:ascii="Times New Roman" w:hAnsi="Times New Roman" w:cs="Times New Roman"/>
                              </w:rPr>
                            </w:pPr>
                          </w:p>
                          <w:p w14:paraId="16760921" w14:textId="77777777" w:rsidR="00485ADD" w:rsidRDefault="00485ADD" w:rsidP="00404B36">
                            <w:pPr>
                              <w:pStyle w:val="ListParagraph"/>
                              <w:numPr>
                                <w:ilvl w:val="0"/>
                                <w:numId w:val="20"/>
                              </w:numPr>
                              <w:spacing w:after="200" w:line="240" w:lineRule="auto"/>
                              <w:jc w:val="both"/>
                              <w:rPr>
                                <w:rFonts w:ascii="Times New Roman" w:hAnsi="Times New Roman" w:cs="Times New Roman"/>
                              </w:rPr>
                            </w:pPr>
                            <w:r>
                              <w:rPr>
                                <w:rFonts w:ascii="Times New Roman" w:hAnsi="Times New Roman" w:cs="Times New Roman"/>
                              </w:rPr>
                              <w:t>Department head users must add its own document type.</w:t>
                            </w:r>
                          </w:p>
                        </w:txbxContent>
                      </wps:txbx>
                      <wps:bodyPr vert="horz" wrap="square" lIns="91440" tIns="45720" rIns="91440" bIns="45720" anchor="t" upright="1">
                        <a:noAutofit/>
                      </wps:bodyPr>
                    </wps:wsp>
                  </a:graphicData>
                </a:graphic>
              </wp:anchor>
            </w:drawing>
          </mc:Choice>
          <mc:Fallback>
            <w:pict>
              <v:rect w14:anchorId="20175A64" id="_x0000_s1047" style="position:absolute;left:0;text-align:left;margin-left:3.75pt;margin-top:17.4pt;width:479.15pt;height:147.15pt;z-index:2518374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">
                <v:textbox>
                  <w:txbxContent>
                    <w:p w14:paraId="243E2E1A" w14:textId="77777777" w:rsidR="00485ADD" w:rsidRDefault="00485ADD" w:rsidP="00404B36">
                      <w:pPr>
                        <w:spacing w:after="200" w:line="240" w:lineRule="auto"/>
                        <w:jc w:val="both"/>
                        <w:rPr>
                          <w:rFonts w:ascii="Times New Roman" w:hAnsi="Times New Roman" w:cs="Times New Roman"/>
                          <w:b/>
                        </w:rPr>
                      </w:pPr>
                      <w:r>
                        <w:rPr>
                          <w:rFonts w:ascii="Times New Roman" w:hAnsi="Times New Roman" w:cs="Times New Roman"/>
                          <w:b/>
                        </w:rPr>
                        <w:t>Department Head</w:t>
                      </w:r>
                    </w:p>
                    <w:p w14:paraId="007B56F2" w14:textId="77777777" w:rsidR="00485ADD" w:rsidRDefault="00485ADD" w:rsidP="00404B36">
                      <w:pPr>
                        <w:pStyle w:val="ListParagraph"/>
                        <w:numPr>
                          <w:ilvl w:val="0"/>
                          <w:numId w:val="20"/>
                        </w:numPr>
                        <w:spacing w:after="200" w:line="240" w:lineRule="auto"/>
                        <w:jc w:val="both"/>
                        <w:rPr>
                          <w:rFonts w:ascii="Times New Roman" w:hAnsi="Times New Roman" w:cs="Times New Roman"/>
                        </w:rPr>
                      </w:pPr>
                      <w:r>
                        <w:rPr>
                          <w:rFonts w:ascii="Times New Roman" w:hAnsi="Times New Roman" w:cs="Times New Roman"/>
                        </w:rPr>
                        <w:t>The department head cannot create employee user if the user is not listed/found in batch upload or in user profile.</w:t>
                      </w:r>
                    </w:p>
                    <w:p w14:paraId="16C32313" w14:textId="77777777" w:rsidR="00485ADD" w:rsidRDefault="00485ADD" w:rsidP="00404B36">
                      <w:pPr>
                        <w:pStyle w:val="ListParagraph"/>
                        <w:spacing w:after="200" w:line="240" w:lineRule="auto"/>
                        <w:jc w:val="both"/>
                        <w:rPr>
                          <w:rFonts w:ascii="Times New Roman" w:hAnsi="Times New Roman" w:cs="Times New Roman"/>
                        </w:rPr>
                      </w:pPr>
                    </w:p>
                    <w:p w14:paraId="57253E9F" w14:textId="77777777" w:rsidR="00485ADD" w:rsidRDefault="00485ADD" w:rsidP="00404B36">
                      <w:pPr>
                        <w:pStyle w:val="ListParagraph"/>
                        <w:numPr>
                          <w:ilvl w:val="0"/>
                          <w:numId w:val="20"/>
                        </w:numPr>
                        <w:spacing w:after="200" w:line="240" w:lineRule="auto"/>
                        <w:jc w:val="both"/>
                        <w:rPr>
                          <w:rFonts w:ascii="Times New Roman" w:hAnsi="Times New Roman" w:cs="Times New Roman"/>
                        </w:rPr>
                      </w:pPr>
                      <w:r>
                        <w:rPr>
                          <w:rFonts w:ascii="Times New Roman" w:hAnsi="Times New Roman" w:cs="Times New Roman"/>
                        </w:rPr>
                        <w:t>There must be a search filter where department head can directly search the employee.</w:t>
                      </w:r>
                    </w:p>
                    <w:p w14:paraId="4AE035A0" w14:textId="77777777" w:rsidR="00485ADD" w:rsidRDefault="00485ADD" w:rsidP="00404B36">
                      <w:pPr>
                        <w:pStyle w:val="ListParagraph"/>
                        <w:spacing w:after="200" w:line="240" w:lineRule="auto"/>
                        <w:jc w:val="both"/>
                        <w:rPr>
                          <w:rFonts w:ascii="Times New Roman" w:hAnsi="Times New Roman" w:cs="Times New Roman"/>
                        </w:rPr>
                      </w:pPr>
                    </w:p>
                    <w:p w14:paraId="16760921" w14:textId="77777777" w:rsidR="00485ADD" w:rsidRDefault="00485ADD" w:rsidP="00404B36">
                      <w:pPr>
                        <w:pStyle w:val="ListParagraph"/>
                        <w:numPr>
                          <w:ilvl w:val="0"/>
                          <w:numId w:val="20"/>
                        </w:numPr>
                        <w:spacing w:after="200" w:line="240" w:lineRule="auto"/>
                        <w:jc w:val="both"/>
                        <w:rPr>
                          <w:rFonts w:ascii="Times New Roman" w:hAnsi="Times New Roman" w:cs="Times New Roman"/>
                        </w:rPr>
                      </w:pPr>
                      <w:r>
                        <w:rPr>
                          <w:rFonts w:ascii="Times New Roman" w:hAnsi="Times New Roman" w:cs="Times New Roman"/>
                        </w:rPr>
                        <w:t>Department head users must add its own document type.</w:t>
                      </w:r>
                    </w:p>
                  </w:txbxContent>
                </v:textbox>
              </v:rect>
            </w:pict>
          </mc:Fallback>
        </mc:AlternateContent>
      </w:r>
      <w:r>
        <w:rPr>
          <w:rFonts w:ascii="Times New Roman" w:hAnsi="Times New Roman" w:cs="Times New Roman"/>
        </w:rPr>
        <w:t xml:space="preserve">Revisions on the System </w:t>
      </w:r>
    </w:p>
    <w:p w14:paraId="51B78FB5" w14:textId="77777777" w:rsidR="00404B36" w:rsidRDefault="00404B36" w:rsidP="00404B36">
      <w:pPr>
        <w:spacing w:before="100" w:beforeAutospacing="1" w:after="240"/>
        <w:ind w:hanging="720"/>
      </w:pPr>
    </w:p>
    <w:p w14:paraId="0A10F9B6" w14:textId="77777777" w:rsidR="00404B36" w:rsidRDefault="00404B36" w:rsidP="00404B36">
      <w:pPr>
        <w:spacing w:before="100" w:beforeAutospacing="1" w:after="240"/>
        <w:ind w:hanging="720"/>
      </w:pPr>
    </w:p>
    <w:p w14:paraId="48485E42" w14:textId="77777777" w:rsidR="00404B36" w:rsidRDefault="00404B36" w:rsidP="00404B36">
      <w:pPr>
        <w:spacing w:before="100" w:beforeAutospacing="1" w:after="240"/>
      </w:pPr>
    </w:p>
    <w:p w14:paraId="1B54EB16" w14:textId="77777777" w:rsidR="00404B36" w:rsidRDefault="00404B36" w:rsidP="00404B36">
      <w:pPr>
        <w:spacing w:before="100" w:beforeAutospacing="1" w:after="240"/>
        <w:rPr>
          <w:sz w:val="36"/>
        </w:rPr>
      </w:pPr>
    </w:p>
    <w:p w14:paraId="23CB6E0E" w14:textId="77777777" w:rsidR="00404B36" w:rsidRDefault="00404B36" w:rsidP="00404B36">
      <w:pPr>
        <w:spacing w:before="100" w:beforeAutospacing="1" w:after="240"/>
        <w:rPr>
          <w:sz w:val="36"/>
        </w:rPr>
      </w:pPr>
    </w:p>
    <w:p w14:paraId="4E49D85E" w14:textId="77777777" w:rsidR="00404B36" w:rsidRDefault="00404B36" w:rsidP="00404B36">
      <w:pPr>
        <w:spacing w:after="240"/>
        <w:rPr>
          <w:sz w:val="2"/>
        </w:rPr>
      </w:pPr>
    </w:p>
    <w:p w14:paraId="01FE5A5B"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Follow Up Consultation on: _______________________________________________________</w:t>
      </w:r>
    </w:p>
    <w:p w14:paraId="09EC08D4" w14:textId="3C1674DF" w:rsidR="00DF0779" w:rsidRPr="00404B36" w:rsidRDefault="00404B36" w:rsidP="00404B36">
      <w:pPr>
        <w:spacing w:before="100" w:beforeAutospacing="1" w:after="240"/>
        <w:rPr>
          <w:rFonts w:ascii="Times New Roman" w:hAnsi="Times New Roman" w:cs="Times New Roman"/>
        </w:rPr>
        <w:sectPr w:rsidR="00DF0779" w:rsidRPr="00404B36">
          <w:footerReference w:type="default" r:id="rId59"/>
          <w:pgSz w:w="12240" w:h="15840"/>
          <w:pgMar w:top="1440" w:right="1440" w:bottom="1440" w:left="1440" w:header="720" w:footer="720" w:gutter="0"/>
          <w:cols w:space="720"/>
          <w:docGrid w:linePitch="360"/>
        </w:sectPr>
      </w:pPr>
      <w:r>
        <w:rPr>
          <w:rFonts w:ascii="Times New Roman" w:hAnsi="Times New Roman" w:cs="Times New Roman"/>
        </w:rPr>
        <w:t>Adviser’s Signature______________________</w:t>
      </w:r>
      <w:r w:rsidR="00576779">
        <w:rPr>
          <w:rFonts w:ascii="Times New Roman" w:hAnsi="Times New Roman" w:cs="Times New Roman"/>
        </w:rPr>
        <w:t>______</w:t>
      </w:r>
      <w:r w:rsidR="00576779">
        <w:rPr>
          <w:rFonts w:ascii="Times New Roman" w:hAnsi="Times New Roman" w:cs="Times New Roman"/>
        </w:rPr>
        <w:tab/>
      </w:r>
      <w:r w:rsidR="00576779">
        <w:rPr>
          <w:rFonts w:ascii="Times New Roman" w:hAnsi="Times New Roman" w:cs="Times New Roman"/>
        </w:rPr>
        <w:tab/>
      </w:r>
      <w:r w:rsidR="00576779">
        <w:rPr>
          <w:rFonts w:ascii="Times New Roman" w:hAnsi="Times New Roman" w:cs="Times New Roman"/>
        </w:rPr>
        <w:tab/>
        <w:t>Date: _______________</w:t>
      </w:r>
    </w:p>
    <w:p w14:paraId="364D71B5" w14:textId="2220D5CE" w:rsidR="00835D7A" w:rsidRPr="00404B36" w:rsidRDefault="00835D7A" w:rsidP="00576779"/>
    <w:sectPr w:rsidR="00835D7A" w:rsidRPr="00404B36" w:rsidSect="00576779">
      <w:footerReference w:type="default" r:id="rId60"/>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AF9511" w14:textId="77777777" w:rsidR="00485ADD" w:rsidRDefault="00485ADD">
      <w:pPr>
        <w:spacing w:line="240" w:lineRule="auto"/>
      </w:pPr>
      <w:r>
        <w:separator/>
      </w:r>
    </w:p>
  </w:endnote>
  <w:endnote w:type="continuationSeparator" w:id="0">
    <w:p w14:paraId="4E4231AC" w14:textId="77777777" w:rsidR="00485ADD" w:rsidRDefault="00485A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00"/>
    <w:family w:val="auto"/>
    <w:pitch w:val="default"/>
  </w:font>
  <w:font w:name="Arial">
    <w:panose1 w:val="020B0604020202020204"/>
    <w:charset w:val="00"/>
    <w:family w:val="swiss"/>
    <w:pitch w:val="variable"/>
    <w:sig w:usb0="E0002EFF" w:usb1="C000785B" w:usb2="00000009" w:usb3="00000000" w:csb0="000001FF" w:csb1="00000000"/>
  </w:font>
  <w:font w:name="sans-serif">
    <w:altName w:val="Alex Brush"/>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685F69" w14:textId="7AAE62FA" w:rsidR="00485ADD" w:rsidRDefault="00485ADD">
    <w:pPr>
      <w:pStyle w:val="Footer"/>
      <w:jc w:val="right"/>
    </w:pPr>
  </w:p>
  <w:p w14:paraId="542101E8" w14:textId="7182F38A" w:rsidR="00485ADD" w:rsidRPr="0003578B" w:rsidRDefault="00485ADD" w:rsidP="0003578B">
    <w:pPr>
      <w:pStyle w:val="Footer"/>
      <w:rPr>
        <w:rFonts w:ascii="Times New Roman" w:hAnsi="Times New Roman" w:cs="Times New Roman"/>
        <w:b/>
        <w:i/>
      </w:rPr>
    </w:pPr>
    <w:r>
      <w:rPr>
        <w:rFonts w:ascii="Times New Roman" w:hAnsi="Times New Roman" w:cs="Times New Roman"/>
        <w:b/>
        <w:i/>
      </w:rPr>
      <w:t>STI College Cotabato</w: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6791BE" w14:textId="31632CA0" w:rsidR="00485ADD" w:rsidRPr="0003578B" w:rsidRDefault="00485ADD">
    <w:pPr>
      <w:pStyle w:val="Footer"/>
      <w:rPr>
        <w:rFonts w:ascii="Times New Roman" w:hAnsi="Times New Roman" w:cs="Times New Roman"/>
        <w:b/>
        <w:i/>
        <w:sz w:val="24"/>
      </w:rPr>
    </w:pPr>
    <w:r>
      <w:rPr>
        <w:noProof/>
        <w:sz w:val="24"/>
      </w:rPr>
      <mc:AlternateContent>
        <mc:Choice Requires="wps">
          <w:drawing>
            <wp:anchor distT="0" distB="0" distL="114300" distR="114300" simplePos="0" relativeHeight="251661312" behindDoc="0" locked="0" layoutInCell="1" allowOverlap="1" wp14:anchorId="4E211E2C" wp14:editId="678F59EB">
              <wp:simplePos x="0" y="0"/>
              <wp:positionH relativeFrom="margin">
                <wp:posOffset>5795645</wp:posOffset>
              </wp:positionH>
              <wp:positionV relativeFrom="paragraph">
                <wp:posOffset>-137160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761E1688" w14:textId="75177F60" w:rsidR="00485ADD" w:rsidRDefault="00485ADD">
                          <w:pPr>
                            <w:pStyle w:val="Footer"/>
                          </w:pPr>
                          <w:r>
                            <w:fldChar w:fldCharType="begin"/>
                          </w:r>
                          <w:r>
                            <w:instrText xml:space="preserve"> PAGE  \* MERGEFORMAT </w:instrText>
                          </w:r>
                          <w:r>
                            <w:fldChar w:fldCharType="separate"/>
                          </w:r>
                          <w:r w:rsidR="00246C94">
                            <w:rPr>
                              <w:noProof/>
                            </w:rPr>
                            <w:t>37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E211E2C" id="_x0000_t202" coordsize="21600,21600" o:spt="202" path="m,l,21600r21600,l21600,xe">
              <v:stroke joinstyle="miter"/>
              <v:path gradientshapeok="t" o:connecttype="rect"/>
            </v:shapetype>
            <v:shape id="Text Box 21" o:spid="_x0000_s1051" type="#_x0000_t202" style="position:absolute;margin-left:456.35pt;margin-top:-10.8pt;width:2in;height:2in;z-index:25166131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" filled="f" fillcolor="white [3201]" stroked="f" strokeweight=".5pt">
              <v:textbox style="mso-fit-shape-to-text:t" inset="0,0,0,0">
                <w:txbxContent>
                  <w:p w14:paraId="761E1688" w14:textId="75177F60" w:rsidR="00485ADD" w:rsidRDefault="00485ADD">
                    <w:pPr>
                      <w:pStyle w:val="Footer"/>
                    </w:pPr>
                    <w:r>
                      <w:fldChar w:fldCharType="begin"/>
                    </w:r>
                    <w:r>
                      <w:instrText xml:space="preserve"> PAGE  \* MERGEFORMAT </w:instrText>
                    </w:r>
                    <w:r>
                      <w:fldChar w:fldCharType="separate"/>
                    </w:r>
                    <w:r w:rsidR="00246C94">
                      <w:rPr>
                        <w:noProof/>
                      </w:rPr>
                      <w:t>37</w:t>
                    </w:r>
                    <w:r>
                      <w:fldChar w:fldCharType="end"/>
                    </w:r>
                  </w:p>
                </w:txbxContent>
              </v:textbox>
              <w10:wrap anchorx="margin"/>
            </v:shape>
          </w:pict>
        </mc:Fallback>
      </mc:AlternateContent>
    </w:r>
    <w:r>
      <w:rPr>
        <w:rFonts w:ascii="Times New Roman" w:hAnsi="Times New Roman" w:cs="Times New Roman"/>
        <w:b/>
        <w:i/>
        <w:sz w:val="24"/>
      </w:rPr>
      <w:t>STI College Cotabato</w: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EFEAB" w14:textId="3D86B86D" w:rsidR="00485ADD" w:rsidRPr="0003578B" w:rsidRDefault="00485ADD">
    <w:pPr>
      <w:pStyle w:val="Footer"/>
      <w:rPr>
        <w:rFonts w:ascii="Times New Roman" w:hAnsi="Times New Roman" w:cs="Times New Roman"/>
        <w:b/>
        <w:i/>
        <w:sz w:val="24"/>
      </w:rPr>
    </w:pPr>
    <w:r>
      <w:rPr>
        <w:noProof/>
        <w:sz w:val="24"/>
      </w:rPr>
      <mc:AlternateContent>
        <mc:Choice Requires="wps">
          <w:drawing>
            <wp:anchor distT="0" distB="0" distL="114300" distR="114300" simplePos="0" relativeHeight="251662336" behindDoc="0" locked="0" layoutInCell="1" allowOverlap="1" wp14:anchorId="017987B5" wp14:editId="2E57DD7B">
              <wp:simplePos x="0" y="0"/>
              <wp:positionH relativeFrom="margin">
                <wp:align>right</wp:align>
              </wp:positionH>
              <wp:positionV relativeFrom="paragraph">
                <wp:posOffset>0</wp:posOffset>
              </wp:positionV>
              <wp:extent cx="1828800" cy="182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9EF052D" w14:textId="0D74A465" w:rsidR="00485ADD" w:rsidRDefault="00485ADD">
                          <w:pPr>
                            <w:pStyle w:val="Footer"/>
                          </w:pPr>
                          <w:r>
                            <w:fldChar w:fldCharType="begin"/>
                          </w:r>
                          <w:r>
                            <w:instrText xml:space="preserve"> PAGE  \* MERGEFORMAT </w:instrText>
                          </w:r>
                          <w:r>
                            <w:fldChar w:fldCharType="separate"/>
                          </w:r>
                          <w:r w:rsidR="00246C94">
                            <w:rPr>
                              <w:noProof/>
                            </w:rPr>
                            <w:t>38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17987B5" id="_x0000_t202" coordsize="21600,21600" o:spt="202" path="m,l,21600r21600,l21600,xe">
              <v:stroke joinstyle="miter"/>
              <v:path gradientshapeok="t" o:connecttype="rect"/>
            </v:shapetype>
            <v:shape id="Text Box 22" o:spid="_x0000_s1052" type="#_x0000_t202" style="position:absolute;margin-left:92.8pt;margin-top:0;width:2in;height:2in;z-index:25166233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" filled="f" fillcolor="white [3201]" stroked="f" strokeweight=".5pt">
              <v:textbox style="mso-fit-shape-to-text:t" inset="0,0,0,0">
                <w:txbxContent>
                  <w:p w14:paraId="49EF052D" w14:textId="0D74A465" w:rsidR="00485ADD" w:rsidRDefault="00485ADD">
                    <w:pPr>
                      <w:pStyle w:val="Footer"/>
                    </w:pPr>
                    <w:r>
                      <w:fldChar w:fldCharType="begin"/>
                    </w:r>
                    <w:r>
                      <w:instrText xml:space="preserve"> PAGE  \* MERGEFORMAT </w:instrText>
                    </w:r>
                    <w:r>
                      <w:fldChar w:fldCharType="separate"/>
                    </w:r>
                    <w:r w:rsidR="00246C94">
                      <w:rPr>
                        <w:noProof/>
                      </w:rPr>
                      <w:t>38</w:t>
                    </w:r>
                    <w:r>
                      <w:fldChar w:fldCharType="end"/>
                    </w:r>
                  </w:p>
                </w:txbxContent>
              </v:textbox>
              <w10:wrap anchorx="margin"/>
            </v:shape>
          </w:pict>
        </mc:Fallback>
      </mc:AlternateContent>
    </w:r>
    <w:r>
      <w:rPr>
        <w:rFonts w:ascii="Times New Roman" w:hAnsi="Times New Roman" w:cs="Times New Roman"/>
        <w:b/>
        <w:i/>
        <w:sz w:val="24"/>
      </w:rPr>
      <w:t>STI College Cotabato</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01FE75" w14:textId="6EC5DEF4" w:rsidR="00485ADD" w:rsidRPr="0003578B" w:rsidRDefault="00485ADD">
    <w:pPr>
      <w:pStyle w:val="Footer"/>
      <w:rPr>
        <w:rFonts w:ascii="Times New Roman" w:hAnsi="Times New Roman" w:cs="Times New Roman"/>
        <w:b/>
        <w:i/>
        <w:sz w:val="24"/>
      </w:rPr>
    </w:pPr>
    <w:r>
      <w:rPr>
        <w:noProof/>
        <w:sz w:val="24"/>
      </w:rPr>
      <mc:AlternateContent>
        <mc:Choice Requires="wps">
          <w:drawing>
            <wp:anchor distT="0" distB="0" distL="114300" distR="114300" simplePos="0" relativeHeight="251663360" behindDoc="0" locked="0" layoutInCell="1" allowOverlap="1" wp14:anchorId="7BD89066" wp14:editId="3E2880CB">
              <wp:simplePos x="0" y="0"/>
              <wp:positionH relativeFrom="margin">
                <wp:align>right</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B5A02DE" w14:textId="1E357576" w:rsidR="00485ADD" w:rsidRDefault="00485ADD">
                          <w:pPr>
                            <w:pStyle w:val="Footer"/>
                          </w:pPr>
                          <w:r>
                            <w:fldChar w:fldCharType="begin"/>
                          </w:r>
                          <w:r>
                            <w:instrText xml:space="preserve"> PAGE  \* MERGEFORMAT </w:instrText>
                          </w:r>
                          <w:r>
                            <w:fldChar w:fldCharType="separate"/>
                          </w:r>
                          <w:r w:rsidR="00246C94">
                            <w:rPr>
                              <w:noProof/>
                            </w:rPr>
                            <w:t>39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BD89066" id="_x0000_t202" coordsize="21600,21600" o:spt="202" path="m,l,21600r21600,l21600,xe">
              <v:stroke joinstyle="miter"/>
              <v:path gradientshapeok="t" o:connecttype="rect"/>
            </v:shapetype>
            <v:shape id="Text Box 23" o:spid="_x0000_s1053" type="#_x0000_t202" style="position:absolute;margin-left:92.8pt;margin-top:0;width:2in;height:2in;z-index:25166336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" filled="f" fillcolor="white [3201]" stroked="f" strokeweight=".5pt">
              <v:textbox style="mso-fit-shape-to-text:t" inset="0,0,0,0">
                <w:txbxContent>
                  <w:p w14:paraId="1B5A02DE" w14:textId="1E357576" w:rsidR="00485ADD" w:rsidRDefault="00485ADD">
                    <w:pPr>
                      <w:pStyle w:val="Footer"/>
                    </w:pPr>
                    <w:r>
                      <w:fldChar w:fldCharType="begin"/>
                    </w:r>
                    <w:r>
                      <w:instrText xml:space="preserve"> PAGE  \* MERGEFORMAT </w:instrText>
                    </w:r>
                    <w:r>
                      <w:fldChar w:fldCharType="separate"/>
                    </w:r>
                    <w:r w:rsidR="00246C94">
                      <w:rPr>
                        <w:noProof/>
                      </w:rPr>
                      <w:t>39</w:t>
                    </w:r>
                    <w:r>
                      <w:fldChar w:fldCharType="end"/>
                    </w:r>
                  </w:p>
                </w:txbxContent>
              </v:textbox>
              <w10:wrap anchorx="margin"/>
            </v:shape>
          </w:pict>
        </mc:Fallback>
      </mc:AlternateContent>
    </w:r>
    <w:r>
      <w:rPr>
        <w:rFonts w:ascii="Times New Roman" w:hAnsi="Times New Roman" w:cs="Times New Roman"/>
        <w:b/>
        <w:i/>
        <w:sz w:val="24"/>
      </w:rPr>
      <w:t>STI College Cotabato</w: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DD341D" w14:textId="1DB7171C" w:rsidR="00485ADD" w:rsidRDefault="00485ADD">
    <w:pPr>
      <w:pStyle w:val="Footer"/>
      <w:rPr>
        <w:rFonts w:ascii="Times New Roman" w:hAnsi="Times New Roman" w:cs="Times New Roman"/>
        <w:i/>
        <w:sz w:val="24"/>
      </w:rPr>
    </w:pPr>
    <w:r>
      <w:rPr>
        <w:noProof/>
        <w:sz w:val="24"/>
      </w:rPr>
      <mc:AlternateContent>
        <mc:Choice Requires="wps">
          <w:drawing>
            <wp:anchor distT="0" distB="0" distL="114300" distR="114300" simplePos="0" relativeHeight="251664384" behindDoc="0" locked="0" layoutInCell="1" allowOverlap="1" wp14:anchorId="32E1C4FD" wp14:editId="1A4EDE34">
              <wp:simplePos x="0" y="0"/>
              <wp:positionH relativeFrom="margin">
                <wp:align>right</wp:align>
              </wp:positionH>
              <wp:positionV relativeFrom="paragraph">
                <wp:posOffset>0</wp:posOffset>
              </wp:positionV>
              <wp:extent cx="182880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90AC3AD" w14:textId="746DBD17" w:rsidR="00485ADD" w:rsidRDefault="00485ADD">
                          <w:pPr>
                            <w:pStyle w:val="Footer"/>
                          </w:pPr>
                          <w:r>
                            <w:fldChar w:fldCharType="begin"/>
                          </w:r>
                          <w:r>
                            <w:instrText xml:space="preserve"> PAGE  \* MERGEFORMAT </w:instrText>
                          </w:r>
                          <w:r>
                            <w:fldChar w:fldCharType="separate"/>
                          </w:r>
                          <w:r w:rsidR="00246C94">
                            <w:rPr>
                              <w:noProof/>
                            </w:rPr>
                            <w:t>40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2E1C4FD" id="_x0000_t202" coordsize="21600,21600" o:spt="202" path="m,l,21600r21600,l21600,xe">
              <v:stroke joinstyle="miter"/>
              <v:path gradientshapeok="t" o:connecttype="rect"/>
            </v:shapetype>
            <v:shape id="Text Box 24" o:spid="_x0000_s1054" type="#_x0000_t202" style="position:absolute;margin-left:92.8pt;margin-top:0;width:2in;height:2in;z-index:25166438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" filled="f" fillcolor="white [3201]" stroked="f" strokeweight=".5pt">
              <v:textbox style="mso-fit-shape-to-text:t" inset="0,0,0,0">
                <w:txbxContent>
                  <w:p w14:paraId="390AC3AD" w14:textId="746DBD17" w:rsidR="00485ADD" w:rsidRDefault="00485ADD">
                    <w:pPr>
                      <w:pStyle w:val="Footer"/>
                    </w:pPr>
                    <w:r>
                      <w:fldChar w:fldCharType="begin"/>
                    </w:r>
                    <w:r>
                      <w:instrText xml:space="preserve"> PAGE  \* MERGEFORMAT </w:instrText>
                    </w:r>
                    <w:r>
                      <w:fldChar w:fldCharType="separate"/>
                    </w:r>
                    <w:r w:rsidR="00246C94">
                      <w:rPr>
                        <w:noProof/>
                      </w:rPr>
                      <w:t>40</w:t>
                    </w:r>
                    <w:r>
                      <w:fldChar w:fldCharType="end"/>
                    </w:r>
                  </w:p>
                </w:txbxContent>
              </v:textbox>
              <w10:wrap anchorx="margin"/>
            </v:shape>
          </w:pict>
        </mc:Fallback>
      </mc:AlternateContent>
    </w:r>
    <w:r>
      <w:rPr>
        <w:rFonts w:ascii="Times New Roman" w:hAnsi="Times New Roman" w:cs="Times New Roman"/>
        <w:b/>
        <w:i/>
        <w:sz w:val="24"/>
      </w:rPr>
      <w:t>STI College Cotabato</w: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EE4E6" w14:textId="2A99F3AA" w:rsidR="00485ADD" w:rsidRDefault="00485ADD">
    <w:pPr>
      <w:pStyle w:val="Footer"/>
      <w:rPr>
        <w:rFonts w:ascii="Times New Roman" w:hAnsi="Times New Roman" w:cs="Times New Roman"/>
        <w:i/>
        <w:sz w:val="24"/>
      </w:rPr>
    </w:pPr>
    <w:r>
      <w:rPr>
        <w:noProof/>
        <w:sz w:val="24"/>
      </w:rPr>
      <mc:AlternateContent>
        <mc:Choice Requires="wps">
          <w:drawing>
            <wp:anchor distT="0" distB="0" distL="114300" distR="114300" simplePos="0" relativeHeight="251665408" behindDoc="0" locked="0" layoutInCell="1" allowOverlap="1" wp14:anchorId="5EAF1E85" wp14:editId="7F32C5E7">
              <wp:simplePos x="0" y="0"/>
              <wp:positionH relativeFrom="margin">
                <wp:align>right</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71EE7BE6" w14:textId="0A4E103A" w:rsidR="00485ADD" w:rsidRDefault="00485ADD">
                          <w:pPr>
                            <w:pStyle w:val="Footer"/>
                          </w:pPr>
                          <w:r>
                            <w:fldChar w:fldCharType="begin"/>
                          </w:r>
                          <w:r>
                            <w:instrText xml:space="preserve"> PAGE  \* MERGEFORMAT </w:instrText>
                          </w:r>
                          <w:r>
                            <w:fldChar w:fldCharType="separate"/>
                          </w:r>
                          <w:r w:rsidR="006F69B8">
                            <w:rPr>
                              <w:noProof/>
                            </w:rPr>
                            <w:t>41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EAF1E85" id="_x0000_t202" coordsize="21600,21600" o:spt="202" path="m,l,21600r21600,l21600,xe">
              <v:stroke joinstyle="miter"/>
              <v:path gradientshapeok="t" o:connecttype="rect"/>
            </v:shapetype>
            <v:shape id="Text Box 25" o:spid="_x0000_s1055" type="#_x0000_t202" style="position:absolute;margin-left:92.8pt;margin-top:0;width:2in;height:2in;z-index:25166540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" filled="f" fillcolor="white [3201]" stroked="f" strokeweight=".5pt">
              <v:textbox style="mso-fit-shape-to-text:t" inset="0,0,0,0">
                <w:txbxContent>
                  <w:p w14:paraId="71EE7BE6" w14:textId="0A4E103A" w:rsidR="00485ADD" w:rsidRDefault="00485ADD">
                    <w:pPr>
                      <w:pStyle w:val="Footer"/>
                    </w:pPr>
                    <w:r>
                      <w:fldChar w:fldCharType="begin"/>
                    </w:r>
                    <w:r>
                      <w:instrText xml:space="preserve"> PAGE  \* MERGEFORMAT </w:instrText>
                    </w:r>
                    <w:r>
                      <w:fldChar w:fldCharType="separate"/>
                    </w:r>
                    <w:r w:rsidR="006F69B8">
                      <w:rPr>
                        <w:noProof/>
                      </w:rPr>
                      <w:t>41</w:t>
                    </w:r>
                    <w:r>
                      <w:fldChar w:fldCharType="end"/>
                    </w:r>
                  </w:p>
                </w:txbxContent>
              </v:textbox>
              <w10:wrap anchorx="margin"/>
            </v:shape>
          </w:pict>
        </mc:Fallback>
      </mc:AlternateContent>
    </w:r>
    <w:r>
      <w:rPr>
        <w:rFonts w:ascii="Times New Roman" w:hAnsi="Times New Roman" w:cs="Times New Roman"/>
        <w:b/>
        <w:i/>
        <w:sz w:val="24"/>
      </w:rPr>
      <w:t>STI College Cotabato</w: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F22EC" w14:textId="453766FB" w:rsidR="00485ADD" w:rsidRDefault="00485ADD">
    <w:pPr>
      <w:pStyle w:val="Footer"/>
      <w:rPr>
        <w:rFonts w:ascii="Times New Roman" w:hAnsi="Times New Roman" w:cs="Times New Roman"/>
        <w:i/>
        <w:sz w:val="24"/>
      </w:rPr>
    </w:pPr>
    <w:r>
      <w:rPr>
        <w:noProof/>
        <w:sz w:val="24"/>
      </w:rPr>
      <mc:AlternateContent>
        <mc:Choice Requires="wps">
          <w:drawing>
            <wp:anchor distT="0" distB="0" distL="114300" distR="114300" simplePos="0" relativeHeight="251666432" behindDoc="0" locked="0" layoutInCell="1" allowOverlap="1" wp14:anchorId="59DF3D35" wp14:editId="643BF1B1">
              <wp:simplePos x="0" y="0"/>
              <wp:positionH relativeFrom="margin">
                <wp:align>right</wp:align>
              </wp:positionH>
              <wp:positionV relativeFrom="paragraph">
                <wp:posOffset>0</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517BAE16" w14:textId="4943E03C" w:rsidR="00485ADD" w:rsidRDefault="00485ADD">
                          <w:pPr>
                            <w:pStyle w:val="Footer"/>
                          </w:pPr>
                          <w:r>
                            <w:fldChar w:fldCharType="begin"/>
                          </w:r>
                          <w:r>
                            <w:instrText xml:space="preserve"> PAGE  \* MERGEFORMAT </w:instrText>
                          </w:r>
                          <w:r>
                            <w:fldChar w:fldCharType="separate"/>
                          </w:r>
                          <w:r w:rsidR="006F69B8">
                            <w:rPr>
                              <w:noProof/>
                            </w:rPr>
                            <w:t>42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9DF3D35" id="_x0000_t202" coordsize="21600,21600" o:spt="202" path="m,l,21600r21600,l21600,xe">
              <v:stroke joinstyle="miter"/>
              <v:path gradientshapeok="t" o:connecttype="rect"/>
            </v:shapetype>
            <v:shape id="Text Box 26" o:spid="_x0000_s1056" type="#_x0000_t202" style="position:absolute;margin-left:92.8pt;margin-top:0;width:2in;height:2in;z-index:25166643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" filled="f" fillcolor="white [3201]" stroked="f" strokeweight=".5pt">
              <v:textbox style="mso-fit-shape-to-text:t" inset="0,0,0,0">
                <w:txbxContent>
                  <w:p w14:paraId="517BAE16" w14:textId="4943E03C" w:rsidR="00485ADD" w:rsidRDefault="00485ADD">
                    <w:pPr>
                      <w:pStyle w:val="Footer"/>
                    </w:pPr>
                    <w:r>
                      <w:fldChar w:fldCharType="begin"/>
                    </w:r>
                    <w:r>
                      <w:instrText xml:space="preserve"> PAGE  \* MERGEFORMAT </w:instrText>
                    </w:r>
                    <w:r>
                      <w:fldChar w:fldCharType="separate"/>
                    </w:r>
                    <w:r w:rsidR="006F69B8">
                      <w:rPr>
                        <w:noProof/>
                      </w:rPr>
                      <w:t>42</w:t>
                    </w:r>
                    <w:r>
                      <w:fldChar w:fldCharType="end"/>
                    </w:r>
                  </w:p>
                </w:txbxContent>
              </v:textbox>
              <w10:wrap anchorx="margin"/>
            </v:shape>
          </w:pict>
        </mc:Fallback>
      </mc:AlternateContent>
    </w:r>
    <w:r>
      <w:rPr>
        <w:rFonts w:ascii="Times New Roman" w:hAnsi="Times New Roman" w:cs="Times New Roman"/>
        <w:b/>
        <w:i/>
        <w:sz w:val="24"/>
      </w:rPr>
      <w:t>STI College Cotabato</w:t>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EBE0E" w14:textId="4921B9F5" w:rsidR="00485ADD" w:rsidRDefault="00485ADD">
    <w:pPr>
      <w:pStyle w:val="Footer"/>
      <w:rPr>
        <w:rFonts w:ascii="Times New Roman" w:hAnsi="Times New Roman" w:cs="Times New Roman"/>
        <w:i/>
        <w:sz w:val="24"/>
      </w:rPr>
    </w:pPr>
    <w:r>
      <w:rPr>
        <w:noProof/>
        <w:sz w:val="24"/>
      </w:rPr>
      <mc:AlternateContent>
        <mc:Choice Requires="wps">
          <w:drawing>
            <wp:anchor distT="0" distB="0" distL="114300" distR="114300" simplePos="0" relativeHeight="251667456" behindDoc="0" locked="0" layoutInCell="1" allowOverlap="1" wp14:anchorId="6AB41287" wp14:editId="1937AF38">
              <wp:simplePos x="0" y="0"/>
              <wp:positionH relativeFrom="margin">
                <wp:align>right</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6F8FFDC4" w14:textId="75441BE1" w:rsidR="00485ADD" w:rsidRDefault="00485ADD">
                          <w:pPr>
                            <w:pStyle w:val="Footer"/>
                          </w:pPr>
                          <w:r>
                            <w:fldChar w:fldCharType="begin"/>
                          </w:r>
                          <w:r>
                            <w:instrText xml:space="preserve"> PAGE  \* MERGEFORMAT </w:instrText>
                          </w:r>
                          <w:r>
                            <w:fldChar w:fldCharType="separate"/>
                          </w:r>
                          <w:r w:rsidR="006F69B8">
                            <w:rPr>
                              <w:noProof/>
                            </w:rPr>
                            <w:t>43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AB41287" id="_x0000_t202" coordsize="21600,21600" o:spt="202" path="m,l,21600r21600,l21600,xe">
              <v:stroke joinstyle="miter"/>
              <v:path gradientshapeok="t" o:connecttype="rect"/>
            </v:shapetype>
            <v:shape id="Text Box 27" o:spid="_x0000_s1057" type="#_x0000_t202" style="position:absolute;margin-left:92.8pt;margin-top:0;width:2in;height:2in;z-index:25166745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" filled="f" fillcolor="white [3201]" stroked="f" strokeweight=".5pt">
              <v:textbox style="mso-fit-shape-to-text:t" inset="0,0,0,0">
                <w:txbxContent>
                  <w:p w14:paraId="6F8FFDC4" w14:textId="75441BE1" w:rsidR="00485ADD" w:rsidRDefault="00485ADD">
                    <w:pPr>
                      <w:pStyle w:val="Footer"/>
                    </w:pPr>
                    <w:r>
                      <w:fldChar w:fldCharType="begin"/>
                    </w:r>
                    <w:r>
                      <w:instrText xml:space="preserve"> PAGE  \* MERGEFORMAT </w:instrText>
                    </w:r>
                    <w:r>
                      <w:fldChar w:fldCharType="separate"/>
                    </w:r>
                    <w:r w:rsidR="006F69B8">
                      <w:rPr>
                        <w:noProof/>
                      </w:rPr>
                      <w:t>43</w:t>
                    </w:r>
                    <w:r>
                      <w:fldChar w:fldCharType="end"/>
                    </w:r>
                  </w:p>
                </w:txbxContent>
              </v:textbox>
              <w10:wrap anchorx="margin"/>
            </v:shape>
          </w:pict>
        </mc:Fallback>
      </mc:AlternateContent>
    </w:r>
    <w:r>
      <w:rPr>
        <w:rFonts w:ascii="Times New Roman" w:hAnsi="Times New Roman" w:cs="Times New Roman"/>
        <w:b/>
        <w:i/>
        <w:sz w:val="24"/>
      </w:rPr>
      <w:t>STI College Cotabato</w:t>
    </w: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E6580A" w14:textId="2C080EE3" w:rsidR="00485ADD" w:rsidRDefault="00485ADD">
    <w:pPr>
      <w:pStyle w:val="Footer"/>
      <w:rPr>
        <w:rFonts w:ascii="Times New Roman" w:hAnsi="Times New Roman" w:cs="Times New Roman"/>
        <w:i/>
        <w:sz w:val="24"/>
      </w:rPr>
    </w:pPr>
    <w:r>
      <w:rPr>
        <w:noProof/>
        <w:sz w:val="24"/>
      </w:rPr>
      <mc:AlternateContent>
        <mc:Choice Requires="wps">
          <w:drawing>
            <wp:anchor distT="0" distB="0" distL="114300" distR="114300" simplePos="0" relativeHeight="251668480" behindDoc="0" locked="0" layoutInCell="1" allowOverlap="1" wp14:anchorId="0849B996" wp14:editId="0F61527D">
              <wp:simplePos x="0" y="0"/>
              <wp:positionH relativeFrom="margin">
                <wp:align>right</wp:align>
              </wp:positionH>
              <wp:positionV relativeFrom="paragraph">
                <wp:posOffset>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6ABF82FB" w14:textId="6A1D58E6" w:rsidR="00485ADD" w:rsidRDefault="00485ADD">
                          <w:pPr>
                            <w:pStyle w:val="Footer"/>
                          </w:pPr>
                          <w:r>
                            <w:fldChar w:fldCharType="begin"/>
                          </w:r>
                          <w:r>
                            <w:instrText xml:space="preserve"> PAGE  \* MERGEFORMAT </w:instrText>
                          </w:r>
                          <w:r>
                            <w:fldChar w:fldCharType="separate"/>
                          </w:r>
                          <w:r w:rsidR="006F69B8">
                            <w:rPr>
                              <w:noProof/>
                            </w:rPr>
                            <w:t>44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849B996" id="_x0000_t202" coordsize="21600,21600" o:spt="202" path="m,l,21600r21600,l21600,xe">
              <v:stroke joinstyle="miter"/>
              <v:path gradientshapeok="t" o:connecttype="rect"/>
            </v:shapetype>
            <v:shape id="Text Box 28" o:spid="_x0000_s1058" type="#_x0000_t202" style="position:absolute;margin-left:92.8pt;margin-top:0;width:2in;height:2in;z-index:25166848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" filled="f" fillcolor="white [3201]" stroked="f" strokeweight=".5pt">
              <v:textbox style="mso-fit-shape-to-text:t" inset="0,0,0,0">
                <w:txbxContent>
                  <w:p w14:paraId="6ABF82FB" w14:textId="6A1D58E6" w:rsidR="00485ADD" w:rsidRDefault="00485ADD">
                    <w:pPr>
                      <w:pStyle w:val="Footer"/>
                    </w:pPr>
                    <w:r>
                      <w:fldChar w:fldCharType="begin"/>
                    </w:r>
                    <w:r>
                      <w:instrText xml:space="preserve"> PAGE  \* MERGEFORMAT </w:instrText>
                    </w:r>
                    <w:r>
                      <w:fldChar w:fldCharType="separate"/>
                    </w:r>
                    <w:r w:rsidR="006F69B8">
                      <w:rPr>
                        <w:noProof/>
                      </w:rPr>
                      <w:t>44</w:t>
                    </w:r>
                    <w:r>
                      <w:fldChar w:fldCharType="end"/>
                    </w:r>
                  </w:p>
                </w:txbxContent>
              </v:textbox>
              <w10:wrap anchorx="margin"/>
            </v:shape>
          </w:pict>
        </mc:Fallback>
      </mc:AlternateContent>
    </w:r>
    <w:r>
      <w:rPr>
        <w:rFonts w:ascii="Times New Roman" w:hAnsi="Times New Roman" w:cs="Times New Roman"/>
        <w:b/>
        <w:i/>
        <w:sz w:val="24"/>
      </w:rPr>
      <w:t>STI College Cotabato</w:t>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7E24C" w14:textId="42544700" w:rsidR="00485ADD" w:rsidRDefault="00485ADD">
    <w:pPr>
      <w:pStyle w:val="Footer"/>
      <w:rPr>
        <w:rFonts w:ascii="Times New Roman" w:hAnsi="Times New Roman" w:cs="Times New Roman"/>
        <w:i/>
        <w:sz w:val="24"/>
      </w:rPr>
    </w:pPr>
    <w:r>
      <w:rPr>
        <w:noProof/>
        <w:sz w:val="24"/>
      </w:rPr>
      <mc:AlternateContent>
        <mc:Choice Requires="wps">
          <w:drawing>
            <wp:anchor distT="0" distB="0" distL="114300" distR="114300" simplePos="0" relativeHeight="251669504" behindDoc="0" locked="0" layoutInCell="1" allowOverlap="1" wp14:anchorId="23A63238" wp14:editId="39E159A6">
              <wp:simplePos x="0" y="0"/>
              <wp:positionH relativeFrom="margin">
                <wp:align>right</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2C97AE05" w14:textId="2A0BD356" w:rsidR="00485ADD" w:rsidRDefault="00485ADD">
                          <w:pPr>
                            <w:pStyle w:val="Footer"/>
                          </w:pPr>
                          <w:r>
                            <w:fldChar w:fldCharType="begin"/>
                          </w:r>
                          <w:r>
                            <w:instrText xml:space="preserve"> PAGE  \* MERGEFORMAT </w:instrText>
                          </w:r>
                          <w:r>
                            <w:fldChar w:fldCharType="separate"/>
                          </w:r>
                          <w:r w:rsidR="00246C94">
                            <w:rPr>
                              <w:noProof/>
                            </w:rPr>
                            <w:t>45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3A63238" id="_x0000_t202" coordsize="21600,21600" o:spt="202" path="m,l,21600r21600,l21600,xe">
              <v:stroke joinstyle="miter"/>
              <v:path gradientshapeok="t" o:connecttype="rect"/>
            </v:shapetype>
            <v:shape id="Text Box 29" o:spid="_x0000_s1059" type="#_x0000_t202" style="position:absolute;margin-left:92.8pt;margin-top:0;width:2in;height:2in;z-index:25166950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" filled="f" fillcolor="white [3201]" stroked="f" strokeweight=".5pt">
              <v:textbox style="mso-fit-shape-to-text:t" inset="0,0,0,0">
                <w:txbxContent>
                  <w:p w14:paraId="2C97AE05" w14:textId="2A0BD356" w:rsidR="00485ADD" w:rsidRDefault="00485ADD">
                    <w:pPr>
                      <w:pStyle w:val="Footer"/>
                    </w:pPr>
                    <w:r>
                      <w:fldChar w:fldCharType="begin"/>
                    </w:r>
                    <w:r>
                      <w:instrText xml:space="preserve"> PAGE  \* MERGEFORMAT </w:instrText>
                    </w:r>
                    <w:r>
                      <w:fldChar w:fldCharType="separate"/>
                    </w:r>
                    <w:r w:rsidR="00246C94">
                      <w:rPr>
                        <w:noProof/>
                      </w:rPr>
                      <w:t>45</w:t>
                    </w:r>
                    <w:r>
                      <w:fldChar w:fldCharType="end"/>
                    </w:r>
                  </w:p>
                </w:txbxContent>
              </v:textbox>
              <w10:wrap anchorx="margin"/>
            </v:shape>
          </w:pict>
        </mc:Fallback>
      </mc:AlternateContent>
    </w:r>
    <w:r>
      <w:rPr>
        <w:rFonts w:ascii="Times New Roman" w:hAnsi="Times New Roman" w:cs="Times New Roman"/>
        <w:b/>
        <w:i/>
        <w:sz w:val="24"/>
      </w:rPr>
      <w:t>STI College Cotabato</w:t>
    </w: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B5CB3" w14:textId="331C3E68" w:rsidR="00485ADD" w:rsidRDefault="00485ADD">
    <w:pPr>
      <w:pStyle w:val="Footer"/>
      <w:rPr>
        <w:rFonts w:ascii="Times New Roman" w:hAnsi="Times New Roman" w:cs="Times New Roman"/>
        <w:i/>
        <w:sz w:val="24"/>
      </w:rPr>
    </w:pPr>
    <w:r>
      <w:rPr>
        <w:noProof/>
        <w:sz w:val="24"/>
      </w:rPr>
      <mc:AlternateContent>
        <mc:Choice Requires="wps">
          <w:drawing>
            <wp:anchor distT="0" distB="0" distL="114300" distR="114300" simplePos="0" relativeHeight="251670528" behindDoc="0" locked="0" layoutInCell="1" allowOverlap="1" wp14:anchorId="1538FDD7" wp14:editId="466ECDFD">
              <wp:simplePos x="0" y="0"/>
              <wp:positionH relativeFrom="margin">
                <wp:align>right</wp:align>
              </wp:positionH>
              <wp:positionV relativeFrom="paragraph">
                <wp:posOffset>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015E2D9" w14:textId="0FBD16B0" w:rsidR="00485ADD" w:rsidRDefault="00485ADD">
                          <w:pPr>
                            <w:pStyle w:val="Footer"/>
                          </w:pPr>
                          <w:r>
                            <w:fldChar w:fldCharType="begin"/>
                          </w:r>
                          <w:r>
                            <w:instrText xml:space="preserve"> PAGE  \* MERGEFORMAT </w:instrText>
                          </w:r>
                          <w:r>
                            <w:fldChar w:fldCharType="separate"/>
                          </w:r>
                          <w:r w:rsidR="00246C94">
                            <w:rPr>
                              <w:noProof/>
                            </w:rPr>
                            <w:t>53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538FDD7" id="_x0000_t202" coordsize="21600,21600" o:spt="202" path="m,l,21600r21600,l21600,xe">
              <v:stroke joinstyle="miter"/>
              <v:path gradientshapeok="t" o:connecttype="rect"/>
            </v:shapetype>
            <v:shape id="Text Box 30" o:spid="_x0000_s1060" type="#_x0000_t202" style="position:absolute;margin-left:92.8pt;margin-top:0;width:2in;height:2in;z-index:25167052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" filled="f" fillcolor="white [3201]" stroked="f" strokeweight=".5pt">
              <v:textbox style="mso-fit-shape-to-text:t" inset="0,0,0,0">
                <w:txbxContent>
                  <w:p w14:paraId="4015E2D9" w14:textId="0FBD16B0" w:rsidR="00485ADD" w:rsidRDefault="00485ADD">
                    <w:pPr>
                      <w:pStyle w:val="Footer"/>
                    </w:pPr>
                    <w:r>
                      <w:fldChar w:fldCharType="begin"/>
                    </w:r>
                    <w:r>
                      <w:instrText xml:space="preserve"> PAGE  \* MERGEFORMAT </w:instrText>
                    </w:r>
                    <w:r>
                      <w:fldChar w:fldCharType="separate"/>
                    </w:r>
                    <w:r w:rsidR="00246C94">
                      <w:rPr>
                        <w:noProof/>
                      </w:rPr>
                      <w:t>53</w:t>
                    </w:r>
                    <w:r>
                      <w:fldChar w:fldCharType="end"/>
                    </w:r>
                  </w:p>
                </w:txbxContent>
              </v:textbox>
              <w10:wrap anchorx="margin"/>
            </v:shape>
          </w:pict>
        </mc:Fallback>
      </mc:AlternateContent>
    </w:r>
    <w:r>
      <w:rPr>
        <w:rFonts w:ascii="Times New Roman" w:hAnsi="Times New Roman" w:cs="Times New Roman"/>
        <w:b/>
        <w:i/>
        <w:sz w:val="24"/>
      </w:rPr>
      <w:t>STI College Cotabato</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1943889"/>
      <w:docPartObj>
        <w:docPartGallery w:val="Page Numbers (Bottom of Page)"/>
        <w:docPartUnique/>
      </w:docPartObj>
    </w:sdtPr>
    <w:sdtEndPr>
      <w:rPr>
        <w:noProof/>
      </w:rPr>
    </w:sdtEndPr>
    <w:sdtContent>
      <w:p w14:paraId="5D84F429" w14:textId="697E7291" w:rsidR="00485ADD" w:rsidRDefault="00485ADD">
        <w:pPr>
          <w:pStyle w:val="Footer"/>
          <w:jc w:val="right"/>
        </w:pPr>
        <w:r>
          <w:fldChar w:fldCharType="begin"/>
        </w:r>
        <w:r>
          <w:instrText xml:space="preserve"> PAGE   \* MERGEFORMAT </w:instrText>
        </w:r>
        <w:r>
          <w:fldChar w:fldCharType="separate"/>
        </w:r>
        <w:r>
          <w:rPr>
            <w:noProof/>
          </w:rPr>
          <w:t>v</w:t>
        </w:r>
        <w:r>
          <w:rPr>
            <w:noProof/>
          </w:rPr>
          <w:fldChar w:fldCharType="end"/>
        </w:r>
      </w:p>
    </w:sdtContent>
  </w:sdt>
  <w:p w14:paraId="19F81687" w14:textId="77777777" w:rsidR="00485ADD" w:rsidRDefault="00485ADD">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4102393"/>
      <w:docPartObj>
        <w:docPartGallery w:val="Page Numbers (Bottom of Page)"/>
        <w:docPartUnique/>
      </w:docPartObj>
    </w:sdtPr>
    <w:sdtEndPr>
      <w:rPr>
        <w:noProof/>
      </w:rPr>
    </w:sdtEndPr>
    <w:sdtContent>
      <w:p w14:paraId="7D1116ED" w14:textId="7B17B9B1" w:rsidR="00485ADD" w:rsidRDefault="00485ADD">
        <w:pPr>
          <w:pStyle w:val="Footer"/>
          <w:jc w:val="right"/>
        </w:pPr>
        <w:r>
          <w:fldChar w:fldCharType="begin"/>
        </w:r>
        <w:r>
          <w:instrText xml:space="preserve"> PAGE   \* MERGEFORMAT </w:instrText>
        </w:r>
        <w:r>
          <w:fldChar w:fldCharType="separate"/>
        </w:r>
        <w:r>
          <w:rPr>
            <w:noProof/>
          </w:rPr>
          <w:t>60</w:t>
        </w:r>
        <w:r>
          <w:rPr>
            <w:noProof/>
          </w:rPr>
          <w:fldChar w:fldCharType="end"/>
        </w:r>
      </w:p>
    </w:sdtContent>
  </w:sdt>
  <w:p w14:paraId="13A971F8" w14:textId="77777777" w:rsidR="00485ADD" w:rsidRDefault="00485ADD">
    <w:pPr>
      <w:pStyle w:val="Footer"/>
      <w:rPr>
        <w:rFonts w:ascii="Times New Roman" w:hAnsi="Times New Roman" w:cs="Times New Roman"/>
        <w:i/>
        <w:sz w:val="24"/>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27044"/>
      <w:docPartObj>
        <w:docPartGallery w:val="Page Numbers (Bottom of Page)"/>
        <w:docPartUnique/>
      </w:docPartObj>
    </w:sdtPr>
    <w:sdtEndPr>
      <w:rPr>
        <w:noProof/>
      </w:rPr>
    </w:sdtEndPr>
    <w:sdtContent>
      <w:p w14:paraId="6B26FF5E" w14:textId="34094262" w:rsidR="00485ADD" w:rsidRDefault="00485ADD">
        <w:pPr>
          <w:pStyle w:val="Footer"/>
          <w:jc w:val="right"/>
        </w:pPr>
        <w:r>
          <w:fldChar w:fldCharType="begin"/>
        </w:r>
        <w:r>
          <w:instrText xml:space="preserve"> PAGE   \* MERGEFORMAT </w:instrText>
        </w:r>
        <w:r>
          <w:fldChar w:fldCharType="separate"/>
        </w:r>
        <w:r w:rsidR="005721F4">
          <w:rPr>
            <w:noProof/>
          </w:rPr>
          <w:t>i</w:t>
        </w:r>
        <w:r>
          <w:rPr>
            <w:noProof/>
          </w:rPr>
          <w:fldChar w:fldCharType="end"/>
        </w:r>
      </w:p>
    </w:sdtContent>
  </w:sdt>
  <w:p w14:paraId="463B1A12" w14:textId="0D1A8DB6" w:rsidR="00485ADD" w:rsidRPr="0003578B" w:rsidRDefault="00485ADD" w:rsidP="0003578B">
    <w:pPr>
      <w:pStyle w:val="Footer"/>
      <w:rPr>
        <w:rFonts w:ascii="Times New Roman" w:hAnsi="Times New Roman" w:cs="Times New Roman"/>
        <w:b/>
        <w:i/>
      </w:rPr>
    </w:pPr>
    <w:r>
      <w:rPr>
        <w:rFonts w:ascii="Times New Roman" w:hAnsi="Times New Roman" w:cs="Times New Roman"/>
        <w:b/>
        <w:i/>
      </w:rPr>
      <w:t>STI College Cotabato</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98A71E" w14:textId="77777777" w:rsidR="00485ADD" w:rsidRDefault="00485ADD">
    <w:pPr>
      <w:pStyle w:val="Footer"/>
      <w:jc w:val="right"/>
      <w:rPr>
        <w:rFonts w:ascii="Times New Roman" w:hAnsi="Times New Roman" w:cs="Times New Roman"/>
        <w:sz w:val="28"/>
      </w:rPr>
    </w:pPr>
    <w:r>
      <w:rPr>
        <w:noProof/>
        <w:sz w:val="28"/>
      </w:rPr>
      <mc:AlternateContent>
        <mc:Choice Requires="wps">
          <w:drawing>
            <wp:anchor distT="0" distB="0" distL="114300" distR="114300" simplePos="0" relativeHeight="251659264" behindDoc="0" locked="0" layoutInCell="1" allowOverlap="1" wp14:anchorId="3C1EE19C" wp14:editId="07C1F5F1">
              <wp:simplePos x="0" y="0"/>
              <wp:positionH relativeFrom="margin">
                <wp:align>right</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570AD73C" w14:textId="615CE0C2" w:rsidR="00485ADD" w:rsidRDefault="00485ADD">
                          <w:pPr>
                            <w:pStyle w:val="Footer"/>
                            <w:jc w:val="right"/>
                          </w:pPr>
                          <w:r>
                            <w:rPr>
                              <w:rFonts w:ascii="Times New Roman" w:hAnsi="Times New Roman" w:cs="Times New Roman"/>
                              <w:sz w:val="28"/>
                            </w:rPr>
                            <w:fldChar w:fldCharType="begin"/>
                          </w:r>
                          <w:r>
                            <w:rPr>
                              <w:rFonts w:ascii="Times New Roman" w:hAnsi="Times New Roman" w:cs="Times New Roman"/>
                              <w:sz w:val="28"/>
                            </w:rPr>
                            <w:instrText xml:space="preserve"> PAGE   \* MERGEFORMAT </w:instrText>
                          </w:r>
                          <w:r>
                            <w:rPr>
                              <w:rFonts w:ascii="Times New Roman" w:hAnsi="Times New Roman" w:cs="Times New Roman"/>
                              <w:sz w:val="28"/>
                            </w:rPr>
                            <w:fldChar w:fldCharType="separate"/>
                          </w:r>
                          <w:r>
                            <w:rPr>
                              <w:rFonts w:ascii="Times New Roman" w:hAnsi="Times New Roman" w:cs="Times New Roman"/>
                              <w:noProof/>
                              <w:sz w:val="28"/>
                            </w:rPr>
                            <w:t>vi</w:t>
                          </w:r>
                          <w:r>
                            <w:rPr>
                              <w:rFonts w:ascii="Times New Roman" w:hAnsi="Times New Roman" w:cs="Times New Roman"/>
                              <w:sz w:val="2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C1EE19C" id="_x0000_t202" coordsize="21600,21600" o:spt="202" path="m,l,21600r21600,l21600,xe">
              <v:stroke joinstyle="miter"/>
              <v:path gradientshapeok="t" o:connecttype="rect"/>
            </v:shapetype>
            <v:shape id="Text Box 15" o:spid="_x0000_s1048" type="#_x0000_t202" style="position:absolute;left:0;text-align:left;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" filled="f" fillcolor="white [3201]" stroked="f" strokeweight=".5pt">
              <v:textbox style="mso-fit-shape-to-text:t" inset="0,0,0,0">
                <w:txbxContent>
                  <w:p w14:paraId="570AD73C" w14:textId="615CE0C2" w:rsidR="00485ADD" w:rsidRDefault="00485ADD">
                    <w:pPr>
                      <w:pStyle w:val="Footer"/>
                      <w:jc w:val="right"/>
                    </w:pPr>
                    <w:r>
                      <w:rPr>
                        <w:rFonts w:ascii="Times New Roman" w:hAnsi="Times New Roman" w:cs="Times New Roman"/>
                        <w:sz w:val="28"/>
                      </w:rPr>
                      <w:fldChar w:fldCharType="begin"/>
                    </w:r>
                    <w:r>
                      <w:rPr>
                        <w:rFonts w:ascii="Times New Roman" w:hAnsi="Times New Roman" w:cs="Times New Roman"/>
                        <w:sz w:val="28"/>
                      </w:rPr>
                      <w:instrText xml:space="preserve"> PAGE   \* MERGEFORMAT </w:instrText>
                    </w:r>
                    <w:r>
                      <w:rPr>
                        <w:rFonts w:ascii="Times New Roman" w:hAnsi="Times New Roman" w:cs="Times New Roman"/>
                        <w:sz w:val="28"/>
                      </w:rPr>
                      <w:fldChar w:fldCharType="separate"/>
                    </w:r>
                    <w:r>
                      <w:rPr>
                        <w:rFonts w:ascii="Times New Roman" w:hAnsi="Times New Roman" w:cs="Times New Roman"/>
                        <w:noProof/>
                        <w:sz w:val="28"/>
                      </w:rPr>
                      <w:t>vi</w:t>
                    </w:r>
                    <w:r>
                      <w:rPr>
                        <w:rFonts w:ascii="Times New Roman" w:hAnsi="Times New Roman" w:cs="Times New Roman"/>
                        <w:sz w:val="28"/>
                      </w:rPr>
                      <w:fldChar w:fldCharType="end"/>
                    </w:r>
                  </w:p>
                </w:txbxContent>
              </v:textbox>
              <w10:wrap anchorx="margin"/>
            </v:shape>
          </w:pict>
        </mc:Fallback>
      </mc:AlternateContent>
    </w:r>
  </w:p>
  <w:p w14:paraId="7D500947" w14:textId="77777777" w:rsidR="00485ADD" w:rsidRDefault="00485ADD">
    <w:pPr>
      <w:pStyle w:val="Footer"/>
      <w:rPr>
        <w:rFonts w:ascii="Times New Roman" w:hAnsi="Times New Roman" w:cs="Times New Roman"/>
        <w:i/>
        <w:sz w:val="24"/>
      </w:rPr>
    </w:pPr>
    <w:r>
      <w:rPr>
        <w:rFonts w:ascii="Times New Roman" w:hAnsi="Times New Roman" w:cs="Times New Roman"/>
        <w:i/>
        <w:sz w:val="24"/>
      </w:rPr>
      <w:t>STI College Cotabato</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7764644"/>
      <w:docPartObj>
        <w:docPartGallery w:val="Page Numbers (Bottom of Page)"/>
        <w:docPartUnique/>
      </w:docPartObj>
    </w:sdtPr>
    <w:sdtEndPr>
      <w:rPr>
        <w:noProof/>
      </w:rPr>
    </w:sdtEndPr>
    <w:sdtContent>
      <w:p w14:paraId="7F88A92D" w14:textId="4A85FE21" w:rsidR="00485ADD" w:rsidRDefault="00485ADD">
        <w:pPr>
          <w:pStyle w:val="Footer"/>
          <w:jc w:val="right"/>
        </w:pPr>
        <w:r>
          <w:t>i</w:t>
        </w:r>
        <w:r>
          <w:fldChar w:fldCharType="begin"/>
        </w:r>
        <w:r>
          <w:instrText xml:space="preserve"> PAGE   \* MERGEFORMAT </w:instrText>
        </w:r>
        <w:r>
          <w:fldChar w:fldCharType="separate"/>
        </w:r>
        <w:r w:rsidR="00246C94">
          <w:rPr>
            <w:noProof/>
          </w:rPr>
          <w:t>v</w:t>
        </w:r>
        <w:r>
          <w:rPr>
            <w:noProof/>
          </w:rPr>
          <w:fldChar w:fldCharType="end"/>
        </w:r>
      </w:p>
    </w:sdtContent>
  </w:sdt>
  <w:p w14:paraId="38CF20EE" w14:textId="393E927D" w:rsidR="00485ADD" w:rsidRPr="0003578B" w:rsidRDefault="00485ADD">
    <w:pPr>
      <w:pStyle w:val="Footer"/>
      <w:rPr>
        <w:rFonts w:ascii="Times New Roman" w:hAnsi="Times New Roman" w:cs="Times New Roman"/>
        <w:b/>
        <w:i/>
      </w:rPr>
    </w:pPr>
    <w:r>
      <w:rPr>
        <w:rFonts w:ascii="Times New Roman" w:hAnsi="Times New Roman" w:cs="Times New Roman"/>
        <w:b/>
        <w:i/>
      </w:rPr>
      <w:t>STI College Cotabato</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46F96" w14:textId="15C3485D" w:rsidR="00485ADD" w:rsidRDefault="00485ADD" w:rsidP="00875561">
    <w:pPr>
      <w:pStyle w:val="Footer"/>
      <w:rPr>
        <w:rFonts w:ascii="Times New Roman" w:hAnsi="Times New Roman" w:cs="Times New Roman"/>
        <w:sz w:val="28"/>
      </w:rPr>
    </w:pPr>
    <w:r>
      <w:rPr>
        <w:rFonts w:ascii="Times New Roman" w:hAnsi="Times New Roman" w:cs="Times New Roman"/>
        <w:sz w:val="28"/>
      </w:rPr>
      <w:tab/>
    </w:r>
    <w:r>
      <w:rPr>
        <w:noProof/>
        <w:sz w:val="28"/>
      </w:rPr>
      <mc:AlternateContent>
        <mc:Choice Requires="wps">
          <w:drawing>
            <wp:anchor distT="0" distB="0" distL="114300" distR="114300" simplePos="0" relativeHeight="251672576" behindDoc="0" locked="0" layoutInCell="1" allowOverlap="1" wp14:anchorId="76B1B1CA" wp14:editId="19FE810E">
              <wp:simplePos x="0" y="0"/>
              <wp:positionH relativeFrom="margin">
                <wp:align>right</wp:align>
              </wp:positionH>
              <wp:positionV relativeFrom="paragraph">
                <wp:posOffset>0</wp:posOffset>
              </wp:positionV>
              <wp:extent cx="1828800" cy="18288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7237408E" w14:textId="05940E4C" w:rsidR="00485ADD" w:rsidRDefault="00485ADD">
                          <w:pPr>
                            <w:pStyle w:val="Footer"/>
                            <w:jc w:val="right"/>
                          </w:pPr>
                          <w:r>
                            <w:rPr>
                              <w:rFonts w:ascii="Times New Roman" w:hAnsi="Times New Roman" w:cs="Times New Roman"/>
                              <w:sz w:val="28"/>
                            </w:rPr>
                            <w:fldChar w:fldCharType="begin"/>
                          </w:r>
                          <w:r>
                            <w:rPr>
                              <w:rFonts w:ascii="Times New Roman" w:hAnsi="Times New Roman" w:cs="Times New Roman"/>
                              <w:sz w:val="28"/>
                            </w:rPr>
                            <w:instrText xml:space="preserve"> PAGE   \* MERGEFORMAT </w:instrText>
                          </w:r>
                          <w:r>
                            <w:rPr>
                              <w:rFonts w:ascii="Times New Roman" w:hAnsi="Times New Roman" w:cs="Times New Roman"/>
                              <w:sz w:val="28"/>
                            </w:rPr>
                            <w:fldChar w:fldCharType="separate"/>
                          </w:r>
                          <w:r w:rsidR="00246C94">
                            <w:rPr>
                              <w:rFonts w:ascii="Times New Roman" w:hAnsi="Times New Roman" w:cs="Times New Roman"/>
                              <w:noProof/>
                              <w:sz w:val="28"/>
                            </w:rPr>
                            <w:t>v</w:t>
                          </w:r>
                          <w:r>
                            <w:rPr>
                              <w:rFonts w:ascii="Times New Roman" w:hAnsi="Times New Roman" w:cs="Times New Roman"/>
                              <w:sz w:val="2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6B1B1CA" id="_x0000_t202" coordsize="21600,21600" o:spt="202" path="m,l,21600r21600,l21600,xe">
              <v:stroke joinstyle="miter"/>
              <v:path gradientshapeok="t" o:connecttype="rect"/>
            </v:shapetype>
            <v:shape id="Text Box 51" o:spid="_x0000_s1049" type="#_x0000_t202" style="position:absolute;margin-left:92.8pt;margin-top:0;width:2in;height:2in;z-index:25167257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" filled="f" fillcolor="white [3201]" stroked="f" strokeweight=".5pt">
              <v:textbox style="mso-fit-shape-to-text:t" inset="0,0,0,0">
                <w:txbxContent>
                  <w:p w14:paraId="7237408E" w14:textId="05940E4C" w:rsidR="00485ADD" w:rsidRDefault="00485ADD">
                    <w:pPr>
                      <w:pStyle w:val="Footer"/>
                      <w:jc w:val="right"/>
                    </w:pPr>
                    <w:r>
                      <w:rPr>
                        <w:rFonts w:ascii="Times New Roman" w:hAnsi="Times New Roman" w:cs="Times New Roman"/>
                        <w:sz w:val="28"/>
                      </w:rPr>
                      <w:fldChar w:fldCharType="begin"/>
                    </w:r>
                    <w:r>
                      <w:rPr>
                        <w:rFonts w:ascii="Times New Roman" w:hAnsi="Times New Roman" w:cs="Times New Roman"/>
                        <w:sz w:val="28"/>
                      </w:rPr>
                      <w:instrText xml:space="preserve"> PAGE   \* MERGEFORMAT </w:instrText>
                    </w:r>
                    <w:r>
                      <w:rPr>
                        <w:rFonts w:ascii="Times New Roman" w:hAnsi="Times New Roman" w:cs="Times New Roman"/>
                        <w:sz w:val="28"/>
                      </w:rPr>
                      <w:fldChar w:fldCharType="separate"/>
                    </w:r>
                    <w:r w:rsidR="00246C94">
                      <w:rPr>
                        <w:rFonts w:ascii="Times New Roman" w:hAnsi="Times New Roman" w:cs="Times New Roman"/>
                        <w:noProof/>
                        <w:sz w:val="28"/>
                      </w:rPr>
                      <w:t>v</w:t>
                    </w:r>
                    <w:r>
                      <w:rPr>
                        <w:rFonts w:ascii="Times New Roman" w:hAnsi="Times New Roman" w:cs="Times New Roman"/>
                        <w:sz w:val="28"/>
                      </w:rPr>
                      <w:fldChar w:fldCharType="end"/>
                    </w:r>
                  </w:p>
                </w:txbxContent>
              </v:textbox>
              <w10:wrap anchorx="margin"/>
            </v:shape>
          </w:pict>
        </mc:Fallback>
      </mc:AlternateContent>
    </w:r>
  </w:p>
  <w:p w14:paraId="4129ABD4" w14:textId="77777777" w:rsidR="00485ADD" w:rsidRDefault="00485ADD">
    <w:pPr>
      <w:pStyle w:val="Footer"/>
      <w:rPr>
        <w:rFonts w:ascii="Times New Roman" w:hAnsi="Times New Roman" w:cs="Times New Roman"/>
        <w:i/>
        <w:sz w:val="24"/>
      </w:rPr>
    </w:pPr>
    <w:r>
      <w:rPr>
        <w:rFonts w:ascii="Times New Roman" w:hAnsi="Times New Roman" w:cs="Times New Roman"/>
        <w:i/>
        <w:sz w:val="24"/>
      </w:rPr>
      <w:t>STI College Cotabato</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6779"/>
      <w:docPartObj>
        <w:docPartGallery w:val="Page Numbers (Bottom of Page)"/>
        <w:docPartUnique/>
      </w:docPartObj>
    </w:sdtPr>
    <w:sdtEndPr>
      <w:rPr>
        <w:noProof/>
      </w:rPr>
    </w:sdtEndPr>
    <w:sdtContent>
      <w:p w14:paraId="1BA6065A" w14:textId="2ACF64B0" w:rsidR="00485ADD" w:rsidRDefault="00485ADD">
        <w:pPr>
          <w:pStyle w:val="Footer"/>
          <w:jc w:val="right"/>
        </w:pPr>
        <w:r>
          <w:fldChar w:fldCharType="begin"/>
        </w:r>
        <w:r>
          <w:instrText xml:space="preserve"> PAGE   \* MERGEFORMAT </w:instrText>
        </w:r>
        <w:r>
          <w:fldChar w:fldCharType="separate"/>
        </w:r>
        <w:r w:rsidR="006F69B8">
          <w:rPr>
            <w:noProof/>
          </w:rPr>
          <w:t>20</w:t>
        </w:r>
        <w:r>
          <w:rPr>
            <w:noProof/>
          </w:rPr>
          <w:fldChar w:fldCharType="end"/>
        </w:r>
      </w:p>
    </w:sdtContent>
  </w:sdt>
  <w:p w14:paraId="4B4E7D91" w14:textId="57926DCE" w:rsidR="00485ADD" w:rsidRPr="0003578B" w:rsidRDefault="00485ADD" w:rsidP="0003578B">
    <w:pPr>
      <w:pStyle w:val="Footer"/>
      <w:rPr>
        <w:rFonts w:ascii="Times New Roman" w:hAnsi="Times New Roman" w:cs="Times New Roman"/>
        <w:b/>
        <w:i/>
      </w:rPr>
    </w:pPr>
    <w:r>
      <w:rPr>
        <w:rFonts w:ascii="Times New Roman" w:hAnsi="Times New Roman" w:cs="Times New Roman"/>
        <w:b/>
        <w:i/>
      </w:rPr>
      <w:t>STI College Cotabato</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7027551"/>
    </w:sdtPr>
    <w:sdtContent>
      <w:p w14:paraId="6DF6499B" w14:textId="77777777" w:rsidR="00485ADD" w:rsidRDefault="00485ADD">
        <w:pPr>
          <w:pStyle w:val="Footer"/>
          <w:jc w:val="right"/>
        </w:pPr>
        <w:r>
          <w:fldChar w:fldCharType="begin"/>
        </w:r>
        <w:r>
          <w:instrText xml:space="preserve"> PAGE   \* MERGEFORMAT </w:instrText>
        </w:r>
        <w:r>
          <w:fldChar w:fldCharType="separate"/>
        </w:r>
        <w:r>
          <w:t>1</w:t>
        </w:r>
        <w:r>
          <w:fldChar w:fldCharType="end"/>
        </w:r>
      </w:p>
    </w:sdtContent>
  </w:sdt>
  <w:p w14:paraId="1C72B76C" w14:textId="77777777" w:rsidR="00485ADD" w:rsidRDefault="00485ADD">
    <w:pPr>
      <w:pStyle w:val="Footer"/>
      <w:rPr>
        <w:sz w:val="28"/>
      </w:rP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5BD568" w14:textId="732ED094" w:rsidR="00485ADD" w:rsidRPr="0003578B" w:rsidRDefault="00485ADD">
    <w:pPr>
      <w:pStyle w:val="Footer"/>
      <w:rPr>
        <w:rFonts w:ascii="Times New Roman" w:hAnsi="Times New Roman" w:cs="Times New Roman"/>
        <w:b/>
        <w:i/>
        <w:sz w:val="24"/>
      </w:rPr>
    </w:pPr>
    <w:r>
      <w:rPr>
        <w:noProof/>
        <w:sz w:val="24"/>
      </w:rPr>
      <mc:AlternateContent>
        <mc:Choice Requires="wps">
          <w:drawing>
            <wp:anchor distT="0" distB="0" distL="114300" distR="114300" simplePos="0" relativeHeight="251660288" behindDoc="0" locked="0" layoutInCell="1" allowOverlap="1" wp14:anchorId="3704DC71" wp14:editId="5089B63D">
              <wp:simplePos x="0" y="0"/>
              <wp:positionH relativeFrom="margin">
                <wp:posOffset>5795645</wp:posOffset>
              </wp:positionH>
              <wp:positionV relativeFrom="paragraph">
                <wp:posOffset>-182880</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718CA543" w14:textId="033FE4D6" w:rsidR="00485ADD" w:rsidRDefault="00485ADD">
                          <w:pPr>
                            <w:pStyle w:val="Footer"/>
                          </w:pPr>
                          <w:r>
                            <w:fldChar w:fldCharType="begin"/>
                          </w:r>
                          <w:r>
                            <w:instrText xml:space="preserve"> PAGE  \* MERGEFORMAT </w:instrText>
                          </w:r>
                          <w:r>
                            <w:fldChar w:fldCharType="separate"/>
                          </w:r>
                          <w:r w:rsidR="00246C94">
                            <w:rPr>
                              <w:noProof/>
                            </w:rPr>
                            <w:t>36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704DC71" id="_x0000_t202" coordsize="21600,21600" o:spt="202" path="m,l,21600r21600,l21600,xe">
              <v:stroke joinstyle="miter"/>
              <v:path gradientshapeok="t" o:connecttype="rect"/>
            </v:shapetype>
            <v:shape id="Text Box 20" o:spid="_x0000_s1050" type="#_x0000_t202" style="position:absolute;margin-left:456.35pt;margin-top:-14.4pt;width:2in;height:2in;z-index:25166028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" filled="f" fillcolor="white [3201]" stroked="f" strokeweight=".5pt">
              <v:textbox style="mso-fit-shape-to-text:t" inset="0,0,0,0">
                <w:txbxContent>
                  <w:p w14:paraId="718CA543" w14:textId="033FE4D6" w:rsidR="00485ADD" w:rsidRDefault="00485ADD">
                    <w:pPr>
                      <w:pStyle w:val="Footer"/>
                    </w:pPr>
                    <w:r>
                      <w:fldChar w:fldCharType="begin"/>
                    </w:r>
                    <w:r>
                      <w:instrText xml:space="preserve"> PAGE  \* MERGEFORMAT </w:instrText>
                    </w:r>
                    <w:r>
                      <w:fldChar w:fldCharType="separate"/>
                    </w:r>
                    <w:r w:rsidR="00246C94">
                      <w:rPr>
                        <w:noProof/>
                      </w:rPr>
                      <w:t>36</w:t>
                    </w:r>
                    <w:r>
                      <w:fldChar w:fldCharType="end"/>
                    </w:r>
                  </w:p>
                </w:txbxContent>
              </v:textbox>
              <w10:wrap anchorx="margin"/>
            </v:shape>
          </w:pict>
        </mc:Fallback>
      </mc:AlternateContent>
    </w:r>
    <w:r>
      <w:rPr>
        <w:rFonts w:ascii="Times New Roman" w:hAnsi="Times New Roman" w:cs="Times New Roman"/>
        <w:b/>
        <w:i/>
        <w:sz w:val="24"/>
      </w:rPr>
      <w:t>STI College Cotabato</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C8078D" w14:textId="77777777" w:rsidR="00485ADD" w:rsidRDefault="00485ADD">
      <w:pPr>
        <w:spacing w:after="0" w:line="240" w:lineRule="auto"/>
      </w:pPr>
      <w:r>
        <w:separator/>
      </w:r>
    </w:p>
  </w:footnote>
  <w:footnote w:type="continuationSeparator" w:id="0">
    <w:p w14:paraId="347FFE5F" w14:textId="77777777" w:rsidR="00485ADD" w:rsidRDefault="00485A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7EEAD2D"/>
    <w:multiLevelType w:val="singleLevel"/>
    <w:tmpl w:val="B7EEAD2D"/>
    <w:lvl w:ilvl="0">
      <w:start w:val="1"/>
      <w:numFmt w:val="decimal"/>
      <w:suff w:val="space"/>
      <w:lvlText w:val="%1."/>
      <w:lvlJc w:val="left"/>
    </w:lvl>
  </w:abstractNum>
  <w:abstractNum w:abstractNumId="1" w15:restartNumberingAfterBreak="0">
    <w:nsid w:val="00000001"/>
    <w:multiLevelType w:val="multilevel"/>
    <w:tmpl w:val="0000000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0000003"/>
    <w:multiLevelType w:val="multilevel"/>
    <w:tmpl w:val="00000003"/>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 w15:restartNumberingAfterBreak="0">
    <w:nsid w:val="00000005"/>
    <w:multiLevelType w:val="multilevel"/>
    <w:tmpl w:val="0000000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0000006"/>
    <w:multiLevelType w:val="multilevel"/>
    <w:tmpl w:val="00000006"/>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5" w15:restartNumberingAfterBreak="0">
    <w:nsid w:val="0053208E"/>
    <w:multiLevelType w:val="multilevel"/>
    <w:tmpl w:val="0053208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0FF310E9"/>
    <w:multiLevelType w:val="multilevel"/>
    <w:tmpl w:val="0FF310E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475300B4"/>
    <w:multiLevelType w:val="multilevel"/>
    <w:tmpl w:val="475300B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4898303E"/>
    <w:multiLevelType w:val="multilevel"/>
    <w:tmpl w:val="4898303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49C717A9"/>
    <w:multiLevelType w:val="multilevel"/>
    <w:tmpl w:val="49C717A9"/>
    <w:lvl w:ilvl="0">
      <w:start w:val="1"/>
      <w:numFmt w:val="bullet"/>
      <w:lvlText w:val=""/>
      <w:lvlJc w:val="left"/>
      <w:pPr>
        <w:ind w:left="780" w:hanging="360"/>
      </w:pPr>
      <w:rPr>
        <w:rFonts w:ascii="Symbol" w:hAnsi="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10" w15:restartNumberingAfterBreak="0">
    <w:nsid w:val="4A92075B"/>
    <w:multiLevelType w:val="singleLevel"/>
    <w:tmpl w:val="4A92075B"/>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4BBA5F88"/>
    <w:multiLevelType w:val="multilevel"/>
    <w:tmpl w:val="4BBA5F8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15:restartNumberingAfterBreak="0">
    <w:nsid w:val="51572E8A"/>
    <w:multiLevelType w:val="multilevel"/>
    <w:tmpl w:val="51572E8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529C746E"/>
    <w:multiLevelType w:val="multilevel"/>
    <w:tmpl w:val="529C746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4" w15:restartNumberingAfterBreak="0">
    <w:nsid w:val="57F46820"/>
    <w:multiLevelType w:val="multilevel"/>
    <w:tmpl w:val="57F46820"/>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5" w15:restartNumberingAfterBreak="0">
    <w:nsid w:val="5A646B94"/>
    <w:multiLevelType w:val="multilevel"/>
    <w:tmpl w:val="5A646B94"/>
    <w:lvl w:ilvl="0">
      <w:start w:val="1"/>
      <w:numFmt w:val="bullet"/>
      <w:lvlText w:val=""/>
      <w:lvlJc w:val="left"/>
      <w:pPr>
        <w:ind w:left="780" w:hanging="360"/>
      </w:pPr>
      <w:rPr>
        <w:rFonts w:ascii="Symbol" w:hAnsi="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16" w15:restartNumberingAfterBreak="0">
    <w:nsid w:val="5D734BB7"/>
    <w:multiLevelType w:val="multilevel"/>
    <w:tmpl w:val="5D734BB7"/>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7" w15:restartNumberingAfterBreak="0">
    <w:nsid w:val="62187ECB"/>
    <w:multiLevelType w:val="multilevel"/>
    <w:tmpl w:val="62187EC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63F74AEE"/>
    <w:multiLevelType w:val="multilevel"/>
    <w:tmpl w:val="63F74AE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9" w15:restartNumberingAfterBreak="0">
    <w:nsid w:val="70262A22"/>
    <w:multiLevelType w:val="multilevel"/>
    <w:tmpl w:val="70262A22"/>
    <w:lvl w:ilvl="0">
      <w:start w:val="1"/>
      <w:numFmt w:val="bullet"/>
      <w:lvlText w:val=""/>
      <w:lvlJc w:val="left"/>
      <w:pPr>
        <w:tabs>
          <w:tab w:val="left" w:pos="840"/>
        </w:tabs>
        <w:ind w:left="840" w:hanging="42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5"/>
  </w:num>
  <w:num w:numId="6">
    <w:abstractNumId w:val="6"/>
  </w:num>
  <w:num w:numId="7">
    <w:abstractNumId w:val="8"/>
  </w:num>
  <w:num w:numId="8">
    <w:abstractNumId w:val="10"/>
  </w:num>
  <w:num w:numId="9">
    <w:abstractNumId w:val="0"/>
  </w:num>
  <w:num w:numId="10">
    <w:abstractNumId w:val="15"/>
  </w:num>
  <w:num w:numId="11">
    <w:abstractNumId w:val="7"/>
  </w:num>
  <w:num w:numId="12">
    <w:abstractNumId w:val="19"/>
  </w:num>
  <w:num w:numId="13">
    <w:abstractNumId w:val="9"/>
  </w:num>
  <w:num w:numId="14">
    <w:abstractNumId w:val="12"/>
  </w:num>
  <w:num w:numId="15">
    <w:abstractNumId w:val="11"/>
  </w:num>
  <w:num w:numId="16">
    <w:abstractNumId w:val="13"/>
  </w:num>
  <w:num w:numId="17">
    <w:abstractNumId w:val="16"/>
  </w:num>
  <w:num w:numId="18">
    <w:abstractNumId w:val="18"/>
  </w:num>
  <w:num w:numId="19">
    <w:abstractNumId w:val="14"/>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EA7"/>
    <w:rsid w:val="0000656B"/>
    <w:rsid w:val="0003578B"/>
    <w:rsid w:val="000A55F8"/>
    <w:rsid w:val="000B4B74"/>
    <w:rsid w:val="000D66B0"/>
    <w:rsid w:val="001038C7"/>
    <w:rsid w:val="00112CF3"/>
    <w:rsid w:val="00136BA2"/>
    <w:rsid w:val="0014660A"/>
    <w:rsid w:val="00150A8E"/>
    <w:rsid w:val="00165E75"/>
    <w:rsid w:val="00170DFE"/>
    <w:rsid w:val="001A09D2"/>
    <w:rsid w:val="001A10CF"/>
    <w:rsid w:val="001C1753"/>
    <w:rsid w:val="001D1C35"/>
    <w:rsid w:val="00206A27"/>
    <w:rsid w:val="00213A13"/>
    <w:rsid w:val="00235635"/>
    <w:rsid w:val="00240375"/>
    <w:rsid w:val="00246C94"/>
    <w:rsid w:val="002A138A"/>
    <w:rsid w:val="002B3A5F"/>
    <w:rsid w:val="002F4464"/>
    <w:rsid w:val="00340F50"/>
    <w:rsid w:val="00344C7D"/>
    <w:rsid w:val="00367CCE"/>
    <w:rsid w:val="003A363C"/>
    <w:rsid w:val="003B34EE"/>
    <w:rsid w:val="003C11C6"/>
    <w:rsid w:val="003E57A5"/>
    <w:rsid w:val="003F2113"/>
    <w:rsid w:val="00404B36"/>
    <w:rsid w:val="00426D5A"/>
    <w:rsid w:val="00431161"/>
    <w:rsid w:val="0047323C"/>
    <w:rsid w:val="004815DC"/>
    <w:rsid w:val="00485ADD"/>
    <w:rsid w:val="004A16C9"/>
    <w:rsid w:val="004C1CDC"/>
    <w:rsid w:val="004C2DE1"/>
    <w:rsid w:val="004D1124"/>
    <w:rsid w:val="004F64D6"/>
    <w:rsid w:val="00514A86"/>
    <w:rsid w:val="00533486"/>
    <w:rsid w:val="005721F4"/>
    <w:rsid w:val="00576779"/>
    <w:rsid w:val="005B253B"/>
    <w:rsid w:val="005C6313"/>
    <w:rsid w:val="005D08AD"/>
    <w:rsid w:val="005D76F2"/>
    <w:rsid w:val="005E0C9E"/>
    <w:rsid w:val="00663DAF"/>
    <w:rsid w:val="00684B6C"/>
    <w:rsid w:val="006B09C4"/>
    <w:rsid w:val="006C37D4"/>
    <w:rsid w:val="006C535A"/>
    <w:rsid w:val="006D0537"/>
    <w:rsid w:val="006D5752"/>
    <w:rsid w:val="006F69B8"/>
    <w:rsid w:val="00707B74"/>
    <w:rsid w:val="0073345B"/>
    <w:rsid w:val="00766C6F"/>
    <w:rsid w:val="0078653E"/>
    <w:rsid w:val="00797AFF"/>
    <w:rsid w:val="007A1EAA"/>
    <w:rsid w:val="007B4655"/>
    <w:rsid w:val="0083133A"/>
    <w:rsid w:val="00835D7A"/>
    <w:rsid w:val="00836827"/>
    <w:rsid w:val="0084265D"/>
    <w:rsid w:val="008475E3"/>
    <w:rsid w:val="00875561"/>
    <w:rsid w:val="008A41DD"/>
    <w:rsid w:val="008C4027"/>
    <w:rsid w:val="008D3882"/>
    <w:rsid w:val="008F3F0D"/>
    <w:rsid w:val="00925422"/>
    <w:rsid w:val="00927A60"/>
    <w:rsid w:val="00933A50"/>
    <w:rsid w:val="009A7E79"/>
    <w:rsid w:val="009F4A92"/>
    <w:rsid w:val="00A13183"/>
    <w:rsid w:val="00A34561"/>
    <w:rsid w:val="00A545D8"/>
    <w:rsid w:val="00A5475D"/>
    <w:rsid w:val="00A67E0D"/>
    <w:rsid w:val="00AD6DCB"/>
    <w:rsid w:val="00AF61DB"/>
    <w:rsid w:val="00B22EDC"/>
    <w:rsid w:val="00B873DE"/>
    <w:rsid w:val="00BF2D9B"/>
    <w:rsid w:val="00C02B55"/>
    <w:rsid w:val="00C03837"/>
    <w:rsid w:val="00C03B70"/>
    <w:rsid w:val="00C075C9"/>
    <w:rsid w:val="00C24C7C"/>
    <w:rsid w:val="00C442EA"/>
    <w:rsid w:val="00C44F81"/>
    <w:rsid w:val="00C66675"/>
    <w:rsid w:val="00C76EA7"/>
    <w:rsid w:val="00C831FE"/>
    <w:rsid w:val="00C8578E"/>
    <w:rsid w:val="00CA13B6"/>
    <w:rsid w:val="00CC7EE1"/>
    <w:rsid w:val="00CD039D"/>
    <w:rsid w:val="00CD3087"/>
    <w:rsid w:val="00CD725F"/>
    <w:rsid w:val="00D036C6"/>
    <w:rsid w:val="00D17933"/>
    <w:rsid w:val="00D200D8"/>
    <w:rsid w:val="00D40AA9"/>
    <w:rsid w:val="00D4598B"/>
    <w:rsid w:val="00D52C93"/>
    <w:rsid w:val="00D55405"/>
    <w:rsid w:val="00D65F72"/>
    <w:rsid w:val="00D72FCE"/>
    <w:rsid w:val="00D8415F"/>
    <w:rsid w:val="00D95A83"/>
    <w:rsid w:val="00DA4A12"/>
    <w:rsid w:val="00DC4ED6"/>
    <w:rsid w:val="00DD02D4"/>
    <w:rsid w:val="00DE3DEB"/>
    <w:rsid w:val="00DF0779"/>
    <w:rsid w:val="00E248B1"/>
    <w:rsid w:val="00E345F5"/>
    <w:rsid w:val="00E35077"/>
    <w:rsid w:val="00E4017C"/>
    <w:rsid w:val="00E40E8A"/>
    <w:rsid w:val="00E4485E"/>
    <w:rsid w:val="00E47AB8"/>
    <w:rsid w:val="00E64FD7"/>
    <w:rsid w:val="00EE23D7"/>
    <w:rsid w:val="00F07C1D"/>
    <w:rsid w:val="00F41202"/>
    <w:rsid w:val="00F6072A"/>
    <w:rsid w:val="00F929B4"/>
    <w:rsid w:val="00FA1E35"/>
    <w:rsid w:val="00FB5DDA"/>
    <w:rsid w:val="0D41323D"/>
    <w:rsid w:val="2BC5537B"/>
    <w:rsid w:val="5EBA3B4F"/>
    <w:rsid w:val="62C512D0"/>
    <w:rsid w:val="7EAE7C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DF7824E"/>
  <w15:docId w15:val="{060325AC-C0DE-455A-B167-0031AB4E8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SimSu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qFormat="1"/>
    <w:lsdException w:name="header"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pPr>
      <w:spacing w:after="0" w:line="360" w:lineRule="auto"/>
      <w:ind w:left="1080"/>
      <w:textAlignment w:val="baseline"/>
      <w:outlineLvl w:val="0"/>
    </w:pPr>
    <w:rPr>
      <w:rFonts w:ascii="Times New Roman" w:eastAsia="Times New Roman" w:hAnsi="Times New Roman" w:cs="Times New Roman"/>
      <w:b/>
      <w:bCs/>
      <w:caps/>
      <w:kern w:val="36"/>
      <w:sz w:val="24"/>
      <w:szCs w:val="48"/>
      <w:lang w:val="en-PH" w:eastAsia="en-PH"/>
    </w:rPr>
  </w:style>
  <w:style w:type="paragraph" w:styleId="Heading2">
    <w:name w:val="heading 2"/>
    <w:basedOn w:val="Normal"/>
    <w:next w:val="Normal"/>
    <w:link w:val="Heading2Char"/>
    <w:uiPriority w:val="9"/>
    <w:qFormat/>
    <w:pPr>
      <w:keepNext/>
      <w:keepLines/>
      <w:spacing w:before="40" w:after="0"/>
      <w:outlineLvl w:val="1"/>
    </w:pPr>
    <w:rPr>
      <w:rFonts w:ascii="Calibri Light" w:eastAsia="等线 Light" w:hAnsi="Calibri Light"/>
      <w:color w:val="2E75B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qFormat/>
    <w:pPr>
      <w:spacing w:after="0" w:line="240" w:lineRule="auto"/>
    </w:pPr>
    <w:rPr>
      <w:rFonts w:ascii="Segoe UI" w:hAnsi="Segoe UI" w:cs="Segoe UI"/>
      <w:sz w:val="18"/>
      <w:szCs w:val="18"/>
    </w:rPr>
  </w:style>
  <w:style w:type="character" w:styleId="CommentReference">
    <w:name w:val="annotation reference"/>
    <w:basedOn w:val="DefaultParagraphFont"/>
    <w:uiPriority w:val="99"/>
    <w:qFormat/>
    <w:rPr>
      <w:sz w:val="16"/>
      <w:szCs w:val="16"/>
    </w:rPr>
  </w:style>
  <w:style w:type="paragraph" w:styleId="CommentText">
    <w:name w:val="annotation text"/>
    <w:basedOn w:val="Normal"/>
    <w:link w:val="CommentTextChar"/>
    <w:uiPriority w:val="99"/>
    <w:qFormat/>
    <w:pPr>
      <w:spacing w:line="240" w:lineRule="auto"/>
    </w:pPr>
    <w:rPr>
      <w:sz w:val="20"/>
      <w:szCs w:val="20"/>
    </w:rPr>
  </w:style>
  <w:style w:type="paragraph" w:styleId="CommentSubject">
    <w:name w:val="annotation subject"/>
    <w:basedOn w:val="CommentText"/>
    <w:next w:val="CommentText"/>
    <w:link w:val="CommentSubjectChar"/>
    <w:uiPriority w:val="99"/>
    <w:qFormat/>
    <w:rPr>
      <w:b/>
      <w:bCs/>
    </w:rPr>
  </w:style>
  <w:style w:type="character" w:styleId="Emphasis">
    <w:name w:val="Emphasis"/>
    <w:basedOn w:val="DefaultParagraphFont"/>
    <w:uiPriority w:val="20"/>
    <w:qFormat/>
    <w:rPr>
      <w:i/>
      <w:iCs/>
    </w:rPr>
  </w:style>
  <w:style w:type="paragraph" w:styleId="Footer">
    <w:name w:val="footer"/>
    <w:basedOn w:val="Normal"/>
    <w:link w:val="FooterChar"/>
    <w:uiPriority w:val="99"/>
    <w:qFormat/>
    <w:pPr>
      <w:tabs>
        <w:tab w:val="center" w:pos="4680"/>
        <w:tab w:val="right" w:pos="9360"/>
      </w:tabs>
      <w:spacing w:after="0" w:line="240" w:lineRule="auto"/>
    </w:pPr>
  </w:style>
  <w:style w:type="paragraph" w:styleId="Header">
    <w:name w:val="header"/>
    <w:basedOn w:val="Normal"/>
    <w:link w:val="HeaderChar"/>
    <w:uiPriority w:val="99"/>
    <w:qFormat/>
    <w:pPr>
      <w:tabs>
        <w:tab w:val="center" w:pos="4680"/>
        <w:tab w:val="right" w:pos="9360"/>
      </w:tabs>
      <w:spacing w:after="0" w:line="240" w:lineRule="auto"/>
    </w:pPr>
  </w:style>
  <w:style w:type="character" w:styleId="Hyperlink">
    <w:name w:val="Hyperlink"/>
    <w:basedOn w:val="DefaultParagraphFont"/>
    <w:uiPriority w:val="99"/>
    <w:qFormat/>
    <w:rPr>
      <w:color w:val="0563C1"/>
      <w:u w:val="single"/>
    </w:rPr>
  </w:style>
  <w:style w:type="paragraph" w:styleId="NormalWeb">
    <w:name w:val="Normal (Web)"/>
    <w:qFormat/>
    <w:pPr>
      <w:spacing w:beforeAutospacing="1" w:afterAutospacing="1"/>
    </w:pPr>
    <w:rPr>
      <w:rFonts w:ascii="Times New Roman" w:eastAsia="SimSun" w:hAnsi="Times New Roman" w:cs="Times New Roman"/>
      <w:sz w:val="24"/>
      <w:szCs w:val="24"/>
      <w:lang w:eastAsia="zh-CN"/>
    </w:rPr>
  </w:style>
  <w:style w:type="character" w:styleId="Strong">
    <w:name w:val="Strong"/>
    <w:basedOn w:val="DefaultParagraphFont"/>
    <w:uiPriority w:val="22"/>
    <w:qFormat/>
    <w:rPr>
      <w:b/>
      <w:bCs/>
    </w:rPr>
  </w:style>
  <w:style w:type="table" w:styleId="TableGrid">
    <w:name w:val="Table Grid"/>
    <w:basedOn w:val="TableNormal"/>
    <w:uiPriority w:val="39"/>
    <w:qFormat/>
    <w:rPr>
      <w:rFonts w:eastAsia="Times New Roman" w:cs="Times New Roman"/>
      <w:lang w:val="en-PH"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pPr>
      <w:spacing w:after="100"/>
    </w:pPr>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caps/>
      <w:kern w:val="36"/>
      <w:sz w:val="24"/>
      <w:szCs w:val="48"/>
      <w:lang w:val="en-PH" w:eastAsia="en-PH"/>
    </w:rPr>
  </w:style>
  <w:style w:type="paragraph" w:customStyle="1" w:styleId="Default">
    <w:name w:val="Default"/>
    <w:qFormat/>
    <w:pPr>
      <w:autoSpaceDE w:val="0"/>
      <w:autoSpaceDN w:val="0"/>
      <w:adjustRightInd w:val="0"/>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qFormat/>
    <w:rPr>
      <w:rFonts w:ascii="Calibri Light" w:eastAsia="等线 Light" w:hAnsi="Calibri Light" w:cs="SimSun"/>
      <w:color w:val="2E75B6"/>
      <w:sz w:val="26"/>
      <w:szCs w:val="26"/>
    </w:rPr>
  </w:style>
  <w:style w:type="paragraph" w:customStyle="1" w:styleId="BodyofResearch">
    <w:name w:val="Body of Research"/>
    <w:basedOn w:val="Normal"/>
    <w:link w:val="BodyofResearchChar"/>
    <w:qFormat/>
    <w:pPr>
      <w:widowControl w:val="0"/>
      <w:spacing w:after="240" w:line="360" w:lineRule="auto"/>
      <w:ind w:left="720"/>
      <w:jc w:val="both"/>
    </w:pPr>
    <w:rPr>
      <w:rFonts w:ascii="Times New Roman" w:eastAsia="Times New Roman" w:hAnsi="Times New Roman" w:cs="Times New Roman"/>
      <w:sz w:val="24"/>
      <w:szCs w:val="20"/>
      <w:lang w:val="en-PH" w:eastAsia="en-PH"/>
    </w:rPr>
  </w:style>
  <w:style w:type="character" w:customStyle="1" w:styleId="BodyofResearchChar">
    <w:name w:val="Body of Research Char"/>
    <w:basedOn w:val="DefaultParagraphFont"/>
    <w:link w:val="BodyofResearch"/>
    <w:qFormat/>
    <w:rPr>
      <w:rFonts w:ascii="Times New Roman" w:eastAsia="Times New Roman" w:hAnsi="Times New Roman" w:cs="Times New Roman"/>
      <w:sz w:val="24"/>
      <w:szCs w:val="20"/>
      <w:lang w:val="en-PH" w:eastAsia="en-PH"/>
    </w:rPr>
  </w:style>
  <w:style w:type="paragraph" w:customStyle="1" w:styleId="root-block-node">
    <w:name w:val="root-block-node"/>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qFormat/>
    <w:rPr>
      <w:sz w:val="20"/>
      <w:szCs w:val="20"/>
    </w:rPr>
  </w:style>
  <w:style w:type="character" w:customStyle="1" w:styleId="CommentSubjectChar">
    <w:name w:val="Comment Subject Char"/>
    <w:basedOn w:val="CommentTextChar"/>
    <w:link w:val="CommentSubject"/>
    <w:uiPriority w:val="99"/>
    <w:qFormat/>
    <w:rPr>
      <w:b/>
      <w:bCs/>
      <w:sz w:val="20"/>
      <w:szCs w:val="20"/>
    </w:rPr>
  </w:style>
  <w:style w:type="character" w:customStyle="1" w:styleId="BalloonTextChar">
    <w:name w:val="Balloon Text Char"/>
    <w:basedOn w:val="DefaultParagraphFont"/>
    <w:link w:val="BalloonText"/>
    <w:uiPriority w:val="99"/>
    <w:qFormat/>
    <w:rPr>
      <w:rFonts w:ascii="Segoe UI" w:hAnsi="Segoe UI" w:cs="Segoe UI"/>
      <w:sz w:val="18"/>
      <w:szCs w:val="18"/>
    </w:rPr>
  </w:style>
  <w:style w:type="paragraph" w:customStyle="1" w:styleId="forTOC">
    <w:name w:val="for TOC"/>
    <w:basedOn w:val="TOC1"/>
    <w:qFormat/>
    <w:pPr>
      <w:ind w:left="72"/>
      <w:jc w:val="both"/>
    </w:pPr>
    <w:rPr>
      <w:rFonts w:ascii="Times New Roman" w:eastAsia="DengXian" w:hAnsi="Times New Roman" w:cs="Times New Roman"/>
      <w:b/>
      <w:sz w:val="24"/>
      <w:szCs w:val="20"/>
      <w:lang w:eastAsia="en-PH"/>
    </w:rPr>
  </w:style>
  <w:style w:type="paragraph" w:customStyle="1" w:styleId="References">
    <w:name w:val="References"/>
    <w:basedOn w:val="Normal"/>
    <w:link w:val="ReferencesChar"/>
    <w:qFormat/>
    <w:pPr>
      <w:spacing w:before="120" w:after="360" w:line="240" w:lineRule="auto"/>
      <w:ind w:left="720"/>
    </w:pPr>
    <w:rPr>
      <w:rFonts w:ascii="Times New Roman" w:eastAsia="Times New Roman" w:hAnsi="Times New Roman" w:cs="Arial"/>
      <w:sz w:val="24"/>
      <w:lang w:eastAsia="ko-KR"/>
    </w:rPr>
  </w:style>
  <w:style w:type="character" w:customStyle="1" w:styleId="ReferencesChar">
    <w:name w:val="References Char"/>
    <w:basedOn w:val="DefaultParagraphFont"/>
    <w:link w:val="References"/>
    <w:qFormat/>
    <w:rPr>
      <w:rFonts w:ascii="Times New Roman" w:eastAsia="Times New Roman" w:hAnsi="Times New Roman" w:cs="Arial"/>
      <w:sz w:val="24"/>
      <w:lang w:eastAsia="ko-KR"/>
    </w:rPr>
  </w:style>
  <w:style w:type="character" w:customStyle="1" w:styleId="jss1472">
    <w:name w:val="jss1472"/>
    <w:basedOn w:val="DefaultParagraphFont"/>
    <w:qFormat/>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NoSpacing">
    <w:name w:val="No Spacing"/>
    <w:uiPriority w:val="1"/>
    <w:qFormat/>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hyperlink" Target="https://www.gigatrak.com/software/document-tracking-system/" TargetMode="External"/><Relationship Id="rId21" Type="http://schemas.openxmlformats.org/officeDocument/2006/relationships/footer" Target="footer8.xml"/><Relationship Id="rId34" Type="http://schemas.openxmlformats.org/officeDocument/2006/relationships/hyperlink" Target="https://link.springer.com/chapter/10.1007/978-3-642-55032-4_33" TargetMode="External"/><Relationship Id="rId42" Type="http://schemas.openxmlformats.org/officeDocument/2006/relationships/hyperlink" Target="https://www.general-data.com/products/software/tracking/file-hawk-barcode-file-tracking-system" TargetMode="External"/><Relationship Id="rId47" Type="http://schemas.openxmlformats.org/officeDocument/2006/relationships/image" Target="media/image11.png"/><Relationship Id="rId50" Type="http://schemas.openxmlformats.org/officeDocument/2006/relationships/image" Target="media/image12.png"/><Relationship Id="rId55" Type="http://schemas.openxmlformats.org/officeDocument/2006/relationships/image" Target="media/image1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footer" Target="footer10.xml"/><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hyperlink" Target="https://ieeexplore.ieee.org/abstract/document/7453826" TargetMode="External"/><Relationship Id="rId37" Type="http://schemas.openxmlformats.org/officeDocument/2006/relationships/hyperlink" Target="http://prdp.da.gov.ph/web-based-document-tracking-system-to-upgrade-prdp-implementation-in-bicol/" TargetMode="External"/><Relationship Id="rId40" Type="http://schemas.openxmlformats.org/officeDocument/2006/relationships/hyperlink" Target="https://www.zoho.com/projects/document-management.html" TargetMode="External"/><Relationship Id="rId45" Type="http://schemas.openxmlformats.org/officeDocument/2006/relationships/footer" Target="footer12.xml"/><Relationship Id="rId53" Type="http://schemas.openxmlformats.org/officeDocument/2006/relationships/hyperlink" Target="mailto:daud.sheen@gmail.com" TargetMode="External"/><Relationship Id="rId58" Type="http://schemas.openxmlformats.org/officeDocument/2006/relationships/footer" Target="footer18.xm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hyperlink" Target="https://en.wikipedia.org/wiki/PHP" TargetMode="External"/><Relationship Id="rId14" Type="http://schemas.openxmlformats.org/officeDocument/2006/relationships/footer" Target="footer6.xm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hyperlink" Target="https://dergipark.org.tr/en/pub/ma1kuubd/article/321093" TargetMode="External"/><Relationship Id="rId35" Type="http://schemas.openxmlformats.org/officeDocument/2006/relationships/hyperlink" Target="https://animosearch.dlsu.edu.ph/" TargetMode="External"/><Relationship Id="rId43" Type="http://schemas.openxmlformats.org/officeDocument/2006/relationships/hyperlink" Target="https://zapier.com/blog/organize-files-folders/" TargetMode="External"/><Relationship Id="rId48" Type="http://schemas.openxmlformats.org/officeDocument/2006/relationships/hyperlink" Target="mailto:nurullajie.abdullah18@gmail.com" TargetMode="External"/><Relationship Id="rId56" Type="http://schemas.openxmlformats.org/officeDocument/2006/relationships/hyperlink" Target="mailto:nicolehaylynn@gmail.com" TargetMode="External"/><Relationship Id="rId8" Type="http://schemas.openxmlformats.org/officeDocument/2006/relationships/endnotes" Target="endnotes.xml"/><Relationship Id="rId51" Type="http://schemas.openxmlformats.org/officeDocument/2006/relationships/footer" Target="footer15.xml"/><Relationship Id="rId3" Type="http://schemas.openxmlformats.org/officeDocument/2006/relationships/numbering" Target="numbering.xml"/><Relationship Id="rId12" Type="http://schemas.openxmlformats.org/officeDocument/2006/relationships/footer" Target="footer4.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hyperlink" Target="http://eprints.covenantuniversity.edu.ng/5567/" TargetMode="External"/><Relationship Id="rId38" Type="http://schemas.openxmlformats.org/officeDocument/2006/relationships/hyperlink" Target="https://itdc.up.edu.ph/news/the-up-document-tracking-system-dts" TargetMode="External"/><Relationship Id="rId46" Type="http://schemas.openxmlformats.org/officeDocument/2006/relationships/footer" Target="footer13.xml"/><Relationship Id="rId59" Type="http://schemas.openxmlformats.org/officeDocument/2006/relationships/footer" Target="footer19.xml"/><Relationship Id="rId20" Type="http://schemas.openxmlformats.org/officeDocument/2006/relationships/footer" Target="footer7.xml"/><Relationship Id="rId41" Type="http://schemas.openxmlformats.org/officeDocument/2006/relationships/footer" Target="footer11.xml"/><Relationship Id="rId54" Type="http://schemas.openxmlformats.org/officeDocument/2006/relationships/footer" Target="footer16.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6.emf"/><Relationship Id="rId28" Type="http://schemas.openxmlformats.org/officeDocument/2006/relationships/footer" Target="footer9.xml"/><Relationship Id="rId36" Type="http://schemas.openxmlformats.org/officeDocument/2006/relationships/hyperlink" Target="https://www.researchgate.net/publication/283546729" TargetMode="External"/><Relationship Id="rId49" Type="http://schemas.openxmlformats.org/officeDocument/2006/relationships/footer" Target="footer14.xml"/><Relationship Id="rId57" Type="http://schemas.openxmlformats.org/officeDocument/2006/relationships/footer" Target="footer17.xml"/><Relationship Id="rId10" Type="http://schemas.openxmlformats.org/officeDocument/2006/relationships/footer" Target="footer2.xml"/><Relationship Id="rId31" Type="http://schemas.openxmlformats.org/officeDocument/2006/relationships/hyperlink" Target="https://www.bibliomed.org/?mno=302645110" TargetMode="External"/><Relationship Id="rId44" Type="http://schemas.openxmlformats.org/officeDocument/2006/relationships/hyperlink" Target="https://www.pna.gov.ph/articles/1062639" TargetMode="External"/><Relationship Id="rId52" Type="http://schemas.openxmlformats.org/officeDocument/2006/relationships/image" Target="media/image13.png"/><Relationship Id="rId60" Type="http://schemas.openxmlformats.org/officeDocument/2006/relationships/footer" Target="footer20.xml"/><Relationship Id="rId4" Type="http://schemas.openxmlformats.org/officeDocument/2006/relationships/styles" Target="style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8C92F94-4E64-4289-AD63-10649C9D2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60</Pages>
  <Words>10647</Words>
  <Characters>60693</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Nicole Gesulga</dc:creator>
  <cp:lastModifiedBy>Nicole Gesulga</cp:lastModifiedBy>
  <cp:revision>3</cp:revision>
  <cp:lastPrinted>2021-06-11T05:06:00Z</cp:lastPrinted>
  <dcterms:created xsi:type="dcterms:W3CDTF">2021-10-22T01:17:00Z</dcterms:created>
  <dcterms:modified xsi:type="dcterms:W3CDTF">2021-10-22T01:17:00Z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1033-11.2.0.9926</vt:lpwstr>
  </property>
  <property fmtid="{D5CDD505-2E9C-101B-9397-08002B2CF9AE}" pid="3" name="ICV">
    <vt:lpwstr>622d0f6afeca44c0a03ff2c570b8b559</vt:lpwstr>
  </property>
</Properties>
</file>